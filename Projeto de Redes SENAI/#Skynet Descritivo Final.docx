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.xml" ContentType="application/vnd.openxmlformats-officedocument.wordprocessingml.footer+xml"/>
  <Override PartName="/word/header1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46D" w:rsidRPr="00455859" w:rsidRDefault="0046046D" w:rsidP="00B43F8F">
      <w:pPr>
        <w:pStyle w:val="NormalGrande"/>
        <w:rPr>
          <w:sz w:val="28"/>
          <w:szCs w:val="28"/>
        </w:rPr>
      </w:pPr>
      <w:r w:rsidRPr="00455859">
        <w:rPr>
          <w:sz w:val="28"/>
          <w:szCs w:val="28"/>
        </w:rPr>
        <w:t>escola senai suiço brasileira</w:t>
      </w:r>
    </w:p>
    <w:p w:rsidR="0046046D" w:rsidRPr="00455859" w:rsidRDefault="00D67CE6" w:rsidP="00B43F8F">
      <w:pPr>
        <w:pStyle w:val="NormalGrande"/>
        <w:rPr>
          <w:sz w:val="28"/>
          <w:szCs w:val="28"/>
        </w:rPr>
      </w:pPr>
      <w:r w:rsidRPr="00455859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-503555</wp:posOffset>
            </wp:positionH>
            <wp:positionV relativeFrom="paragraph">
              <wp:posOffset>238760</wp:posOffset>
            </wp:positionV>
            <wp:extent cx="6476365" cy="4714240"/>
            <wp:effectExtent l="0" t="0" r="0" b="0"/>
            <wp:wrapNone/>
            <wp:docPr id="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471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6046D" w:rsidRPr="00455859">
        <w:rPr>
          <w:sz w:val="28"/>
          <w:szCs w:val="28"/>
        </w:rPr>
        <w:t>pauLo ernesto tolle</w:t>
      </w: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0C0409" w:rsidRDefault="0046046D" w:rsidP="00245F88">
      <w:pPr>
        <w:pStyle w:val="Capa-Grauacadmico"/>
        <w:ind w:left="5711" w:hanging="1175"/>
      </w:pPr>
    </w:p>
    <w:p w:rsidR="0046046D" w:rsidRPr="004C56C6" w:rsidRDefault="0046046D" w:rsidP="00B43F8F">
      <w:pPr>
        <w:pStyle w:val="NormalGrande"/>
      </w:pPr>
    </w:p>
    <w:p w:rsidR="0046046D" w:rsidRDefault="0046046D" w:rsidP="00B43F8F">
      <w:pPr>
        <w:pStyle w:val="NormalGrande"/>
      </w:pPr>
      <w:r>
        <w:t>anderson gonzaga</w:t>
      </w:r>
      <w:r w:rsidR="00B134E9">
        <w:t xml:space="preserve"> da</w:t>
      </w:r>
      <w:r w:rsidR="00C607B8">
        <w:t xml:space="preserve"> </w:t>
      </w:r>
      <w:r w:rsidR="00760DE0">
        <w:t>FONSECA</w:t>
      </w:r>
    </w:p>
    <w:p w:rsidR="0046046D" w:rsidRDefault="0046046D" w:rsidP="00B43F8F">
      <w:pPr>
        <w:pStyle w:val="NormalGrande"/>
      </w:pPr>
      <w:r>
        <w:t>djavan reis</w:t>
      </w:r>
      <w:r w:rsidR="00BE561D">
        <w:t xml:space="preserve"> TEIXEIRA</w:t>
      </w:r>
    </w:p>
    <w:p w:rsidR="0046046D" w:rsidRDefault="0046046D" w:rsidP="00B43F8F">
      <w:pPr>
        <w:pStyle w:val="NormalGrande"/>
      </w:pPr>
      <w:r>
        <w:t>nathalia porcelli</w:t>
      </w:r>
      <w:r w:rsidR="00BE561D">
        <w:t xml:space="preserve"> WEISHAUPT</w:t>
      </w:r>
    </w:p>
    <w:p w:rsidR="0046046D" w:rsidRDefault="0046046D" w:rsidP="00B43F8F">
      <w:pPr>
        <w:pStyle w:val="NormalGrande"/>
      </w:pPr>
      <w:r>
        <w:t>rafael gomes</w:t>
      </w:r>
      <w:r w:rsidR="00BE561D">
        <w:t xml:space="preserve"> DA SILVA</w:t>
      </w:r>
    </w:p>
    <w:p w:rsidR="0046046D" w:rsidRPr="004C56C6" w:rsidRDefault="0046046D" w:rsidP="00B43F8F">
      <w:pPr>
        <w:pStyle w:val="NormalGrande"/>
      </w:pPr>
      <w:r>
        <w:t xml:space="preserve">regiane </w:t>
      </w:r>
      <w:r w:rsidR="00BE561D">
        <w:t xml:space="preserve">PEREIRA </w:t>
      </w:r>
      <w:r>
        <w:t>rondon</w:t>
      </w:r>
    </w:p>
    <w:p w:rsidR="0046046D" w:rsidRDefault="0046046D" w:rsidP="00B43F8F">
      <w:pPr>
        <w:pStyle w:val="NormalGrande"/>
      </w:pPr>
    </w:p>
    <w:p w:rsidR="0046046D" w:rsidRDefault="0046046D" w:rsidP="00B43F8F">
      <w:pPr>
        <w:pStyle w:val="NormalGrande"/>
      </w:pPr>
    </w:p>
    <w:p w:rsidR="0046046D" w:rsidRDefault="0046046D" w:rsidP="00B43F8F">
      <w:pPr>
        <w:pStyle w:val="NormalGrande"/>
      </w:pPr>
    </w:p>
    <w:p w:rsidR="0046046D" w:rsidRPr="004C56C6" w:rsidRDefault="0046046D" w:rsidP="00B43F8F">
      <w:pPr>
        <w:pStyle w:val="NormalGrande"/>
      </w:pPr>
    </w:p>
    <w:p w:rsidR="0046046D" w:rsidRPr="004C56C6" w:rsidRDefault="0046046D" w:rsidP="00B43F8F">
      <w:pPr>
        <w:pStyle w:val="NormalGrande"/>
      </w:pPr>
    </w:p>
    <w:p w:rsidR="0046046D" w:rsidRPr="004C56C6" w:rsidRDefault="0046046D" w:rsidP="00B43F8F">
      <w:pPr>
        <w:pStyle w:val="NormalGrande"/>
      </w:pPr>
      <w:r>
        <w:t>São paulo</w:t>
      </w:r>
    </w:p>
    <w:p w:rsidR="0046046D" w:rsidRDefault="0046046D" w:rsidP="00B43F8F">
      <w:pPr>
        <w:pStyle w:val="NormalGrande"/>
      </w:pPr>
      <w:r>
        <w:t>2013</w:t>
      </w:r>
    </w:p>
    <w:p w:rsidR="00455859" w:rsidRDefault="00455859" w:rsidP="00B43F8F">
      <w:pPr>
        <w:pStyle w:val="NormalGrande"/>
      </w:pPr>
    </w:p>
    <w:p w:rsidR="00760DE0" w:rsidRDefault="00C607B8" w:rsidP="00B43F8F">
      <w:pPr>
        <w:pStyle w:val="NormalGrande"/>
      </w:pPr>
      <w:r>
        <w:t xml:space="preserve">anderson gonzaga </w:t>
      </w:r>
      <w:r w:rsidR="00B134E9">
        <w:t xml:space="preserve">da </w:t>
      </w:r>
      <w:r w:rsidR="00760DE0">
        <w:t>FONSECA</w:t>
      </w:r>
    </w:p>
    <w:p w:rsidR="00760DE0" w:rsidRDefault="00760DE0" w:rsidP="00B43F8F">
      <w:pPr>
        <w:pStyle w:val="NormalGrande"/>
      </w:pPr>
      <w:r>
        <w:t>djavan reis TEIXEIRA</w:t>
      </w:r>
    </w:p>
    <w:p w:rsidR="00760DE0" w:rsidRDefault="00760DE0" w:rsidP="00B43F8F">
      <w:pPr>
        <w:pStyle w:val="NormalGrande"/>
      </w:pPr>
      <w:r>
        <w:t>nathalia porcelli WEISHAUPT</w:t>
      </w:r>
    </w:p>
    <w:p w:rsidR="00760DE0" w:rsidRDefault="00760DE0" w:rsidP="00B43F8F">
      <w:pPr>
        <w:pStyle w:val="NormalGrande"/>
      </w:pPr>
      <w:r>
        <w:t>rafael gomes DA SILVA</w:t>
      </w:r>
    </w:p>
    <w:p w:rsidR="00760DE0" w:rsidRPr="004C56C6" w:rsidRDefault="00760DE0" w:rsidP="00B43F8F">
      <w:pPr>
        <w:pStyle w:val="NormalGrande"/>
      </w:pPr>
      <w:r>
        <w:t>regiane PEREIRA rondon</w:t>
      </w:r>
    </w:p>
    <w:p w:rsidR="0046046D" w:rsidRPr="004C56C6" w:rsidRDefault="0046046D" w:rsidP="00B43F8F">
      <w:pPr>
        <w:pStyle w:val="NormalGrande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55859" w:rsidRDefault="0046046D" w:rsidP="00245F88">
      <w:pPr>
        <w:pStyle w:val="NormalGrande"/>
        <w:jc w:val="both"/>
        <w:rPr>
          <w:sz w:val="28"/>
          <w:szCs w:val="28"/>
        </w:rPr>
      </w:pPr>
      <w:r w:rsidRPr="00455859">
        <w:rPr>
          <w:sz w:val="28"/>
          <w:szCs w:val="28"/>
        </w:rPr>
        <w:t>projeto kernel de torvalds ii</w:t>
      </w:r>
    </w:p>
    <w:p w:rsidR="0046046D" w:rsidRPr="004C56C6" w:rsidRDefault="0046046D" w:rsidP="00245F88">
      <w:pPr>
        <w:pStyle w:val="NormalGrande"/>
        <w:jc w:val="both"/>
      </w:pPr>
    </w:p>
    <w:p w:rsidR="0046046D" w:rsidRPr="00455859" w:rsidRDefault="0046046D" w:rsidP="00245F88">
      <w:pPr>
        <w:pStyle w:val="Capa-Grauacadmico"/>
        <w:rPr>
          <w:sz w:val="22"/>
          <w:szCs w:val="22"/>
        </w:rPr>
      </w:pPr>
      <w:r w:rsidRPr="00455859">
        <w:rPr>
          <w:sz w:val="22"/>
          <w:szCs w:val="22"/>
        </w:rPr>
        <w:t xml:space="preserve">Projeto apresentado ao Curso </w:t>
      </w:r>
      <w:proofErr w:type="gramStart"/>
      <w:r w:rsidRPr="00455859">
        <w:rPr>
          <w:sz w:val="22"/>
          <w:szCs w:val="22"/>
        </w:rPr>
        <w:t>Técnico de Redes de Computadores da Escola SENAI Suíço-Brasileira, como requisito para a obtenção do título de Técnico em Redes</w:t>
      </w:r>
      <w:proofErr w:type="gramEnd"/>
      <w:r w:rsidRPr="00455859">
        <w:rPr>
          <w:sz w:val="22"/>
          <w:szCs w:val="22"/>
        </w:rPr>
        <w:t>.</w:t>
      </w:r>
    </w:p>
    <w:p w:rsidR="0046046D" w:rsidRPr="00455859" w:rsidRDefault="0046046D" w:rsidP="00245F88">
      <w:pPr>
        <w:pStyle w:val="Capa-Grauacadmico"/>
        <w:rPr>
          <w:sz w:val="22"/>
          <w:szCs w:val="22"/>
        </w:rPr>
      </w:pPr>
    </w:p>
    <w:p w:rsidR="0046046D" w:rsidRPr="00455859" w:rsidRDefault="0046046D" w:rsidP="00245F88">
      <w:pPr>
        <w:pStyle w:val="Capa-Grauacadmico"/>
        <w:ind w:left="5711" w:hanging="1175"/>
        <w:rPr>
          <w:sz w:val="22"/>
          <w:szCs w:val="22"/>
        </w:rPr>
      </w:pPr>
      <w:r w:rsidRPr="00455859">
        <w:rPr>
          <w:sz w:val="22"/>
          <w:szCs w:val="22"/>
        </w:rPr>
        <w:t xml:space="preserve">Orientador: </w:t>
      </w:r>
      <w:proofErr w:type="spellStart"/>
      <w:r w:rsidRPr="00455859">
        <w:rPr>
          <w:sz w:val="22"/>
          <w:szCs w:val="22"/>
        </w:rPr>
        <w:t>Dárcio</w:t>
      </w:r>
      <w:proofErr w:type="spellEnd"/>
      <w:r w:rsidRPr="00455859">
        <w:rPr>
          <w:sz w:val="22"/>
          <w:szCs w:val="22"/>
        </w:rPr>
        <w:t xml:space="preserve"> </w:t>
      </w:r>
      <w:r w:rsidR="000A02D4" w:rsidRPr="00455859">
        <w:rPr>
          <w:sz w:val="22"/>
          <w:szCs w:val="22"/>
        </w:rPr>
        <w:t>Amaral</w:t>
      </w:r>
      <w:r w:rsidRPr="00455859">
        <w:rPr>
          <w:sz w:val="22"/>
          <w:szCs w:val="22"/>
        </w:rPr>
        <w:t xml:space="preserve">, Mauricio Bona, Danilo </w:t>
      </w:r>
      <w:proofErr w:type="gramStart"/>
      <w:r w:rsidRPr="00455859">
        <w:rPr>
          <w:sz w:val="22"/>
          <w:szCs w:val="22"/>
        </w:rPr>
        <w:t>Santana</w:t>
      </w:r>
      <w:proofErr w:type="gramEnd"/>
    </w:p>
    <w:p w:rsidR="0046046D" w:rsidRPr="00455859" w:rsidRDefault="0046046D" w:rsidP="00245F88">
      <w:pPr>
        <w:pStyle w:val="Capa-Grauacadmico"/>
        <w:ind w:left="5711" w:hanging="1175"/>
        <w:rPr>
          <w:sz w:val="22"/>
          <w:szCs w:val="22"/>
        </w:rPr>
      </w:pPr>
      <w:r w:rsidRPr="00455859">
        <w:rPr>
          <w:sz w:val="22"/>
          <w:szCs w:val="22"/>
        </w:rPr>
        <w:t>Coordenador: Vin</w:t>
      </w:r>
      <w:r w:rsidR="00455859">
        <w:rPr>
          <w:sz w:val="22"/>
          <w:szCs w:val="22"/>
        </w:rPr>
        <w:t>í</w:t>
      </w:r>
      <w:r w:rsidRPr="00455859">
        <w:rPr>
          <w:sz w:val="22"/>
          <w:szCs w:val="22"/>
        </w:rPr>
        <w:t>cius</w:t>
      </w:r>
      <w:r w:rsidR="00331FD9" w:rsidRPr="00455859">
        <w:rPr>
          <w:sz w:val="22"/>
          <w:szCs w:val="22"/>
        </w:rPr>
        <w:t xml:space="preserve"> </w:t>
      </w:r>
      <w:r w:rsidR="00455859">
        <w:rPr>
          <w:sz w:val="22"/>
          <w:szCs w:val="22"/>
        </w:rPr>
        <w:t xml:space="preserve">de </w:t>
      </w:r>
      <w:r w:rsidR="00331FD9" w:rsidRPr="00455859">
        <w:rPr>
          <w:sz w:val="22"/>
          <w:szCs w:val="22"/>
        </w:rPr>
        <w:t>Marti</w:t>
      </w:r>
      <w:r w:rsidR="00455859">
        <w:rPr>
          <w:sz w:val="22"/>
          <w:szCs w:val="22"/>
        </w:rPr>
        <w:t xml:space="preserve">n </w:t>
      </w:r>
      <w:proofErr w:type="spellStart"/>
      <w:r w:rsidR="00455859">
        <w:rPr>
          <w:sz w:val="22"/>
          <w:szCs w:val="22"/>
        </w:rPr>
        <w:t>Viude</w:t>
      </w:r>
      <w:proofErr w:type="spellEnd"/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Default="0046046D" w:rsidP="00245F88">
      <w:pPr>
        <w:pStyle w:val="NormalGrande"/>
        <w:jc w:val="both"/>
      </w:pPr>
    </w:p>
    <w:p w:rsidR="0046046D" w:rsidRPr="004C56C6" w:rsidRDefault="0046046D" w:rsidP="00245F88">
      <w:pPr>
        <w:pStyle w:val="NormalGrande"/>
        <w:jc w:val="both"/>
      </w:pPr>
    </w:p>
    <w:p w:rsidR="0046046D" w:rsidRPr="004C56C6" w:rsidRDefault="0046046D" w:rsidP="00B43F8F">
      <w:pPr>
        <w:pStyle w:val="NormalGrande"/>
      </w:pPr>
    </w:p>
    <w:p w:rsidR="0046046D" w:rsidRPr="004C56C6" w:rsidRDefault="0046046D" w:rsidP="00B43F8F">
      <w:pPr>
        <w:pStyle w:val="NormalGrande"/>
      </w:pPr>
      <w:r>
        <w:t>São paulo</w:t>
      </w:r>
    </w:p>
    <w:p w:rsidR="0046046D" w:rsidRDefault="0046046D" w:rsidP="00B43F8F">
      <w:pPr>
        <w:pStyle w:val="NormalGrande"/>
      </w:pPr>
      <w:r>
        <w:t>2013</w:t>
      </w:r>
    </w:p>
    <w:p w:rsidR="0046046D" w:rsidRPr="00455859" w:rsidRDefault="0046046D" w:rsidP="00455859">
      <w:pPr>
        <w:pStyle w:val="NormalGrande"/>
        <w:rPr>
          <w:sz w:val="28"/>
          <w:szCs w:val="28"/>
        </w:rPr>
      </w:pPr>
      <w:r w:rsidRPr="00455859">
        <w:rPr>
          <w:sz w:val="28"/>
          <w:szCs w:val="28"/>
        </w:rPr>
        <w:lastRenderedPageBreak/>
        <w:t>Agradecimentos</w:t>
      </w:r>
    </w:p>
    <w:p w:rsidR="0046046D" w:rsidRDefault="0046046D" w:rsidP="00245F88">
      <w:pPr>
        <w:pStyle w:val="NormalGrande"/>
        <w:jc w:val="both"/>
      </w:pPr>
    </w:p>
    <w:p w:rsidR="0046046D" w:rsidRPr="000A02D4" w:rsidRDefault="0046046D" w:rsidP="000A02D4">
      <w:pPr>
        <w:tabs>
          <w:tab w:val="clear" w:pos="851"/>
        </w:tabs>
        <w:ind w:firstLine="709"/>
        <w:rPr>
          <w:rFonts w:eastAsiaTheme="minorHAnsi" w:cs="Arial"/>
        </w:rPr>
      </w:pPr>
    </w:p>
    <w:p w:rsidR="0046046D" w:rsidRPr="000A02D4" w:rsidRDefault="0046046D" w:rsidP="000A02D4">
      <w:pPr>
        <w:tabs>
          <w:tab w:val="clear" w:pos="851"/>
        </w:tabs>
        <w:ind w:firstLine="709"/>
        <w:rPr>
          <w:rFonts w:eastAsiaTheme="minorHAnsi" w:cs="Arial"/>
        </w:rPr>
      </w:pPr>
      <w:r w:rsidRPr="000A02D4">
        <w:rPr>
          <w:rFonts w:eastAsiaTheme="minorHAnsi" w:cs="Arial"/>
        </w:rPr>
        <w:tab/>
        <w:t xml:space="preserve">Primeiramente o agradecimento é feito </w:t>
      </w:r>
      <w:proofErr w:type="gramStart"/>
      <w:r w:rsidR="000C585F">
        <w:rPr>
          <w:rFonts w:eastAsiaTheme="minorHAnsi" w:cs="Arial"/>
        </w:rPr>
        <w:t>à</w:t>
      </w:r>
      <w:proofErr w:type="gramEnd"/>
      <w:r w:rsidR="00455859">
        <w:rPr>
          <w:rFonts w:eastAsiaTheme="minorHAnsi" w:cs="Arial"/>
        </w:rPr>
        <w:t xml:space="preserve"> Deus e aos nossos familiares.</w:t>
      </w:r>
    </w:p>
    <w:p w:rsidR="0046046D" w:rsidRPr="000A02D4" w:rsidRDefault="0046046D" w:rsidP="000A02D4">
      <w:pPr>
        <w:tabs>
          <w:tab w:val="clear" w:pos="851"/>
        </w:tabs>
        <w:ind w:firstLine="709"/>
        <w:rPr>
          <w:rFonts w:eastAsiaTheme="minorHAnsi" w:cs="Arial"/>
        </w:rPr>
      </w:pPr>
      <w:r w:rsidRPr="000A02D4">
        <w:rPr>
          <w:rFonts w:eastAsiaTheme="minorHAnsi" w:cs="Arial"/>
        </w:rPr>
        <w:tab/>
        <w:t xml:space="preserve">À </w:t>
      </w:r>
      <w:r w:rsidR="005B517B">
        <w:rPr>
          <w:rFonts w:eastAsiaTheme="minorHAnsi" w:cs="Arial"/>
        </w:rPr>
        <w:t xml:space="preserve">nossa equipe </w:t>
      </w:r>
      <w:r w:rsidRPr="000A02D4">
        <w:rPr>
          <w:rFonts w:eastAsiaTheme="minorHAnsi" w:cs="Arial"/>
        </w:rPr>
        <w:t>que</w:t>
      </w:r>
      <w:r w:rsidR="00BE561D" w:rsidRPr="000A02D4">
        <w:rPr>
          <w:rFonts w:eastAsiaTheme="minorHAnsi" w:cs="Arial"/>
        </w:rPr>
        <w:t xml:space="preserve"> com muito </w:t>
      </w:r>
      <w:r w:rsidR="00455859">
        <w:rPr>
          <w:rFonts w:eastAsiaTheme="minorHAnsi" w:cs="Arial"/>
        </w:rPr>
        <w:t>trabalho</w:t>
      </w:r>
      <w:r w:rsidR="00FF1490" w:rsidRPr="000A02D4">
        <w:rPr>
          <w:rFonts w:eastAsiaTheme="minorHAnsi" w:cs="Arial"/>
        </w:rPr>
        <w:t xml:space="preserve"> tornou a entrega desse projeto </w:t>
      </w:r>
      <w:r w:rsidRPr="000A02D4">
        <w:rPr>
          <w:rFonts w:eastAsiaTheme="minorHAnsi" w:cs="Arial"/>
        </w:rPr>
        <w:t>possível.</w:t>
      </w:r>
      <w:r w:rsidR="00455859">
        <w:rPr>
          <w:rFonts w:eastAsiaTheme="minorHAnsi" w:cs="Arial"/>
        </w:rPr>
        <w:t xml:space="preserve"> </w:t>
      </w:r>
    </w:p>
    <w:p w:rsidR="0046046D" w:rsidRPr="000A02D4" w:rsidRDefault="0046046D" w:rsidP="000A02D4">
      <w:pPr>
        <w:tabs>
          <w:tab w:val="clear" w:pos="851"/>
        </w:tabs>
        <w:ind w:firstLine="709"/>
        <w:rPr>
          <w:rFonts w:eastAsiaTheme="minorHAnsi" w:cs="Arial"/>
        </w:rPr>
      </w:pPr>
      <w:r w:rsidRPr="000A02D4">
        <w:rPr>
          <w:rFonts w:eastAsiaTheme="minorHAnsi" w:cs="Arial"/>
        </w:rPr>
        <w:tab/>
        <w:t xml:space="preserve">Aos Professores que </w:t>
      </w:r>
      <w:r w:rsidR="00A164E6" w:rsidRPr="000A02D4">
        <w:rPr>
          <w:rFonts w:eastAsiaTheme="minorHAnsi" w:cs="Arial"/>
        </w:rPr>
        <w:t>transmitiram seus conhecimentos,</w:t>
      </w:r>
      <w:r w:rsidRPr="000A02D4">
        <w:rPr>
          <w:rFonts w:eastAsiaTheme="minorHAnsi" w:cs="Arial"/>
        </w:rPr>
        <w:t xml:space="preserve"> pela dedicação nas correções e orientações </w:t>
      </w:r>
      <w:r w:rsidR="00FF1490" w:rsidRPr="000A02D4">
        <w:rPr>
          <w:rFonts w:eastAsiaTheme="minorHAnsi" w:cs="Arial"/>
        </w:rPr>
        <w:t xml:space="preserve">feitas </w:t>
      </w:r>
      <w:r w:rsidRPr="000A02D4">
        <w:rPr>
          <w:rFonts w:eastAsiaTheme="minorHAnsi" w:cs="Arial"/>
        </w:rPr>
        <w:t>neste período de aprendizado.</w:t>
      </w:r>
    </w:p>
    <w:p w:rsidR="0046046D" w:rsidRPr="000A02D4" w:rsidRDefault="0046046D" w:rsidP="000A02D4">
      <w:pPr>
        <w:tabs>
          <w:tab w:val="clear" w:pos="851"/>
        </w:tabs>
        <w:ind w:firstLine="709"/>
        <w:rPr>
          <w:rFonts w:eastAsiaTheme="minorHAnsi" w:cs="Arial"/>
        </w:rPr>
      </w:pPr>
      <w:r w:rsidRPr="000A02D4">
        <w:rPr>
          <w:rFonts w:eastAsiaTheme="minorHAnsi" w:cs="Arial"/>
        </w:rPr>
        <w:tab/>
      </w:r>
      <w:r w:rsidRPr="000A02D4">
        <w:rPr>
          <w:rFonts w:eastAsiaTheme="minorHAnsi" w:cs="Arial"/>
        </w:rPr>
        <w:tab/>
        <w:t>Aos colegas de curso que tornaram um período de longa dedicação</w:t>
      </w:r>
      <w:r w:rsidR="000C585F">
        <w:rPr>
          <w:rFonts w:eastAsiaTheme="minorHAnsi" w:cs="Arial"/>
        </w:rPr>
        <w:t>,</w:t>
      </w:r>
      <w:r w:rsidRPr="000A02D4">
        <w:rPr>
          <w:rFonts w:eastAsiaTheme="minorHAnsi" w:cs="Arial"/>
        </w:rPr>
        <w:t xml:space="preserve"> em algo divertido</w:t>
      </w:r>
      <w:r w:rsidR="00455859">
        <w:rPr>
          <w:rFonts w:eastAsiaTheme="minorHAnsi" w:cs="Arial"/>
        </w:rPr>
        <w:t xml:space="preserve"> e que sabem exatamente o sentimento de entregar esse trabalho.</w:t>
      </w:r>
    </w:p>
    <w:p w:rsidR="0046046D" w:rsidRDefault="0046046D" w:rsidP="00245F88">
      <w:pPr>
        <w:rPr>
          <w:highlight w:val="yellow"/>
        </w:rPr>
      </w:pPr>
    </w:p>
    <w:p w:rsidR="000A02D4" w:rsidRPr="00A77D15" w:rsidRDefault="000A02D4" w:rsidP="00245F88">
      <w:pPr>
        <w:rPr>
          <w:highlight w:val="yellow"/>
        </w:rPr>
      </w:pPr>
    </w:p>
    <w:p w:rsidR="0046046D" w:rsidRPr="00A77D15" w:rsidRDefault="0046046D" w:rsidP="00245F88">
      <w:pPr>
        <w:rPr>
          <w:highlight w:val="yellow"/>
        </w:rPr>
      </w:pPr>
    </w:p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Pr="004C56C6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46046D" w:rsidRPr="004C56C6" w:rsidRDefault="0046046D" w:rsidP="00245F88"/>
    <w:p w:rsidR="0046046D" w:rsidRPr="004C56C6" w:rsidRDefault="0046046D" w:rsidP="00245F88"/>
    <w:p w:rsidR="0046046D" w:rsidRDefault="0046046D" w:rsidP="00245F88"/>
    <w:p w:rsidR="0046046D" w:rsidRPr="004C56C6" w:rsidRDefault="0046046D" w:rsidP="004B1FDA">
      <w:pPr>
        <w:jc w:val="right"/>
      </w:pPr>
    </w:p>
    <w:p w:rsidR="00455859" w:rsidRPr="004B1FDA" w:rsidRDefault="0046046D" w:rsidP="004B1FDA">
      <w:pPr>
        <w:jc w:val="right"/>
        <w:rPr>
          <w:sz w:val="20"/>
          <w:szCs w:val="20"/>
        </w:rPr>
      </w:pPr>
      <w:r w:rsidRPr="004B1FDA">
        <w:rPr>
          <w:sz w:val="20"/>
          <w:szCs w:val="20"/>
        </w:rPr>
        <w:t>“Aprenda como se você fosse viver para sempre. Viva como se você fosse morrer amanhã.”</w:t>
      </w:r>
    </w:p>
    <w:p w:rsidR="00562517" w:rsidRPr="004B1FDA" w:rsidRDefault="0046046D" w:rsidP="004B1FDA">
      <w:pPr>
        <w:jc w:val="right"/>
        <w:rPr>
          <w:sz w:val="20"/>
          <w:szCs w:val="20"/>
        </w:rPr>
      </w:pPr>
      <w:r w:rsidRPr="004B1FDA">
        <w:rPr>
          <w:sz w:val="20"/>
          <w:szCs w:val="20"/>
        </w:rPr>
        <w:t>Mahatma Gandhi</w:t>
      </w:r>
      <w:bookmarkStart w:id="0" w:name="_Toc156754352"/>
      <w:bookmarkStart w:id="1" w:name="_Toc357965728"/>
      <w:bookmarkStart w:id="2" w:name="_Toc358121285"/>
      <w:bookmarkStart w:id="3" w:name="_Toc358121830"/>
      <w:bookmarkStart w:id="4" w:name="_Toc358122920"/>
      <w:bookmarkStart w:id="5" w:name="_Toc358123465"/>
      <w:bookmarkStart w:id="6" w:name="_Toc358124010"/>
      <w:bookmarkStart w:id="7" w:name="_Toc358124555"/>
      <w:r w:rsidR="00455859" w:rsidRPr="004B1FDA">
        <w:rPr>
          <w:sz w:val="20"/>
          <w:szCs w:val="20"/>
        </w:rPr>
        <w:t xml:space="preserve"> </w:t>
      </w:r>
    </w:p>
    <w:p w:rsidR="00455859" w:rsidRPr="00733ABC" w:rsidRDefault="00455859" w:rsidP="00562517">
      <w:pPr>
        <w:pStyle w:val="Ttulo"/>
        <w:rPr>
          <w:sz w:val="28"/>
          <w:szCs w:val="28"/>
        </w:rPr>
      </w:pPr>
      <w:bookmarkStart w:id="8" w:name="_Toc358266296"/>
      <w:r w:rsidRPr="00733ABC">
        <w:rPr>
          <w:sz w:val="28"/>
          <w:szCs w:val="28"/>
        </w:rPr>
        <w:lastRenderedPageBreak/>
        <w:t>LISTA DE ILUSTRAÇÕES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455859" w:rsidRDefault="00455859" w:rsidP="00455859">
      <w:pPr>
        <w:pStyle w:val="Ttulo"/>
        <w:jc w:val="both"/>
      </w:pPr>
    </w:p>
    <w:p w:rsidR="004B1FDA" w:rsidRDefault="001269A1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4C56C6">
        <w:fldChar w:fldCharType="begin"/>
      </w:r>
      <w:r w:rsidR="00455859" w:rsidRPr="004C56C6">
        <w:instrText xml:space="preserve"> TOC \t "Título da Figura"</w:instrText>
      </w:r>
      <w:r w:rsidR="00455859">
        <w:instrText xml:space="preserve"> \T "Título do gráfico" \T "Título dA TABELA" \T "Título do QUADRO </w:instrText>
      </w:r>
      <w:r w:rsidR="00455859" w:rsidRPr="004C56C6">
        <w:instrText xml:space="preserve">\c </w:instrText>
      </w:r>
      <w:r w:rsidRPr="004C56C6">
        <w:fldChar w:fldCharType="separate"/>
      </w:r>
      <w:r w:rsidR="004B1FDA" w:rsidRPr="0015083F">
        <w:rPr>
          <w:color w:val="000000"/>
        </w:rPr>
        <w:t>FIGURA 1 -</w:t>
      </w:r>
      <w:r w:rsidR="004B1FD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4B1FDA">
        <w:t>topologia</w:t>
      </w:r>
      <w:r w:rsidR="004B1FDA">
        <w:tab/>
      </w:r>
      <w:r>
        <w:fldChar w:fldCharType="begin"/>
      </w:r>
      <w:r w:rsidR="004B1FDA">
        <w:instrText xml:space="preserve"> PAGEREF _Toc358257678 \h </w:instrText>
      </w:r>
      <w:r>
        <w:fldChar w:fldCharType="separate"/>
      </w:r>
      <w:r w:rsidR="00EC30B4">
        <w:t>29</w:t>
      </w:r>
      <w:r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2 -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links</w:t>
      </w:r>
      <w:r>
        <w:tab/>
      </w:r>
      <w:r w:rsidR="001269A1">
        <w:fldChar w:fldCharType="begin"/>
      </w:r>
      <w:r>
        <w:instrText xml:space="preserve"> PAGEREF _Toc358257679 \h </w:instrText>
      </w:r>
      <w:r w:rsidR="001269A1">
        <w:fldChar w:fldCharType="separate"/>
      </w:r>
      <w:r w:rsidR="00EC30B4">
        <w:t>30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3 -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roteadores</w:t>
      </w:r>
      <w:r>
        <w:tab/>
      </w:r>
      <w:r w:rsidR="001269A1">
        <w:fldChar w:fldCharType="begin"/>
      </w:r>
      <w:r>
        <w:instrText xml:space="preserve"> PAGEREF _Toc358257680 \h </w:instrText>
      </w:r>
      <w:r w:rsidR="001269A1">
        <w:fldChar w:fldCharType="separate"/>
      </w:r>
      <w:r w:rsidR="00EC30B4">
        <w:t>32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4 -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firewall</w:t>
      </w:r>
      <w:r>
        <w:tab/>
      </w:r>
      <w:r w:rsidR="001269A1">
        <w:fldChar w:fldCharType="begin"/>
      </w:r>
      <w:r>
        <w:instrText xml:space="preserve"> PAGEREF _Toc358257681 \h </w:instrText>
      </w:r>
      <w:r w:rsidR="001269A1">
        <w:fldChar w:fldCharType="separate"/>
      </w:r>
      <w:r w:rsidR="00EC30B4">
        <w:t>33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5 -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switches</w:t>
      </w:r>
      <w:r>
        <w:tab/>
      </w:r>
      <w:r w:rsidR="001269A1">
        <w:fldChar w:fldCharType="begin"/>
      </w:r>
      <w:r>
        <w:instrText xml:space="preserve"> PAGEREF _Toc358257682 \h </w:instrText>
      </w:r>
      <w:r w:rsidR="001269A1">
        <w:fldChar w:fldCharType="separate"/>
      </w:r>
      <w:r w:rsidR="00EC30B4">
        <w:t>35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6 -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ap piso superior</w:t>
      </w:r>
      <w:r>
        <w:tab/>
      </w:r>
      <w:r w:rsidR="001269A1">
        <w:fldChar w:fldCharType="begin"/>
      </w:r>
      <w:r>
        <w:instrText xml:space="preserve"> PAGEREF _Toc358257683 \h </w:instrText>
      </w:r>
      <w:r w:rsidR="001269A1">
        <w:fldChar w:fldCharType="separate"/>
      </w:r>
      <w:r w:rsidR="00EC30B4">
        <w:t>42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7 -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ap piso inferior</w:t>
      </w:r>
      <w:r>
        <w:tab/>
      </w:r>
      <w:r w:rsidR="001269A1">
        <w:fldChar w:fldCharType="begin"/>
      </w:r>
      <w:r>
        <w:instrText xml:space="preserve"> PAGEREF _Toc358257684 \h </w:instrText>
      </w:r>
      <w:r w:rsidR="001269A1">
        <w:fldChar w:fldCharType="separate"/>
      </w:r>
      <w:r w:rsidR="00EC30B4">
        <w:t>42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8 -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Esquema de Aterramento</w:t>
      </w:r>
      <w:r>
        <w:tab/>
      </w:r>
      <w:r w:rsidR="001269A1">
        <w:fldChar w:fldCharType="begin"/>
      </w:r>
      <w:r>
        <w:instrText xml:space="preserve"> PAGEREF _Toc358257685 \h </w:instrText>
      </w:r>
      <w:r w:rsidR="001269A1">
        <w:fldChar w:fldCharType="separate"/>
      </w:r>
      <w:r w:rsidR="00EC30B4">
        <w:t>58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9 -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vinculação</w:t>
      </w:r>
      <w:r>
        <w:tab/>
      </w:r>
      <w:r w:rsidR="001269A1">
        <w:fldChar w:fldCharType="begin"/>
      </w:r>
      <w:r>
        <w:instrText xml:space="preserve"> PAGEREF _Toc358257686 \h </w:instrText>
      </w:r>
      <w:r w:rsidR="001269A1">
        <w:fldChar w:fldCharType="separate"/>
      </w:r>
      <w:r w:rsidR="00EC30B4">
        <w:t>60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10 -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CALCULO DE TRONCOS</w:t>
      </w:r>
      <w:r>
        <w:tab/>
      </w:r>
      <w:r w:rsidR="001269A1">
        <w:fldChar w:fldCharType="begin"/>
      </w:r>
      <w:r>
        <w:instrText xml:space="preserve"> PAGEREF _Toc358257687 \h </w:instrText>
      </w:r>
      <w:r w:rsidR="001269A1">
        <w:fldChar w:fldCharType="separate"/>
      </w:r>
      <w:r w:rsidR="00EC30B4">
        <w:t>63</w:t>
      </w:r>
      <w:r w:rsidR="001269A1">
        <w:fldChar w:fldCharType="end"/>
      </w:r>
    </w:p>
    <w:p w:rsidR="004B1FDA" w:rsidRDefault="004B1FD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FIGURA 11 -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disposição dos cabos</w:t>
      </w:r>
      <w:r>
        <w:tab/>
      </w:r>
      <w:r w:rsidR="001269A1">
        <w:fldChar w:fldCharType="begin"/>
      </w:r>
      <w:r>
        <w:instrText xml:space="preserve"> PAGEREF _Toc358257688 \h </w:instrText>
      </w:r>
      <w:r w:rsidR="001269A1">
        <w:fldChar w:fldCharType="separate"/>
      </w:r>
      <w:r w:rsidR="00EC30B4">
        <w:t>64</w:t>
      </w:r>
      <w:r w:rsidR="001269A1">
        <w:fldChar w:fldCharType="end"/>
      </w:r>
    </w:p>
    <w:p w:rsidR="0046046D" w:rsidRDefault="001269A1" w:rsidP="00455859">
      <w:pPr>
        <w:rPr>
          <w:sz w:val="20"/>
        </w:rPr>
      </w:pPr>
      <w:r w:rsidRPr="004C56C6">
        <w:rPr>
          <w:b/>
          <w:bCs/>
        </w:rPr>
        <w:fldChar w:fldCharType="end"/>
      </w:r>
    </w:p>
    <w:p w:rsidR="0046046D" w:rsidRDefault="0046046D" w:rsidP="00245F88">
      <w:pPr>
        <w:rPr>
          <w:sz w:val="20"/>
        </w:rPr>
        <w:sectPr w:rsidR="0046046D" w:rsidSect="00D10C27">
          <w:pgSz w:w="11907" w:h="16840" w:code="9"/>
          <w:pgMar w:top="1701" w:right="1134" w:bottom="1531" w:left="1701" w:header="720" w:footer="720" w:gutter="0"/>
          <w:pgNumType w:fmt="lowerRoman"/>
          <w:cols w:space="708"/>
          <w:titlePg/>
          <w:docGrid w:linePitch="360"/>
        </w:sectPr>
      </w:pPr>
    </w:p>
    <w:p w:rsidR="00455859" w:rsidRDefault="00455859" w:rsidP="00455859">
      <w:pPr>
        <w:pStyle w:val="NormalGrande"/>
        <w:rPr>
          <w:sz w:val="28"/>
          <w:szCs w:val="28"/>
        </w:rPr>
      </w:pPr>
    </w:p>
    <w:p w:rsidR="00562517" w:rsidRPr="00562517" w:rsidRDefault="00562517" w:rsidP="00562517">
      <w:pPr>
        <w:pStyle w:val="Ttulo"/>
        <w:rPr>
          <w:sz w:val="28"/>
          <w:szCs w:val="28"/>
        </w:rPr>
      </w:pPr>
      <w:bookmarkStart w:id="9" w:name="_Toc357965729"/>
      <w:bookmarkStart w:id="10" w:name="_Toc358121286"/>
      <w:bookmarkStart w:id="11" w:name="_Toc358121831"/>
      <w:bookmarkStart w:id="12" w:name="_Toc358122921"/>
      <w:bookmarkStart w:id="13" w:name="_Toc358123466"/>
      <w:bookmarkStart w:id="14" w:name="_Toc358124011"/>
      <w:bookmarkStart w:id="15" w:name="_Toc358124556"/>
      <w:bookmarkStart w:id="16" w:name="_Toc358266297"/>
      <w:r w:rsidRPr="00562517">
        <w:rPr>
          <w:sz w:val="28"/>
          <w:szCs w:val="28"/>
        </w:rPr>
        <w:t>Lista de tabelas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562517" w:rsidRPr="007E7E96" w:rsidRDefault="00562517" w:rsidP="00562517">
      <w:pPr>
        <w:pStyle w:val="Sumrio1"/>
      </w:pPr>
    </w:p>
    <w:p w:rsidR="004B1FDA" w:rsidRPr="004B1FDA" w:rsidRDefault="001269A1" w:rsidP="004B1FDA">
      <w:pPr>
        <w:pStyle w:val="Sumrio1"/>
      </w:pPr>
      <w:r w:rsidRPr="003B6D15">
        <w:fldChar w:fldCharType="begin"/>
      </w:r>
      <w:r w:rsidR="00562517" w:rsidRPr="008B7289">
        <w:instrText xml:space="preserve"> TOC \h \z \c "Tabela" </w:instrText>
      </w:r>
      <w:r w:rsidRPr="003B6D15">
        <w:fldChar w:fldCharType="separate"/>
      </w:r>
      <w:hyperlink w:anchor="_Toc358257689" w:history="1">
        <w:r w:rsidR="004B1FDA" w:rsidRPr="004B1FDA">
          <w:t>Tabela 1 - usuários da rede</w:t>
        </w:r>
        <w:r w:rsidR="004B1FDA">
          <w:rPr>
            <w:webHidden/>
          </w:rPr>
          <w:tab/>
        </w:r>
        <w:r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30B4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0" w:history="1">
        <w:r w:rsidR="004B1FDA" w:rsidRPr="004B1FDA">
          <w:t>Tabela 2 - Cálculo de link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_Toc358257690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31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1" w:history="1">
        <w:r w:rsidR="004B1FDA" w:rsidRPr="004B1FDA">
          <w:t>Tabela 3 - switches core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_Toc358257691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36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2" w:history="1">
        <w:r w:rsidR="004B1FDA" w:rsidRPr="004B1FDA">
          <w:t>Tabela 4 - switches distribuição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_Toc358257692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36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3" w:history="1">
        <w:r w:rsidR="004B1FDA" w:rsidRPr="004B1FDA">
          <w:t>Tabela 5 - Vlans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_Toc358257693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37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4" w:history="1">
        <w:r w:rsidR="004B1FDA" w:rsidRPr="004B1FDA">
          <w:t>Tabela 6 - Redes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_Toc358257694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39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5" w:history="1">
        <w:r w:rsidR="004B1FDA" w:rsidRPr="004B1FDA">
          <w:t>Tabela 7 - escopo dhcp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_Toc358257695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40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6" w:history="1">
        <w:r w:rsidR="004B1FDA" w:rsidRPr="004B1FDA">
          <w:t>Tabela 8 - Rede wireless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_Toc358257696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41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7" w:history="1">
        <w:r w:rsidR="004B1FDA" w:rsidRPr="004B1FDA">
          <w:t>Tabela 9 - DMZ externa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_Toc358257697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43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8" w:history="1">
        <w:r w:rsidR="004B1FDA" w:rsidRPr="004B1FDA">
          <w:t>Tabela 10 - DMZ aDMINISTRATIVA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_Toc358257698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45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699" w:history="1">
        <w:r w:rsidR="004B1FDA" w:rsidRPr="004B1FDA">
          <w:t>Tabela 11 - DMZ interna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_Toc358257699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47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700" w:history="1">
        <w:r w:rsidR="004B1FDA" w:rsidRPr="004B1FDA">
          <w:t>Tabela 12 - politica de backup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_Toc358257700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51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701" w:history="1">
        <w:r w:rsidR="004B1FDA" w:rsidRPr="004B1FDA">
          <w:t>Tabela 13 - GRUPOS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_Toc358257701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52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702" w:history="1">
        <w:r w:rsidR="004B1FDA" w:rsidRPr="004B1FDA">
          <w:t>Tabela 14 - identificação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_Toc358257702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61</w:t>
        </w:r>
        <w:r w:rsidR="001269A1">
          <w:rPr>
            <w:webHidden/>
          </w:rPr>
          <w:fldChar w:fldCharType="end"/>
        </w:r>
      </w:hyperlink>
    </w:p>
    <w:p w:rsidR="004B1FDA" w:rsidRPr="004B1FDA" w:rsidRDefault="00851C6C" w:rsidP="004B1FDA">
      <w:pPr>
        <w:pStyle w:val="Sumrio1"/>
      </w:pPr>
      <w:hyperlink w:anchor="_Toc358257703" w:history="1">
        <w:r w:rsidR="004B1FDA" w:rsidRPr="004B1FDA">
          <w:t>Tabela 15 – Pontos de telefone</w:t>
        </w:r>
        <w:r w:rsidR="004B1FDA">
          <w:rPr>
            <w:webHidden/>
          </w:rPr>
          <w:tab/>
        </w:r>
        <w:r w:rsidR="001269A1">
          <w:rPr>
            <w:webHidden/>
          </w:rPr>
          <w:fldChar w:fldCharType="begin"/>
        </w:r>
        <w:r w:rsidR="004B1FDA">
          <w:rPr>
            <w:webHidden/>
          </w:rPr>
          <w:instrText xml:space="preserve"> PAGEREF _Toc358257703 \h </w:instrText>
        </w:r>
        <w:r w:rsidR="001269A1">
          <w:rPr>
            <w:webHidden/>
          </w:rPr>
        </w:r>
        <w:r w:rsidR="001269A1">
          <w:rPr>
            <w:webHidden/>
          </w:rPr>
          <w:fldChar w:fldCharType="separate"/>
        </w:r>
        <w:r w:rsidR="00EC30B4">
          <w:rPr>
            <w:webHidden/>
          </w:rPr>
          <w:t>62</w:t>
        </w:r>
        <w:r w:rsidR="001269A1">
          <w:rPr>
            <w:webHidden/>
          </w:rPr>
          <w:fldChar w:fldCharType="end"/>
        </w:r>
      </w:hyperlink>
    </w:p>
    <w:p w:rsidR="00455859" w:rsidRDefault="001269A1" w:rsidP="004B1FDA">
      <w:pPr>
        <w:pStyle w:val="Sumrio1"/>
        <w:rPr>
          <w:sz w:val="28"/>
          <w:szCs w:val="28"/>
        </w:rPr>
      </w:pPr>
      <w:r w:rsidRPr="003B6D15">
        <w:fldChar w:fldCharType="end"/>
      </w:r>
    </w:p>
    <w:p w:rsidR="00562517" w:rsidRDefault="00562517" w:rsidP="00455859">
      <w:pPr>
        <w:pStyle w:val="NormalGrande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3F4D" w:rsidRPr="004C56C6" w:rsidRDefault="0046046D" w:rsidP="00455859">
      <w:pPr>
        <w:pStyle w:val="NormalGrande"/>
      </w:pPr>
      <w:r w:rsidRPr="00455859">
        <w:rPr>
          <w:sz w:val="28"/>
          <w:szCs w:val="28"/>
        </w:rPr>
        <w:lastRenderedPageBreak/>
        <w:t>Sumário</w:t>
      </w:r>
    </w:p>
    <w:p w:rsidR="0046046D" w:rsidRPr="004C56C6" w:rsidRDefault="0046046D" w:rsidP="00245F88">
      <w:pPr>
        <w:pStyle w:val="NormalGrande"/>
        <w:jc w:val="both"/>
      </w:pPr>
    </w:p>
    <w:bookmarkStart w:id="17" w:name="_Toc124080441"/>
    <w:bookmarkStart w:id="18" w:name="_Toc125374503"/>
    <w:p w:rsidR="00EC30B4" w:rsidRDefault="001269A1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562517">
        <w:fldChar w:fldCharType="begin"/>
      </w:r>
      <w:r w:rsidR="008501A3" w:rsidRPr="00562517">
        <w:instrText xml:space="preserve"> TOC \o "1-9" \* MERGEFORMAT \u "Título do apêndice" \T "Título do Anexo" \* MERGEFORMAT  \* MERGEFORMAT  \* MERGEFORMAT  \* MERGEFORMAT  \* MERGEFORMAT  \* MERGEFORMAT </w:instrText>
      </w:r>
      <w:r w:rsidRPr="00562517">
        <w:fldChar w:fldCharType="separate"/>
      </w:r>
      <w:r w:rsidR="00EC30B4">
        <w:t>LISTA DE ILUSTRAÇÕES</w:t>
      </w:r>
      <w:r w:rsidR="00EC30B4">
        <w:tab/>
      </w:r>
      <w:r>
        <w:fldChar w:fldCharType="begin"/>
      </w:r>
      <w:r w:rsidR="00EC30B4">
        <w:instrText xml:space="preserve"> PAGEREF _Toc358266296 \h </w:instrText>
      </w:r>
      <w:r>
        <w:fldChar w:fldCharType="separate"/>
      </w:r>
      <w:r w:rsidR="00EC30B4">
        <w:t>v</w:t>
      </w:r>
      <w:r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Lista de tabelas</w:t>
      </w:r>
      <w:r>
        <w:tab/>
      </w:r>
      <w:r w:rsidR="001269A1">
        <w:fldChar w:fldCharType="begin"/>
      </w:r>
      <w:r>
        <w:instrText xml:space="preserve"> PAGEREF _Toc358266297 \h </w:instrText>
      </w:r>
      <w:r w:rsidR="001269A1">
        <w:fldChar w:fldCharType="separate"/>
      </w:r>
      <w:r>
        <w:t>vi</w:t>
      </w:r>
      <w:r w:rsidR="001269A1"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1. Resumo Executivo</w:t>
      </w:r>
      <w:r>
        <w:tab/>
      </w:r>
      <w:r w:rsidR="001269A1">
        <w:fldChar w:fldCharType="begin"/>
      </w:r>
      <w:r>
        <w:instrText xml:space="preserve"> PAGEREF _Toc358266298 \h </w:instrText>
      </w:r>
      <w:r w:rsidR="001269A1">
        <w:fldChar w:fldCharType="separate"/>
      </w:r>
      <w:r>
        <w:t>10</w:t>
      </w:r>
      <w:r w:rsidR="001269A1"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2. Proposta Comercial</w:t>
      </w:r>
      <w:r>
        <w:tab/>
      </w:r>
      <w:r w:rsidR="001269A1">
        <w:fldChar w:fldCharType="begin"/>
      </w:r>
      <w:r>
        <w:instrText xml:space="preserve"> PAGEREF _Toc358266299 \h </w:instrText>
      </w:r>
      <w:r w:rsidR="001269A1">
        <w:fldChar w:fldCharType="separate"/>
      </w:r>
      <w:r>
        <w:t>11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2.1. Business Case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_Toc358266300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11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2.2. AnÁlise dos Requisitos do ClientE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_Toc358266301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13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2.3. Tabela de Custo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_Toc358266302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14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2.4. Planejamento do Projeto de Redes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_Toc358266303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14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2.5. Lista de Serviços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_Toc358266304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19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2.6. Lista de Equipamentos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_Toc358266305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20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2.7. Lista de Softwares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_Toc358266306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22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2.8. Descritivos de Equipamento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_Toc358266307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23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2.9. Descritivos de Serviços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_Toc358266308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25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2.10. Descritivos de Softwares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_Toc358266309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25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2.11. Proposta Técnica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_Toc358266310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27</w:t>
      </w:r>
      <w:r w:rsidR="001269A1">
        <w:rPr>
          <w:noProof/>
        </w:rPr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3. topologia</w:t>
      </w:r>
      <w:r>
        <w:tab/>
      </w:r>
      <w:r w:rsidR="001269A1">
        <w:fldChar w:fldCharType="begin"/>
      </w:r>
      <w:r>
        <w:instrText xml:space="preserve"> PAGEREF _Toc358266311 \h </w:instrText>
      </w:r>
      <w:r w:rsidR="001269A1">
        <w:fldChar w:fldCharType="separate"/>
      </w:r>
      <w:r>
        <w:t>28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3.1. escolha da topologia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_Toc358266312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28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3.2. acesso À wan - links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_Toc358266313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30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482396">
        <w:rPr>
          <w:noProof/>
        </w:rPr>
        <w:t>3.3.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roteadores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_Toc358266314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32</w:t>
      </w:r>
      <w:r w:rsidR="001269A1">
        <w:rPr>
          <w:noProof/>
        </w:rPr>
        <w:fldChar w:fldCharType="end"/>
      </w:r>
    </w:p>
    <w:p w:rsidR="00EC30B4" w:rsidRP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C30B4">
        <w:rPr>
          <w:noProof/>
          <w:lang w:val="en-US"/>
        </w:rPr>
        <w:t>3.4.</w:t>
      </w:r>
      <w:r w:rsidRPr="00EC30B4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C30B4">
        <w:rPr>
          <w:noProof/>
          <w:lang w:val="en-US"/>
        </w:rPr>
        <w:t>firewall</w:t>
      </w:r>
      <w:r w:rsidRPr="00EC30B4">
        <w:rPr>
          <w:noProof/>
          <w:lang w:val="en-US"/>
        </w:rPr>
        <w:tab/>
      </w:r>
      <w:r w:rsidR="001269A1">
        <w:rPr>
          <w:noProof/>
        </w:rPr>
        <w:fldChar w:fldCharType="begin"/>
      </w:r>
      <w:r w:rsidRPr="00EC30B4">
        <w:rPr>
          <w:noProof/>
          <w:lang w:val="en-US"/>
        </w:rPr>
        <w:instrText xml:space="preserve"> PAGEREF _Toc358266315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  <w:lang w:val="en-US"/>
        </w:rPr>
        <w:t>33</w:t>
      </w:r>
      <w:r w:rsidR="001269A1">
        <w:rPr>
          <w:noProof/>
        </w:rPr>
        <w:fldChar w:fldCharType="end"/>
      </w:r>
    </w:p>
    <w:p w:rsidR="00EC30B4" w:rsidRP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val="en-US" w:eastAsia="pt-BR"/>
        </w:rPr>
      </w:pPr>
      <w:r w:rsidRPr="00EC30B4">
        <w:rPr>
          <w:lang w:val="en-US"/>
        </w:rPr>
        <w:t>3.4.1. IPS</w:t>
      </w:r>
      <w:r w:rsidRPr="00EC30B4">
        <w:rPr>
          <w:lang w:val="en-US"/>
        </w:rPr>
        <w:tab/>
      </w:r>
      <w:r w:rsidR="001269A1">
        <w:fldChar w:fldCharType="begin"/>
      </w:r>
      <w:r w:rsidRPr="00EC30B4">
        <w:rPr>
          <w:lang w:val="en-US"/>
        </w:rPr>
        <w:instrText xml:space="preserve"> PAGEREF _Toc358266316 \h </w:instrText>
      </w:r>
      <w:r w:rsidR="001269A1">
        <w:fldChar w:fldCharType="separate"/>
      </w:r>
      <w:r>
        <w:rPr>
          <w:lang w:val="en-US"/>
        </w:rPr>
        <w:t>34</w:t>
      </w:r>
      <w:r w:rsidR="001269A1">
        <w:fldChar w:fldCharType="end"/>
      </w:r>
    </w:p>
    <w:p w:rsidR="00EC30B4" w:rsidRP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val="en-US" w:eastAsia="pt-BR"/>
        </w:rPr>
      </w:pPr>
      <w:r w:rsidRPr="00EC30B4">
        <w:rPr>
          <w:lang w:val="en-US"/>
        </w:rPr>
        <w:t>3.4.2. VPN (Virtual Private Network)</w:t>
      </w:r>
      <w:r w:rsidRPr="00EC30B4">
        <w:rPr>
          <w:lang w:val="en-US"/>
        </w:rPr>
        <w:tab/>
      </w:r>
      <w:r w:rsidR="001269A1">
        <w:fldChar w:fldCharType="begin"/>
      </w:r>
      <w:r w:rsidRPr="00EC30B4">
        <w:rPr>
          <w:lang w:val="en-US"/>
        </w:rPr>
        <w:instrText xml:space="preserve"> PAGEREF _Toc358266317 \h </w:instrText>
      </w:r>
      <w:r w:rsidR="001269A1">
        <w:fldChar w:fldCharType="separate"/>
      </w:r>
      <w:r>
        <w:rPr>
          <w:lang w:val="en-US"/>
        </w:rPr>
        <w:t>35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482396">
        <w:rPr>
          <w:noProof/>
        </w:rPr>
        <w:t>3.5.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switches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_Toc358266318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35</w:t>
      </w:r>
      <w:r w:rsidR="001269A1">
        <w:rPr>
          <w:noProof/>
        </w:rPr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 w:rsidRPr="00482396">
        <w:t>3.5.1.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Pr="00482396">
        <w:rPr>
          <w:caps/>
        </w:rPr>
        <w:t>vlAN</w:t>
      </w:r>
      <w:r>
        <w:tab/>
      </w:r>
      <w:r w:rsidR="001269A1">
        <w:fldChar w:fldCharType="begin"/>
      </w:r>
      <w:r>
        <w:instrText xml:space="preserve"> PAGEREF _Toc358266319 \h </w:instrText>
      </w:r>
      <w:r w:rsidR="001269A1">
        <w:fldChar w:fldCharType="separate"/>
      </w:r>
      <w:r>
        <w:t>37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 w:rsidRPr="00482396">
        <w:rPr>
          <w:caps/>
        </w:rPr>
        <w:t>3.5.2.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Pr="00482396">
        <w:rPr>
          <w:caps/>
        </w:rPr>
        <w:t>Protocolos de comutação (Switching)</w:t>
      </w:r>
      <w:r>
        <w:tab/>
      </w:r>
      <w:r w:rsidR="001269A1">
        <w:fldChar w:fldCharType="begin"/>
      </w:r>
      <w:r>
        <w:instrText xml:space="preserve"> PAGEREF _Toc358266320 \h </w:instrText>
      </w:r>
      <w:r w:rsidR="001269A1">
        <w:fldChar w:fldCharType="separate"/>
      </w:r>
      <w:r>
        <w:t>38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 w:rsidRPr="00482396">
        <w:t>3.5.3.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>
        <w:t>DHCP</w:t>
      </w:r>
      <w:r>
        <w:tab/>
      </w:r>
      <w:r w:rsidR="001269A1">
        <w:fldChar w:fldCharType="begin"/>
      </w:r>
      <w:r>
        <w:instrText xml:space="preserve"> PAGEREF _Toc358266321 \h </w:instrText>
      </w:r>
      <w:r w:rsidR="001269A1">
        <w:fldChar w:fldCharType="separate"/>
      </w:r>
      <w:r>
        <w:t>40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482396">
        <w:rPr>
          <w:noProof/>
        </w:rPr>
        <w:t>3.6.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rede wireless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_Toc358266322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41</w:t>
      </w:r>
      <w:r w:rsidR="001269A1">
        <w:rPr>
          <w:noProof/>
        </w:rPr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4. DMZ</w:t>
      </w:r>
      <w:r>
        <w:tab/>
      </w:r>
      <w:r>
        <w:tab/>
      </w:r>
      <w:r w:rsidR="001269A1">
        <w:fldChar w:fldCharType="begin"/>
      </w:r>
      <w:r>
        <w:instrText xml:space="preserve"> PAGEREF _Toc358266323 \h </w:instrText>
      </w:r>
      <w:r w:rsidR="001269A1">
        <w:fldChar w:fldCharType="separate"/>
      </w:r>
      <w:r>
        <w:t>43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4.1. DMZ EXTERNA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_Toc358266324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43</w:t>
      </w:r>
      <w:r w:rsidR="001269A1">
        <w:rPr>
          <w:noProof/>
        </w:rPr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4.1.1. WEB</w:t>
      </w:r>
      <w:r>
        <w:tab/>
      </w:r>
      <w:r w:rsidR="001269A1">
        <w:fldChar w:fldCharType="begin"/>
      </w:r>
      <w:r>
        <w:instrText xml:space="preserve"> PAGEREF _Toc358266325 \h </w:instrText>
      </w:r>
      <w:r w:rsidR="001269A1">
        <w:fldChar w:fldCharType="separate"/>
      </w:r>
      <w:r>
        <w:t>43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4.1.2. FTP</w:t>
      </w:r>
      <w:r>
        <w:tab/>
      </w:r>
      <w:r w:rsidR="001269A1">
        <w:fldChar w:fldCharType="begin"/>
      </w:r>
      <w:r>
        <w:instrText xml:space="preserve"> PAGEREF _Toc358266326 \h </w:instrText>
      </w:r>
      <w:r w:rsidR="001269A1">
        <w:fldChar w:fldCharType="separate"/>
      </w:r>
      <w:r>
        <w:t>43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4.1.3 DNS</w:t>
      </w:r>
      <w:r>
        <w:tab/>
      </w:r>
      <w:r w:rsidR="001269A1">
        <w:fldChar w:fldCharType="begin"/>
      </w:r>
      <w:r>
        <w:instrText xml:space="preserve"> PAGEREF _Toc358266327 \h </w:instrText>
      </w:r>
      <w:r w:rsidR="001269A1">
        <w:fldChar w:fldCharType="separate"/>
      </w:r>
      <w:r>
        <w:t>44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. dmz aDMINISTRATIVA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_Toc358266328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45</w:t>
      </w:r>
      <w:r w:rsidR="001269A1">
        <w:rPr>
          <w:noProof/>
        </w:rPr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4.2.1. SRV01 – Banco de Dados</w:t>
      </w:r>
      <w:r>
        <w:tab/>
      </w:r>
      <w:r w:rsidR="001269A1">
        <w:fldChar w:fldCharType="begin"/>
      </w:r>
      <w:r>
        <w:instrText xml:space="preserve"> PAGEREF _Toc358266329 \h </w:instrText>
      </w:r>
      <w:r w:rsidR="001269A1">
        <w:fldChar w:fldCharType="separate"/>
      </w:r>
      <w:r>
        <w:t>45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4.2.2. SRV02 – BACKUP</w:t>
      </w:r>
      <w:r>
        <w:tab/>
      </w:r>
      <w:r w:rsidR="001269A1">
        <w:fldChar w:fldCharType="begin"/>
      </w:r>
      <w:r>
        <w:instrText xml:space="preserve"> PAGEREF _Toc358266330 \h </w:instrText>
      </w:r>
      <w:r w:rsidR="001269A1">
        <w:fldChar w:fldCharType="separate"/>
      </w:r>
      <w:r>
        <w:t>45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4.2.3. SRV03 – CFTV</w:t>
      </w:r>
      <w:r>
        <w:tab/>
      </w:r>
      <w:r w:rsidR="001269A1">
        <w:fldChar w:fldCharType="begin"/>
      </w:r>
      <w:r>
        <w:instrText xml:space="preserve"> PAGEREF _Toc358266331 \h </w:instrText>
      </w:r>
      <w:r w:rsidR="001269A1">
        <w:fldChar w:fldCharType="separate"/>
      </w:r>
      <w:r>
        <w:t>46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4.2.4. SRV04 – NAGIOS e NIDS</w:t>
      </w:r>
      <w:r>
        <w:tab/>
      </w:r>
      <w:r w:rsidR="001269A1">
        <w:fldChar w:fldCharType="begin"/>
      </w:r>
      <w:r>
        <w:instrText xml:space="preserve"> PAGEREF _Toc358266332 \h </w:instrText>
      </w:r>
      <w:r w:rsidR="001269A1">
        <w:fldChar w:fldCharType="separate"/>
      </w:r>
      <w:r>
        <w:t>46</w:t>
      </w:r>
      <w:r w:rsidR="001269A1"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4.2.4.1. NAGIOS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_Toc358266333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46</w:t>
      </w:r>
      <w:r w:rsidR="001269A1">
        <w:rPr>
          <w:noProof/>
        </w:rPr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4.2.4.2. NIDS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_Toc358266334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46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. dmz interna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_Toc358266335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47</w:t>
      </w:r>
      <w:r w:rsidR="001269A1">
        <w:rPr>
          <w:noProof/>
        </w:rPr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4.3.1. SRV06 – EMAIL, ANTIVIRUS e DNS Secundário</w:t>
      </w:r>
      <w:r>
        <w:tab/>
      </w:r>
      <w:r w:rsidR="001269A1">
        <w:fldChar w:fldCharType="begin"/>
      </w:r>
      <w:r>
        <w:instrText xml:space="preserve"> PAGEREF _Toc358266336 \h </w:instrText>
      </w:r>
      <w:r w:rsidR="001269A1">
        <w:fldChar w:fldCharType="separate"/>
      </w:r>
      <w:r>
        <w:t>47</w:t>
      </w:r>
      <w:r w:rsidR="001269A1"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4.3.1.1. EMAIL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_Toc358266337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47</w:t>
      </w:r>
      <w:r w:rsidR="001269A1">
        <w:rPr>
          <w:noProof/>
        </w:rPr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4.3.1.2. ANTIVÍRUS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_Toc358266338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47</w:t>
      </w:r>
      <w:r w:rsidR="001269A1">
        <w:rPr>
          <w:noProof/>
        </w:rPr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4.3.1.3. DNS SECUNDÁRIO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_Toc358266339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48</w:t>
      </w:r>
      <w:r w:rsidR="001269A1">
        <w:rPr>
          <w:noProof/>
        </w:rPr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4.3.2. SRV07 – PROXY</w:t>
      </w:r>
      <w:r>
        <w:tab/>
      </w:r>
      <w:r w:rsidR="001269A1">
        <w:fldChar w:fldCharType="begin"/>
      </w:r>
      <w:r>
        <w:instrText xml:space="preserve"> PAGEREF _Toc358266340 \h </w:instrText>
      </w:r>
      <w:r w:rsidR="001269A1">
        <w:fldChar w:fldCharType="separate"/>
      </w:r>
      <w:r>
        <w:t>49</w:t>
      </w:r>
      <w:r w:rsidR="001269A1">
        <w:fldChar w:fldCharType="end"/>
      </w:r>
    </w:p>
    <w:p w:rsidR="00EC30B4" w:rsidRDefault="00EC30B4">
      <w:pPr>
        <w:pStyle w:val="Sumrio3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4.3.3. SRV08 – AD, Arquivos e Antivírus</w:t>
      </w:r>
      <w:r>
        <w:tab/>
      </w:r>
      <w:r w:rsidR="001269A1">
        <w:fldChar w:fldCharType="begin"/>
      </w:r>
      <w:r>
        <w:instrText xml:space="preserve"> PAGEREF _Toc358266341 \h </w:instrText>
      </w:r>
      <w:r w:rsidR="001269A1">
        <w:fldChar w:fldCharType="separate"/>
      </w:r>
      <w:r>
        <w:t>49</w:t>
      </w:r>
      <w:r w:rsidR="001269A1"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4.3.3.1. AD – CONTROLADOR DE DOMÍNIO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_Toc358266342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49</w:t>
      </w:r>
      <w:r w:rsidR="001269A1">
        <w:rPr>
          <w:noProof/>
        </w:rPr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4.3.3.2. SERVIDOR DE ARQUIVOS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_Toc358266343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49</w:t>
      </w:r>
      <w:r w:rsidR="001269A1">
        <w:rPr>
          <w:noProof/>
        </w:rPr>
        <w:fldChar w:fldCharType="end"/>
      </w:r>
    </w:p>
    <w:p w:rsidR="00EC30B4" w:rsidRDefault="00EC30B4">
      <w:pPr>
        <w:pStyle w:val="Sumrio4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4.3.3.3 DNS PRIMARIO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_Toc358266351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50</w:t>
      </w:r>
      <w:r w:rsidR="001269A1">
        <w:rPr>
          <w:noProof/>
        </w:rPr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5. POLITICA DE SEGURANÇA</w:t>
      </w:r>
      <w:r>
        <w:tab/>
      </w:r>
      <w:r w:rsidR="001269A1">
        <w:fldChar w:fldCharType="begin"/>
      </w:r>
      <w:r>
        <w:instrText xml:space="preserve"> PAGEREF _Toc358266352 \h </w:instrText>
      </w:r>
      <w:r w:rsidR="001269A1">
        <w:fldChar w:fldCharType="separate"/>
      </w:r>
      <w:r>
        <w:t>51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5.1. POLÍTICAS DE BACKUP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_Toc358266353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51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5.2. POLÍTICA DE SENHAS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_Toc358266354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52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5.3. FIREWALL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_Toc358266355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53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5.4. PROXY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_Toc358266356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53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5.5. SALA DE EQUIPAMENTOS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_Toc358266357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53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5.6. USO DA INTERNET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_Toc358266358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53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5.7. USO DOS COMPUTADORES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_Toc358266359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54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5.8. E-MAIL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_Toc358266360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54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5.9. ANTIVÍRUS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_Toc358266361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54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5.10. PLANO DE RECUPERAÇÃO DE DESASTRES (PRD)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_Toc358266362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55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5.11. GPOs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_Toc358266363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55</w:t>
      </w:r>
      <w:r w:rsidR="001269A1">
        <w:rPr>
          <w:noProof/>
        </w:rPr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6. INFRAESTRUTURA</w:t>
      </w:r>
      <w:r>
        <w:tab/>
      </w:r>
      <w:r w:rsidR="001269A1">
        <w:fldChar w:fldCharType="begin"/>
      </w:r>
      <w:r>
        <w:instrText xml:space="preserve"> PAGEREF _Toc358266364 \h </w:instrText>
      </w:r>
      <w:r w:rsidR="001269A1">
        <w:fldChar w:fldCharType="separate"/>
      </w:r>
      <w:r>
        <w:t>56</w:t>
      </w:r>
      <w:r w:rsidR="001269A1"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6.1. Prevenção e Combate a Incêndio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_Toc358266365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56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6.2. Subsistemas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_Toc358266366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56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6.3. As Built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_Toc358266367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58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6.4. Aterramento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_Toc358266368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58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6.5 Vinculação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_Toc358266369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60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6.6. Identificação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_Toc358266370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61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6.7. Telefonia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_Toc358266371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62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6.8. Rotas de Cabos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_Toc358266372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64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6.9. Cabos de par Metálico UTP CAT6 4P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_Toc358266373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64</w:t>
      </w:r>
      <w:r w:rsidR="001269A1">
        <w:rPr>
          <w:noProof/>
        </w:rPr>
        <w:fldChar w:fldCharType="end"/>
      </w:r>
    </w:p>
    <w:p w:rsidR="00EC30B4" w:rsidRDefault="00EC30B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>
        <w:rPr>
          <w:noProof/>
        </w:rPr>
        <w:t>6.10. Cabos de Fibra Óptica e Cabos de Telefonia (CI)</w:t>
      </w:r>
      <w:r>
        <w:rPr>
          <w:noProof/>
        </w:rPr>
        <w:tab/>
      </w:r>
      <w:r w:rsidR="001269A1">
        <w:rPr>
          <w:noProof/>
        </w:rPr>
        <w:fldChar w:fldCharType="begin"/>
      </w:r>
      <w:r>
        <w:rPr>
          <w:noProof/>
        </w:rPr>
        <w:instrText xml:space="preserve"> PAGEREF _Toc358266374 \h </w:instrText>
      </w:r>
      <w:r w:rsidR="001269A1">
        <w:rPr>
          <w:noProof/>
        </w:rPr>
      </w:r>
      <w:r w:rsidR="001269A1">
        <w:rPr>
          <w:noProof/>
        </w:rPr>
        <w:fldChar w:fldCharType="separate"/>
      </w:r>
      <w:r>
        <w:rPr>
          <w:noProof/>
        </w:rPr>
        <w:t>64</w:t>
      </w:r>
      <w:r w:rsidR="001269A1">
        <w:rPr>
          <w:noProof/>
        </w:rPr>
        <w:fldChar w:fldCharType="end"/>
      </w:r>
    </w:p>
    <w:p w:rsidR="00EC30B4" w:rsidRDefault="00EC30B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 w:rsidR="001269A1">
        <w:fldChar w:fldCharType="begin"/>
      </w:r>
      <w:r>
        <w:instrText xml:space="preserve"> PAGEREF _Toc358266375 \h </w:instrText>
      </w:r>
      <w:r w:rsidR="001269A1">
        <w:fldChar w:fldCharType="separate"/>
      </w:r>
      <w:r>
        <w:t>65</w:t>
      </w:r>
      <w:r w:rsidR="001269A1">
        <w:fldChar w:fldCharType="end"/>
      </w:r>
    </w:p>
    <w:p w:rsidR="0046046D" w:rsidRDefault="001269A1" w:rsidP="00BC3701">
      <w:pPr>
        <w:rPr>
          <w:noProof/>
        </w:rPr>
        <w:sectPr w:rsidR="0046046D" w:rsidSect="00D10C27">
          <w:headerReference w:type="default" r:id="rId11"/>
          <w:headerReference w:type="first" r:id="rId12"/>
          <w:pgSz w:w="11907" w:h="16840" w:code="9"/>
          <w:pgMar w:top="1701" w:right="1134" w:bottom="1531" w:left="1701" w:header="720" w:footer="720" w:gutter="0"/>
          <w:pgNumType w:fmt="lowerRoman"/>
          <w:cols w:space="708"/>
          <w:titlePg/>
          <w:docGrid w:linePitch="360"/>
        </w:sectPr>
      </w:pPr>
      <w:r w:rsidRPr="00562517">
        <w:rPr>
          <w:b/>
          <w:caps/>
          <w:noProof/>
        </w:rPr>
        <w:fldChar w:fldCharType="end"/>
      </w:r>
      <w:r w:rsidR="00805488">
        <w:rPr>
          <w:b/>
          <w:caps/>
          <w:noProof/>
        </w:rPr>
        <w:t>ANEXOS</w:t>
      </w:r>
    </w:p>
    <w:p w:rsidR="00A8636C" w:rsidRPr="00270DF5" w:rsidRDefault="00A8636C" w:rsidP="00270DF5">
      <w:pPr>
        <w:pStyle w:val="Ttulo1"/>
      </w:pPr>
      <w:bookmarkStart w:id="19" w:name="_Toc201410136"/>
      <w:bookmarkStart w:id="20" w:name="_Toc358121287"/>
      <w:bookmarkStart w:id="21" w:name="_Toc358121832"/>
      <w:bookmarkStart w:id="22" w:name="_Toc358122922"/>
      <w:bookmarkStart w:id="23" w:name="_Toc358123467"/>
      <w:bookmarkStart w:id="24" w:name="_Toc358124012"/>
      <w:bookmarkStart w:id="25" w:name="_Toc358266298"/>
      <w:bookmarkStart w:id="26" w:name="_Ref125306779"/>
      <w:bookmarkStart w:id="27" w:name="_Toc125374507"/>
      <w:bookmarkStart w:id="28" w:name="_Toc156754356"/>
      <w:bookmarkEnd w:id="17"/>
      <w:bookmarkEnd w:id="18"/>
      <w:r w:rsidRPr="00270DF5">
        <w:lastRenderedPageBreak/>
        <w:t>1. Resumo Executivo</w:t>
      </w:r>
      <w:bookmarkEnd w:id="19"/>
      <w:bookmarkEnd w:id="20"/>
      <w:bookmarkEnd w:id="21"/>
      <w:bookmarkEnd w:id="22"/>
      <w:bookmarkEnd w:id="23"/>
      <w:bookmarkEnd w:id="24"/>
      <w:bookmarkEnd w:id="25"/>
    </w:p>
    <w:p w:rsidR="00237C1F" w:rsidRPr="00237C1F" w:rsidRDefault="00237C1F" w:rsidP="00237C1F"/>
    <w:p w:rsidR="00A8636C" w:rsidRDefault="00A8636C" w:rsidP="00A8636C">
      <w:r>
        <w:tab/>
        <w:t xml:space="preserve">A </w:t>
      </w:r>
      <w:proofErr w:type="spellStart"/>
      <w:r>
        <w:t>SkyNet</w:t>
      </w:r>
      <w:proofErr w:type="spellEnd"/>
      <w:r>
        <w:t xml:space="preserve"> é uma empresa que atua no mercado de gerenciamento e implantação de projetos. Possuímos profissionais altamente qualificados em diversas funções, tais como gerenciamento de projetos, planejamento de redes estruturadas, desenvolvimento de sites de e-commerce, telefonia, etc.</w:t>
      </w:r>
      <w:r w:rsidR="005B517B">
        <w:t>.</w:t>
      </w:r>
    </w:p>
    <w:p w:rsidR="00A8636C" w:rsidRDefault="00A8636C" w:rsidP="00A8636C"/>
    <w:p w:rsidR="00A8636C" w:rsidRDefault="000C585F" w:rsidP="00A8636C">
      <w:r>
        <w:tab/>
        <w:t xml:space="preserve">A </w:t>
      </w:r>
      <w:proofErr w:type="spellStart"/>
      <w:r>
        <w:t>SkyNet</w:t>
      </w:r>
      <w:proofErr w:type="spellEnd"/>
      <w:r>
        <w:t xml:space="preserve"> p</w:t>
      </w:r>
      <w:r w:rsidR="00A8636C">
        <w:t xml:space="preserve">rocura profissionais de visão, </w:t>
      </w:r>
      <w:r w:rsidR="00BA566E">
        <w:t>pr</w:t>
      </w:r>
      <w:r>
        <w:t>ó</w:t>
      </w:r>
      <w:r w:rsidR="00BA566E">
        <w:t xml:space="preserve"> atividade</w:t>
      </w:r>
      <w:r w:rsidR="00A8636C">
        <w:t xml:space="preserve"> e comprometimento, visando  o crescimento pessoal, profissional e desenvolvimento da comunidade da qual faz parte, </w:t>
      </w:r>
      <w:r w:rsidR="007841C8">
        <w:t>com o</w:t>
      </w:r>
      <w:r w:rsidR="00A8636C">
        <w:t xml:space="preserve"> quadro de funcionários</w:t>
      </w:r>
      <w:r w:rsidR="007841C8">
        <w:t xml:space="preserve"> formado por</w:t>
      </w:r>
      <w:r w:rsidR="00A8636C">
        <w:t xml:space="preserve"> profissionais inician</w:t>
      </w:r>
      <w:r>
        <w:t>tes, estagiários, p</w:t>
      </w:r>
      <w:r w:rsidR="00A8636C">
        <w:t>ortadores de necessidades especiais e profissionais com boa experiência no mercado.</w:t>
      </w:r>
    </w:p>
    <w:p w:rsidR="00A8636C" w:rsidRDefault="00A8636C" w:rsidP="00A8636C"/>
    <w:p w:rsidR="00A8636C" w:rsidRPr="008028A5" w:rsidRDefault="00A8636C" w:rsidP="00A8636C">
      <w:pPr>
        <w:rPr>
          <w:color w:val="000000"/>
        </w:rPr>
      </w:pPr>
      <w:r w:rsidRPr="008028A5">
        <w:rPr>
          <w:color w:val="000000"/>
        </w:rPr>
        <w:tab/>
        <w:t xml:space="preserve">A seguir apresentaremos o projeto desenvolvido para a </w:t>
      </w:r>
      <w:r>
        <w:rPr>
          <w:color w:val="000000"/>
        </w:rPr>
        <w:t>escola técnica de informática Linus de Torvalds II.</w:t>
      </w:r>
      <w:r w:rsidRPr="008028A5">
        <w:rPr>
          <w:color w:val="000000"/>
        </w:rPr>
        <w:t xml:space="preserve"> Neste projeto, a </w:t>
      </w:r>
      <w:proofErr w:type="spellStart"/>
      <w:r>
        <w:t>SkyNet</w:t>
      </w:r>
      <w:proofErr w:type="spellEnd"/>
      <w:r>
        <w:t xml:space="preserve"> </w:t>
      </w:r>
      <w:r w:rsidRPr="008028A5">
        <w:rPr>
          <w:color w:val="000000"/>
        </w:rPr>
        <w:t xml:space="preserve">se propõe a fazer </w:t>
      </w:r>
      <w:r>
        <w:rPr>
          <w:color w:val="000000"/>
        </w:rPr>
        <w:t>um empreendimento com ferramentas atuais para atender a demanda das últimas tendências de mercado</w:t>
      </w:r>
      <w:r w:rsidRPr="008028A5">
        <w:rPr>
          <w:color w:val="000000"/>
        </w:rPr>
        <w:t>.</w:t>
      </w:r>
    </w:p>
    <w:p w:rsidR="00A8636C" w:rsidRDefault="00A8636C" w:rsidP="00A8636C"/>
    <w:p w:rsidR="00A8636C" w:rsidRDefault="00A8636C" w:rsidP="00A8636C">
      <w:r>
        <w:tab/>
        <w:t>Neste projeto mostraremos as ligações entre os ativos de rede na topologia lógica, a convergência de telecomunicações na topologia física, o sistema de Ensino à Distância, nossos cronogramas de projeto e seu custo total.</w:t>
      </w:r>
    </w:p>
    <w:p w:rsidR="00A8636C" w:rsidRDefault="00A8636C" w:rsidP="00A8636C">
      <w:r>
        <w:tab/>
      </w:r>
    </w:p>
    <w:p w:rsidR="00237C1F" w:rsidRPr="00336CC6" w:rsidRDefault="00A8636C" w:rsidP="00A8636C">
      <w:r>
        <w:tab/>
      </w:r>
      <w:r w:rsidR="0046780B">
        <w:t>T</w:t>
      </w:r>
      <w:r>
        <w:t>ambém oferece</w:t>
      </w:r>
      <w:r w:rsidR="0046780B">
        <w:t>remos</w:t>
      </w:r>
      <w:r>
        <w:t xml:space="preserve"> para a empresa, um serviço de gerenciamento e manutenção de toda a sua estrutura de telecomunicações sendo ou não necessário o suporte por parte da </w:t>
      </w:r>
      <w:proofErr w:type="spellStart"/>
      <w:r>
        <w:t>Skynet</w:t>
      </w:r>
      <w:proofErr w:type="spellEnd"/>
      <w:r>
        <w:t>.</w:t>
      </w:r>
    </w:p>
    <w:p w:rsidR="00A8636C" w:rsidRPr="00270DF5" w:rsidRDefault="00A8636C" w:rsidP="00270DF5">
      <w:pPr>
        <w:pStyle w:val="Ttulo1"/>
      </w:pPr>
      <w:bookmarkStart w:id="29" w:name="_Toc200739486"/>
      <w:bookmarkStart w:id="30" w:name="_Toc200739668"/>
      <w:bookmarkStart w:id="31" w:name="_Toc200739919"/>
      <w:bookmarkStart w:id="32" w:name="_Toc200740325"/>
      <w:bookmarkStart w:id="33" w:name="_Toc201410137"/>
      <w:bookmarkStart w:id="34" w:name="_Toc358121288"/>
      <w:bookmarkStart w:id="35" w:name="_Toc358121833"/>
      <w:bookmarkStart w:id="36" w:name="_Toc358122923"/>
      <w:bookmarkStart w:id="37" w:name="_Toc358123468"/>
      <w:bookmarkStart w:id="38" w:name="_Toc358124013"/>
      <w:bookmarkStart w:id="39" w:name="_Toc358266299"/>
      <w:r w:rsidRPr="00270DF5">
        <w:lastRenderedPageBreak/>
        <w:t>2. Proposta Comercial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A8636C" w:rsidRPr="00270DF5" w:rsidRDefault="00A8636C" w:rsidP="00270DF5">
      <w:pPr>
        <w:pStyle w:val="Ttulo2"/>
      </w:pPr>
      <w:bookmarkStart w:id="40" w:name="_Toc200739487"/>
      <w:bookmarkStart w:id="41" w:name="_Toc200739669"/>
      <w:bookmarkStart w:id="42" w:name="_Toc200739920"/>
      <w:bookmarkStart w:id="43" w:name="_Toc200740326"/>
      <w:bookmarkStart w:id="44" w:name="_Toc201410138"/>
      <w:bookmarkStart w:id="45" w:name="_Toc358121289"/>
      <w:bookmarkStart w:id="46" w:name="_Toc358121834"/>
      <w:bookmarkStart w:id="47" w:name="_Toc358122924"/>
      <w:bookmarkStart w:id="48" w:name="_Toc358123469"/>
      <w:bookmarkStart w:id="49" w:name="_Toc358124014"/>
      <w:bookmarkStart w:id="50" w:name="_Toc358266300"/>
      <w:r w:rsidRPr="00270DF5">
        <w:t>2.1. Business Case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tbl>
      <w:tblPr>
        <w:tblW w:w="0" w:type="auto"/>
        <w:tblInd w:w="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09"/>
      </w:tblGrid>
      <w:tr w:rsidR="00A8636C" w:rsidRPr="00270DF5" w:rsidTr="005B2709">
        <w:trPr>
          <w:trHeight w:val="1142"/>
        </w:trPr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Bases para o Projeto</w:t>
            </w:r>
            <w:r w:rsidR="005B2709">
              <w:rPr>
                <w:rFonts w:cs="Arial"/>
              </w:rPr>
              <w:t>: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Aplicar na prática, os conhecimentos adquiridos durante o curso.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 xml:space="preserve">Conhecimentos </w:t>
            </w:r>
            <w:r w:rsidR="007841C8">
              <w:rPr>
                <w:rFonts w:cs="Arial"/>
              </w:rPr>
              <w:t>a</w:t>
            </w:r>
            <w:r w:rsidRPr="00270DF5">
              <w:rPr>
                <w:rFonts w:cs="Arial"/>
              </w:rPr>
              <w:t xml:space="preserve">dquiridos em </w:t>
            </w:r>
            <w:r w:rsidR="007841C8">
              <w:rPr>
                <w:rFonts w:cs="Arial"/>
              </w:rPr>
              <w:t>r</w:t>
            </w:r>
            <w:r w:rsidRPr="00270DF5">
              <w:rPr>
                <w:rFonts w:cs="Arial"/>
              </w:rPr>
              <w:t xml:space="preserve">edes de </w:t>
            </w:r>
            <w:r w:rsidR="007841C8">
              <w:rPr>
                <w:rFonts w:cs="Arial"/>
              </w:rPr>
              <w:t>c</w:t>
            </w:r>
            <w:r w:rsidRPr="00270DF5">
              <w:rPr>
                <w:rFonts w:cs="Arial"/>
              </w:rPr>
              <w:t xml:space="preserve">omputadores e demais tecnologias, </w:t>
            </w:r>
            <w:r w:rsidR="007841C8">
              <w:rPr>
                <w:rFonts w:cs="Arial"/>
              </w:rPr>
              <w:t>p</w:t>
            </w:r>
            <w:r w:rsidRPr="00270DF5">
              <w:rPr>
                <w:rFonts w:cs="Arial"/>
              </w:rPr>
              <w:t xml:space="preserve">lanejamento de </w:t>
            </w:r>
            <w:r w:rsidR="007841C8">
              <w:rPr>
                <w:rFonts w:cs="Arial"/>
              </w:rPr>
              <w:t>c</w:t>
            </w:r>
            <w:r w:rsidRPr="00270DF5">
              <w:rPr>
                <w:rFonts w:cs="Arial"/>
              </w:rPr>
              <w:t xml:space="preserve">ustos e </w:t>
            </w:r>
            <w:r w:rsidR="007841C8">
              <w:rPr>
                <w:rFonts w:cs="Arial"/>
              </w:rPr>
              <w:t>p</w:t>
            </w:r>
            <w:r w:rsidRPr="00270DF5">
              <w:rPr>
                <w:rFonts w:cs="Arial"/>
              </w:rPr>
              <w:t xml:space="preserve">rodutividade, </w:t>
            </w:r>
            <w:r w:rsidR="007841C8">
              <w:rPr>
                <w:rFonts w:cs="Arial"/>
              </w:rPr>
              <w:t>p</w:t>
            </w:r>
            <w:r w:rsidRPr="00270DF5">
              <w:rPr>
                <w:rFonts w:cs="Arial"/>
              </w:rPr>
              <w:t>rojeto de rede de computadores.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</w:tc>
      </w:tr>
      <w:tr w:rsidR="00A8636C" w:rsidRPr="00270DF5" w:rsidTr="005B2709">
        <w:trPr>
          <w:trHeight w:val="1236"/>
        </w:trPr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46780B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Vantagens Gerais</w:t>
            </w:r>
            <w:r w:rsidR="005B2709">
              <w:rPr>
                <w:rFonts w:cs="Arial"/>
              </w:rPr>
              <w:t>: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 xml:space="preserve">Aplicação de todo o conteúdo apresentado durante o cronograma proposto pela instituição de ensino, possibilidade de rever conceitos aprendidos anteriormente, obter experiência e aprendizado de acordo com o projeto simulando o método de trabalho do mercado atualmente, aulas com todas as ferramentas necessárias para aplicar todo o conteúdo apresentado nas aulas teóricas. 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</w:tc>
      </w:tr>
      <w:tr w:rsidR="00A8636C" w:rsidRPr="00270DF5" w:rsidTr="005B2709">
        <w:trPr>
          <w:trHeight w:val="777"/>
        </w:trPr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Riscos iniciais</w:t>
            </w:r>
            <w:r w:rsidR="005B2709">
              <w:rPr>
                <w:rFonts w:cs="Arial"/>
              </w:rPr>
              <w:t>: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Acompanhamento das tarefas</w:t>
            </w:r>
            <w:r w:rsidR="005B2709">
              <w:rPr>
                <w:rFonts w:cs="Arial"/>
              </w:rPr>
              <w:t>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Demora em determinadas decisões</w:t>
            </w:r>
            <w:r w:rsidR="005B2709">
              <w:rPr>
                <w:rFonts w:cs="Arial"/>
              </w:rPr>
              <w:t>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Cotações de Preços</w:t>
            </w:r>
            <w:r w:rsidR="005B2709">
              <w:rPr>
                <w:rFonts w:cs="Arial"/>
              </w:rPr>
              <w:t>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Difícil entendimento para aplicação do conteúdo e apontamentos nas correções dos trabalhos</w:t>
            </w:r>
            <w:r w:rsidR="005B2709">
              <w:rPr>
                <w:rFonts w:cs="Arial"/>
              </w:rPr>
              <w:t>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</w:tc>
      </w:tr>
      <w:tr w:rsidR="00A8636C" w:rsidRPr="00270DF5" w:rsidTr="005B2709"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Resultados esperados</w:t>
            </w:r>
            <w:r w:rsidR="005B2709">
              <w:rPr>
                <w:rFonts w:cs="Arial"/>
              </w:rPr>
              <w:t>:</w:t>
            </w:r>
          </w:p>
          <w:p w:rsidR="005B2709" w:rsidRPr="00270DF5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5B2709" w:rsidRPr="00270DF5" w:rsidRDefault="00A8636C" w:rsidP="0046780B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Aprovação do projeto.</w:t>
            </w:r>
          </w:p>
        </w:tc>
      </w:tr>
      <w:tr w:rsidR="00A8636C" w:rsidRPr="00270DF5" w:rsidTr="005B2709"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Benefícios de desenvolver/executar</w:t>
            </w:r>
            <w:r w:rsidR="0046780B" w:rsidRPr="00270DF5">
              <w:rPr>
                <w:rFonts w:cs="Arial"/>
              </w:rPr>
              <w:t xml:space="preserve"> </w:t>
            </w:r>
            <w:r w:rsidRPr="00270DF5">
              <w:rPr>
                <w:rFonts w:cs="Arial"/>
              </w:rPr>
              <w:t>esse projeto</w:t>
            </w:r>
            <w:r w:rsidR="005B2709">
              <w:rPr>
                <w:rFonts w:cs="Arial"/>
              </w:rPr>
              <w:t>:</w:t>
            </w:r>
          </w:p>
          <w:p w:rsidR="005B2709" w:rsidRPr="00270DF5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 xml:space="preserve">Colocar </w:t>
            </w:r>
            <w:r w:rsidR="0046780B" w:rsidRPr="00270DF5">
              <w:rPr>
                <w:rFonts w:cs="Arial"/>
              </w:rPr>
              <w:t>em</w:t>
            </w:r>
            <w:r w:rsidRPr="00270DF5">
              <w:rPr>
                <w:rFonts w:cs="Arial"/>
              </w:rPr>
              <w:t xml:space="preserve"> prática os conhecimentos adquiridos no curso</w:t>
            </w:r>
            <w:r w:rsidR="0046780B" w:rsidRPr="00270DF5">
              <w:rPr>
                <w:rFonts w:cs="Arial"/>
              </w:rPr>
              <w:t xml:space="preserve"> e</w:t>
            </w:r>
            <w:r w:rsidRPr="00270DF5">
              <w:rPr>
                <w:rFonts w:cs="Arial"/>
              </w:rPr>
              <w:t xml:space="preserve"> ver todo o processo que acontece na parte administrativa que cria o método de trabalho de toda a parte técnica.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</w:tc>
      </w:tr>
      <w:tr w:rsidR="00A8636C" w:rsidRPr="00270DF5" w:rsidTr="005B2709"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Estimativas iniciais de custos e de tempo de duração</w:t>
            </w:r>
            <w:r w:rsidR="005B2709">
              <w:rPr>
                <w:rFonts w:cs="Arial"/>
              </w:rPr>
              <w:t>: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  <w:i/>
              </w:rPr>
            </w:pPr>
            <w:r w:rsidRPr="00270DF5">
              <w:rPr>
                <w:rFonts w:cs="Arial"/>
              </w:rPr>
              <w:t xml:space="preserve">R$ (67.050,00 h/h) </w:t>
            </w:r>
            <w:r w:rsidRPr="00270DF5">
              <w:rPr>
                <w:rFonts w:cs="Arial"/>
                <w:i/>
              </w:rPr>
              <w:t>Valor de homem hora: R$ 30,00</w:t>
            </w: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R$ 160,00 (impressão e papel)</w:t>
            </w: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R$ 175,00 (transporte)</w:t>
            </w: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R$ 525,00 (refeição)</w:t>
            </w: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R$ 480,00 telefonia</w:t>
            </w: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Total: R$ 68.390,00</w:t>
            </w: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</w:p>
          <w:p w:rsidR="00D76DCB" w:rsidRPr="00270DF5" w:rsidRDefault="00D76DCB" w:rsidP="00D76DCB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Duração: 447 Horas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</w:tc>
      </w:tr>
      <w:tr w:rsidR="00A8636C" w:rsidRPr="00270DF5" w:rsidTr="005B2709"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Default="00A8636C" w:rsidP="00A8636C">
            <w:pPr>
              <w:pStyle w:val="Recuonormal"/>
              <w:ind w:left="0"/>
              <w:rPr>
                <w:rFonts w:cs="Arial"/>
                <w:i/>
              </w:rPr>
            </w:pPr>
            <w:r w:rsidRPr="00270DF5">
              <w:rPr>
                <w:rFonts w:cs="Arial"/>
              </w:rPr>
              <w:t xml:space="preserve">Resultado do </w:t>
            </w:r>
            <w:r w:rsidRPr="00270DF5">
              <w:rPr>
                <w:rFonts w:cs="Arial"/>
                <w:i/>
              </w:rPr>
              <w:t>Business Case</w:t>
            </w:r>
            <w:r w:rsidR="005B2709">
              <w:rPr>
                <w:rFonts w:cs="Arial"/>
                <w:i/>
              </w:rPr>
              <w:t>:</w:t>
            </w:r>
          </w:p>
          <w:p w:rsidR="005B2709" w:rsidRPr="00270DF5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Terminado o projeto e encaminhado para avaliação.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</w:tc>
      </w:tr>
      <w:tr w:rsidR="00A8636C" w:rsidRPr="00270DF5" w:rsidTr="005B2709">
        <w:tc>
          <w:tcPr>
            <w:tcW w:w="8709" w:type="dxa"/>
          </w:tcPr>
          <w:p w:rsidR="005B2709" w:rsidRDefault="005B2709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Decisão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  <w:p w:rsidR="00A8636C" w:rsidRPr="00270DF5" w:rsidRDefault="00DB2249" w:rsidP="00A8636C">
            <w:pPr>
              <w:pStyle w:val="Recuonormal"/>
              <w:ind w:left="0"/>
              <w:rPr>
                <w:rFonts w:cs="Arial"/>
              </w:rPr>
            </w:pPr>
            <w:r>
              <w:rPr>
                <w:rFonts w:cs="Arial"/>
              </w:rPr>
              <w:t>Executar o projeto.</w:t>
            </w:r>
          </w:p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</w:p>
        </w:tc>
      </w:tr>
      <w:tr w:rsidR="00A8636C" w:rsidRPr="00270DF5" w:rsidTr="005B2709">
        <w:tc>
          <w:tcPr>
            <w:tcW w:w="8709" w:type="dxa"/>
          </w:tcPr>
          <w:p w:rsidR="00A8636C" w:rsidRPr="00270DF5" w:rsidRDefault="00A8636C" w:rsidP="00A8636C">
            <w:pPr>
              <w:pStyle w:val="Recuonormal"/>
              <w:ind w:left="0"/>
              <w:rPr>
                <w:rFonts w:cs="Arial"/>
              </w:rPr>
            </w:pPr>
            <w:r w:rsidRPr="00270DF5">
              <w:rPr>
                <w:rFonts w:cs="Arial"/>
              </w:rPr>
              <w:t>Data</w:t>
            </w:r>
            <w:r w:rsidR="00A070CA">
              <w:rPr>
                <w:rFonts w:cs="Arial"/>
              </w:rPr>
              <w:t>:</w:t>
            </w:r>
            <w:r w:rsidRPr="00270DF5">
              <w:rPr>
                <w:rFonts w:cs="Arial"/>
              </w:rPr>
              <w:t xml:space="preserve"> 07 de Junho de 2013.</w:t>
            </w:r>
          </w:p>
        </w:tc>
      </w:tr>
    </w:tbl>
    <w:p w:rsidR="00A8636C" w:rsidRPr="00A070CA" w:rsidRDefault="0046780B" w:rsidP="00A070CA">
      <w:pPr>
        <w:pStyle w:val="Ttulo2"/>
      </w:pPr>
      <w:bookmarkStart w:id="51" w:name="_Toc200739488"/>
      <w:bookmarkStart w:id="52" w:name="_Toc200739670"/>
      <w:bookmarkStart w:id="53" w:name="_Toc200739921"/>
      <w:bookmarkStart w:id="54" w:name="_Toc200740327"/>
      <w:bookmarkStart w:id="55" w:name="_Toc201410139"/>
      <w:bookmarkStart w:id="56" w:name="_Toc358121290"/>
      <w:bookmarkStart w:id="57" w:name="_Toc358121835"/>
      <w:bookmarkStart w:id="58" w:name="_Toc358122925"/>
      <w:bookmarkStart w:id="59" w:name="_Toc358123470"/>
      <w:bookmarkStart w:id="60" w:name="_Toc358124015"/>
      <w:bookmarkStart w:id="61" w:name="_Toc358266301"/>
      <w:r w:rsidRPr="00A070CA">
        <w:lastRenderedPageBreak/>
        <w:t>2.2. AnÁ</w:t>
      </w:r>
      <w:r w:rsidR="00A8636C" w:rsidRPr="00A070CA">
        <w:t>lise dos Requisitos do Client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r w:rsidR="00451CFC">
        <w:t>E</w:t>
      </w:r>
      <w:bookmarkEnd w:id="61"/>
    </w:p>
    <w:p w:rsidR="00A8636C" w:rsidRDefault="00A8636C" w:rsidP="00A8636C"/>
    <w:p w:rsidR="00A8636C" w:rsidRDefault="00A8636C" w:rsidP="00A8636C"/>
    <w:p w:rsidR="00A8636C" w:rsidRDefault="00A8636C" w:rsidP="00A8636C">
      <w:pPr>
        <w:rPr>
          <w:noProof/>
        </w:rPr>
      </w:pPr>
      <w:r>
        <w:tab/>
      </w:r>
      <w:r>
        <w:rPr>
          <w:noProof/>
        </w:rPr>
        <w:t>Conforme solicitado pela contratante, o projeto se desenvolve dentro do cenário de uma escola técnica, que deve ser reconhecida pelo MEC como um complexo escolar de alta tecnologia, focada em cursos de TI como: Técnico de Redes, Desenvolvimento de Software, Formação Continuada em Redes, Programação WEB e Banco de Dados.</w:t>
      </w:r>
    </w:p>
    <w:p w:rsidR="00A8636C" w:rsidRDefault="00A8636C" w:rsidP="00A8636C">
      <w:pPr>
        <w:rPr>
          <w:noProof/>
        </w:rPr>
      </w:pPr>
    </w:p>
    <w:p w:rsidR="00A8636C" w:rsidRDefault="00A8636C" w:rsidP="00A8636C">
      <w:pPr>
        <w:rPr>
          <w:noProof/>
        </w:rPr>
      </w:pPr>
      <w:r>
        <w:rPr>
          <w:noProof/>
        </w:rPr>
        <w:tab/>
        <w:t>No seu primeiro ano, o complexo atenderá 250 alunos por período, com um crescimento de 100 alunos para o segundo ano e mais 100 no terceiro, totalizando 450 alunos.</w:t>
      </w:r>
    </w:p>
    <w:p w:rsidR="00A8636C" w:rsidRDefault="00A8636C" w:rsidP="00A8636C">
      <w:pPr>
        <w:rPr>
          <w:noProof/>
        </w:rPr>
      </w:pPr>
      <w:r>
        <w:rPr>
          <w:noProof/>
        </w:rPr>
        <w:tab/>
        <w:t>A escola deve conter uma ferramenta de ensino EAD de código aberto, fornecer cobertura Wireless para 15% de visitantes, alunos, professores e funcionários administrativos.</w:t>
      </w:r>
    </w:p>
    <w:p w:rsidR="00A8636C" w:rsidRDefault="00A8636C" w:rsidP="00A8636C">
      <w:pPr>
        <w:rPr>
          <w:noProof/>
        </w:rPr>
      </w:pPr>
    </w:p>
    <w:p w:rsidR="00A8636C" w:rsidRDefault="00A8636C" w:rsidP="00A8636C">
      <w:pPr>
        <w:rPr>
          <w:noProof/>
        </w:rPr>
      </w:pPr>
      <w:r>
        <w:rPr>
          <w:noProof/>
        </w:rPr>
        <w:tab/>
        <w:t>A estrutura deve atender requisitos de segurança física contra</w:t>
      </w:r>
      <w:r w:rsidR="0046780B">
        <w:rPr>
          <w:noProof/>
        </w:rPr>
        <w:t xml:space="preserve"> acidentes, roubos e vandalismo e  s</w:t>
      </w:r>
      <w:r>
        <w:rPr>
          <w:noProof/>
        </w:rPr>
        <w:t>egurança contra ataques na rede lógica conforme o Sistema de Gestão em Segurança da Informação baseado nas normas NBR ISSO/IEC 17</w:t>
      </w:r>
      <w:r w:rsidR="0046780B">
        <w:rPr>
          <w:noProof/>
        </w:rPr>
        <w:t>799(27002) e NBR ISSO/IEC 27001, além de c</w:t>
      </w:r>
      <w:r>
        <w:rPr>
          <w:noProof/>
        </w:rPr>
        <w:t xml:space="preserve">abeamento </w:t>
      </w:r>
      <w:r w:rsidR="0046780B">
        <w:rPr>
          <w:noProof/>
        </w:rPr>
        <w:t>e</w:t>
      </w:r>
      <w:r>
        <w:rPr>
          <w:noProof/>
        </w:rPr>
        <w:t>struturado conforme normas vigentes(ANSI/EIA/TIA 568-C, ANSI/EIA/TIA 569-C, ANSI/EIA/TIA 606-B, ISSO/IEC 11807:2002, ABNT NBR 1465:2012), e segurança contra incêndio (NR23 e NBR 17240:2010).</w:t>
      </w:r>
    </w:p>
    <w:p w:rsidR="00A8636C" w:rsidRDefault="00A8636C" w:rsidP="00A8636C"/>
    <w:p w:rsidR="00A8636C" w:rsidRDefault="00A8636C" w:rsidP="00A8636C"/>
    <w:p w:rsidR="00A8636C" w:rsidRDefault="00A8636C" w:rsidP="00A8636C"/>
    <w:p w:rsidR="00A8636C" w:rsidRDefault="00A8636C" w:rsidP="00A8636C"/>
    <w:p w:rsidR="00A8636C" w:rsidRDefault="00A8636C" w:rsidP="00A8636C"/>
    <w:p w:rsidR="00A070CA" w:rsidRDefault="00A070CA">
      <w:pPr>
        <w:tabs>
          <w:tab w:val="clear" w:pos="851"/>
        </w:tabs>
        <w:spacing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A8636C" w:rsidRPr="00A070CA" w:rsidRDefault="00A8636C" w:rsidP="00A070CA">
      <w:pPr>
        <w:pStyle w:val="Ttulo2"/>
      </w:pPr>
      <w:bookmarkStart w:id="62" w:name="_Toc201410140"/>
      <w:bookmarkStart w:id="63" w:name="_Toc358121291"/>
      <w:bookmarkStart w:id="64" w:name="_Toc358121836"/>
      <w:bookmarkStart w:id="65" w:name="_Toc358122926"/>
      <w:bookmarkStart w:id="66" w:name="_Toc358123471"/>
      <w:bookmarkStart w:id="67" w:name="_Toc358124016"/>
      <w:bookmarkStart w:id="68" w:name="_Toc358266302"/>
      <w:r w:rsidRPr="00A070CA">
        <w:lastRenderedPageBreak/>
        <w:t>2.3. Tabela de Custo</w:t>
      </w:r>
      <w:bookmarkEnd w:id="62"/>
      <w:bookmarkEnd w:id="63"/>
      <w:bookmarkEnd w:id="64"/>
      <w:bookmarkEnd w:id="65"/>
      <w:bookmarkEnd w:id="66"/>
      <w:bookmarkEnd w:id="67"/>
      <w:bookmarkEnd w:id="68"/>
    </w:p>
    <w:p w:rsidR="00A8636C" w:rsidRPr="00880D7F" w:rsidRDefault="00A8636C" w:rsidP="00A8636C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ab/>
      </w:r>
    </w:p>
    <w:tbl>
      <w:tblPr>
        <w:tblW w:w="7528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60"/>
        <w:gridCol w:w="2268"/>
      </w:tblGrid>
      <w:tr w:rsidR="00A8636C" w:rsidRPr="00880D7F" w:rsidTr="00A070CA">
        <w:trPr>
          <w:trHeight w:val="330"/>
        </w:trPr>
        <w:tc>
          <w:tcPr>
            <w:tcW w:w="5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:rsidR="00A8636C" w:rsidRPr="00A070CA" w:rsidRDefault="00A8636C" w:rsidP="00A8636C">
            <w:pPr>
              <w:jc w:val="center"/>
              <w:rPr>
                <w:rFonts w:cs="Arial"/>
                <w:b/>
                <w:bCs/>
              </w:rPr>
            </w:pPr>
            <w:r w:rsidRPr="00A070CA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:rsidR="00A8636C" w:rsidRPr="00A070CA" w:rsidRDefault="00A8636C" w:rsidP="00A8636C">
            <w:pPr>
              <w:jc w:val="center"/>
              <w:rPr>
                <w:rFonts w:cs="Arial"/>
                <w:b/>
                <w:bCs/>
              </w:rPr>
            </w:pPr>
            <w:r w:rsidRPr="00A070CA">
              <w:rPr>
                <w:rFonts w:cs="Arial"/>
                <w:b/>
                <w:bCs/>
              </w:rPr>
              <w:t>Custo</w:t>
            </w:r>
          </w:p>
        </w:tc>
      </w:tr>
      <w:tr w:rsidR="00D76DCB" w:rsidRPr="00880D7F" w:rsidTr="00A070CA">
        <w:trPr>
          <w:trHeight w:val="330"/>
        </w:trPr>
        <w:tc>
          <w:tcPr>
            <w:tcW w:w="5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455859">
            <w:pPr>
              <w:rPr>
                <w:rFonts w:cs="Arial"/>
              </w:rPr>
            </w:pPr>
            <w:r w:rsidRPr="00A070CA">
              <w:rPr>
                <w:rFonts w:cs="Arial"/>
              </w:rPr>
              <w:t xml:space="preserve">Ativos de </w:t>
            </w:r>
            <w:r w:rsidR="00A070CA" w:rsidRPr="00A070CA">
              <w:rPr>
                <w:rFonts w:cs="Arial"/>
              </w:rPr>
              <w:t>Infraestrutura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A070CA">
            <w:pPr>
              <w:jc w:val="right"/>
              <w:rPr>
                <w:rFonts w:cs="Arial"/>
              </w:rPr>
            </w:pPr>
            <w:r w:rsidRPr="00A070CA">
              <w:rPr>
                <w:rFonts w:cs="Arial"/>
              </w:rPr>
              <w:t xml:space="preserve">    R$</w:t>
            </w:r>
            <w:r w:rsidRPr="00A070CA">
              <w:rPr>
                <w:rFonts w:cs="Arial"/>
                <w:color w:val="000000"/>
              </w:rPr>
              <w:t xml:space="preserve"> 279.236,25 </w:t>
            </w:r>
          </w:p>
        </w:tc>
      </w:tr>
      <w:tr w:rsidR="00D76DCB" w:rsidRPr="00880D7F" w:rsidTr="00A070CA">
        <w:trPr>
          <w:trHeight w:val="330"/>
        </w:trPr>
        <w:tc>
          <w:tcPr>
            <w:tcW w:w="5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455859">
            <w:pPr>
              <w:rPr>
                <w:rFonts w:cs="Arial"/>
              </w:rPr>
            </w:pPr>
            <w:r w:rsidRPr="00A070CA">
              <w:rPr>
                <w:rFonts w:cs="Arial"/>
              </w:rPr>
              <w:t xml:space="preserve">Passivos de </w:t>
            </w:r>
            <w:r w:rsidR="00A070CA" w:rsidRPr="00A070CA">
              <w:rPr>
                <w:rFonts w:cs="Arial"/>
              </w:rPr>
              <w:t>Infraestrutura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A070CA">
            <w:pPr>
              <w:jc w:val="right"/>
              <w:rPr>
                <w:rFonts w:cs="Arial"/>
              </w:rPr>
            </w:pPr>
            <w:r w:rsidRPr="00A070CA">
              <w:rPr>
                <w:rFonts w:cs="Arial"/>
              </w:rPr>
              <w:t xml:space="preserve">     R$ </w:t>
            </w:r>
            <w:r w:rsidRPr="00A070CA">
              <w:rPr>
                <w:rFonts w:cs="Arial"/>
                <w:color w:val="000000"/>
              </w:rPr>
              <w:t>202.190,96</w:t>
            </w:r>
          </w:p>
        </w:tc>
      </w:tr>
      <w:tr w:rsidR="00D76DCB" w:rsidRPr="00880D7F" w:rsidTr="00A070CA">
        <w:trPr>
          <w:trHeight w:val="330"/>
        </w:trPr>
        <w:tc>
          <w:tcPr>
            <w:tcW w:w="5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455859">
            <w:pPr>
              <w:rPr>
                <w:rFonts w:cs="Arial"/>
              </w:rPr>
            </w:pPr>
            <w:r w:rsidRPr="00A070CA">
              <w:rPr>
                <w:rFonts w:cs="Arial"/>
              </w:rPr>
              <w:t>Equipamentos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B16234">
            <w:pPr>
              <w:jc w:val="right"/>
              <w:rPr>
                <w:rFonts w:cs="Arial"/>
              </w:rPr>
            </w:pPr>
            <w:r w:rsidRPr="00A070CA">
              <w:rPr>
                <w:rFonts w:cs="Arial"/>
              </w:rPr>
              <w:t xml:space="preserve">  R$ </w:t>
            </w:r>
            <w:r w:rsidR="00B16234">
              <w:rPr>
                <w:rFonts w:cs="Arial"/>
                <w:color w:val="000000"/>
              </w:rPr>
              <w:t>1.871.094,21</w:t>
            </w:r>
          </w:p>
        </w:tc>
      </w:tr>
      <w:tr w:rsidR="00D76DCB" w:rsidRPr="00880D7F" w:rsidTr="00A070CA">
        <w:trPr>
          <w:trHeight w:val="330"/>
        </w:trPr>
        <w:tc>
          <w:tcPr>
            <w:tcW w:w="5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455859">
            <w:pPr>
              <w:rPr>
                <w:rFonts w:cs="Arial"/>
              </w:rPr>
            </w:pPr>
            <w:r w:rsidRPr="00A070CA">
              <w:rPr>
                <w:rFonts w:cs="Arial"/>
              </w:rPr>
              <w:t>Softwares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B16234">
            <w:pPr>
              <w:jc w:val="right"/>
              <w:rPr>
                <w:rFonts w:cs="Arial"/>
              </w:rPr>
            </w:pPr>
            <w:r w:rsidRPr="00A070CA">
              <w:rPr>
                <w:rFonts w:cs="Arial"/>
              </w:rPr>
              <w:t xml:space="preserve">R$ </w:t>
            </w:r>
            <w:r w:rsidR="00B16234">
              <w:rPr>
                <w:rFonts w:cs="Arial"/>
              </w:rPr>
              <w:t>43.834,50</w:t>
            </w:r>
          </w:p>
        </w:tc>
      </w:tr>
      <w:tr w:rsidR="00D76DCB" w:rsidRPr="00880D7F" w:rsidTr="00A070CA">
        <w:trPr>
          <w:trHeight w:val="330"/>
        </w:trPr>
        <w:tc>
          <w:tcPr>
            <w:tcW w:w="5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455859">
            <w:pPr>
              <w:rPr>
                <w:rFonts w:cs="Arial"/>
              </w:rPr>
            </w:pPr>
            <w:r w:rsidRPr="00A070CA">
              <w:rPr>
                <w:rFonts w:cs="Arial"/>
              </w:rPr>
              <w:t>Mão de Obra Desenvolvimento do Projeto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A070CA">
            <w:pPr>
              <w:jc w:val="right"/>
              <w:rPr>
                <w:rFonts w:cs="Arial"/>
              </w:rPr>
            </w:pPr>
            <w:r w:rsidRPr="00A070CA">
              <w:rPr>
                <w:rFonts w:cs="Arial"/>
              </w:rPr>
              <w:t>R$ 68.390,00</w:t>
            </w:r>
          </w:p>
        </w:tc>
      </w:tr>
      <w:tr w:rsidR="00D76DCB" w:rsidRPr="00880D7F" w:rsidTr="00A070CA">
        <w:trPr>
          <w:trHeight w:val="330"/>
        </w:trPr>
        <w:tc>
          <w:tcPr>
            <w:tcW w:w="5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455859">
            <w:pPr>
              <w:rPr>
                <w:rFonts w:cs="Arial"/>
              </w:rPr>
            </w:pPr>
            <w:r w:rsidRPr="00A070CA">
              <w:rPr>
                <w:rFonts w:cs="Arial"/>
              </w:rPr>
              <w:t>TOTAL GERAL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76DCB" w:rsidRPr="00A070CA" w:rsidRDefault="00D76DCB" w:rsidP="008F4CEF">
            <w:pPr>
              <w:jc w:val="right"/>
              <w:rPr>
                <w:rFonts w:cs="Arial"/>
                <w:color w:val="000000"/>
              </w:rPr>
            </w:pPr>
            <w:r w:rsidRPr="00A070CA">
              <w:rPr>
                <w:rFonts w:cs="Arial"/>
                <w:color w:val="000000"/>
              </w:rPr>
              <w:t>R$</w:t>
            </w:r>
            <w:r w:rsidR="008F4CEF">
              <w:rPr>
                <w:rFonts w:cs="Arial"/>
                <w:color w:val="000000"/>
              </w:rPr>
              <w:t xml:space="preserve"> 2.464.745,92</w:t>
            </w:r>
            <w:r w:rsidRPr="00A070CA">
              <w:rPr>
                <w:rFonts w:cs="Arial"/>
                <w:color w:val="000000"/>
              </w:rPr>
              <w:t xml:space="preserve"> </w:t>
            </w:r>
          </w:p>
        </w:tc>
      </w:tr>
    </w:tbl>
    <w:p w:rsidR="00A8636C" w:rsidRDefault="00A8636C" w:rsidP="00A8636C">
      <w:pPr>
        <w:pStyle w:val="Ttulo2"/>
        <w:spacing w:before="0" w:after="0"/>
        <w:rPr>
          <w:bCs w:val="0"/>
          <w:i/>
          <w:iCs w:val="0"/>
          <w:sz w:val="20"/>
          <w:szCs w:val="20"/>
        </w:rPr>
      </w:pPr>
      <w:bookmarkStart w:id="69" w:name="_Toc200739491"/>
      <w:bookmarkStart w:id="70" w:name="_Toc200739673"/>
      <w:bookmarkStart w:id="71" w:name="_Toc200739924"/>
      <w:bookmarkStart w:id="72" w:name="_Toc200740330"/>
      <w:bookmarkStart w:id="73" w:name="_Toc201410143"/>
    </w:p>
    <w:p w:rsidR="00A8636C" w:rsidRPr="00A070CA" w:rsidRDefault="00A8636C" w:rsidP="00A070CA">
      <w:pPr>
        <w:pStyle w:val="Ttulo2"/>
      </w:pPr>
      <w:bookmarkStart w:id="74" w:name="_Toc358121292"/>
      <w:bookmarkStart w:id="75" w:name="_Toc358121837"/>
      <w:bookmarkStart w:id="76" w:name="_Toc358122927"/>
      <w:bookmarkStart w:id="77" w:name="_Toc358123472"/>
      <w:bookmarkStart w:id="78" w:name="_Toc358124017"/>
      <w:bookmarkStart w:id="79" w:name="_Toc358266303"/>
      <w:r w:rsidRPr="00A070CA">
        <w:t>2.4. Planejamento do Projeto de Redes</w:t>
      </w:r>
      <w:bookmarkEnd w:id="74"/>
      <w:bookmarkEnd w:id="75"/>
      <w:bookmarkEnd w:id="76"/>
      <w:bookmarkEnd w:id="77"/>
      <w:bookmarkEnd w:id="78"/>
      <w:bookmarkEnd w:id="79"/>
    </w:p>
    <w:p w:rsidR="00A8636C" w:rsidRDefault="00A070CA" w:rsidP="00A8636C">
      <w:r>
        <w:tab/>
      </w:r>
      <w:r w:rsidR="00A8636C">
        <w:t>Este é o plano de trabalho referente à estruturação de toda a rede solicitada através do descritivo.</w:t>
      </w:r>
    </w:p>
    <w:p w:rsidR="00A8636C" w:rsidRDefault="00A8636C" w:rsidP="00A8636C"/>
    <w:tbl>
      <w:tblPr>
        <w:tblW w:w="512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6"/>
        <w:gridCol w:w="1008"/>
        <w:gridCol w:w="712"/>
        <w:gridCol w:w="875"/>
        <w:gridCol w:w="878"/>
        <w:gridCol w:w="878"/>
        <w:gridCol w:w="880"/>
        <w:gridCol w:w="1171"/>
      </w:tblGrid>
      <w:tr w:rsidR="00D76DCB" w:rsidRPr="00D26C54" w:rsidTr="00D26C54">
        <w:trPr>
          <w:trHeight w:val="300"/>
        </w:trPr>
        <w:tc>
          <w:tcPr>
            <w:tcW w:w="244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lang w:eastAsia="pt-BR"/>
              </w:rPr>
              <w:t>PROJETO LÓGICO</w:t>
            </w:r>
          </w:p>
        </w:tc>
        <w:tc>
          <w:tcPr>
            <w:tcW w:w="4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Início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Início Real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  <w:t>Término</w:t>
            </w: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  <w:t>Término Real</w:t>
            </w:r>
          </w:p>
        </w:tc>
        <w:tc>
          <w:tcPr>
            <w:tcW w:w="6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Recurso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ITENS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  <w:t>Horas Previstas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  <w:t>Horas Real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15/fev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20/mai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TOPOLOGIA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70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59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15/fev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da Topologia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24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13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15/fev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23/fev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16/fev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23/fev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Links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Descrição SLA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Roteadores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Switches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Dispositivos de Rede sem Fio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3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 / Anderson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Servidores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6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5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10/mar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DMZ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Desenho da Topologia Lógica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14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11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8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9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Links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Roteadores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6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Switches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Dispositivos de Rede sem Fio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Servidores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DMZ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PROTOCOLOS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15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17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Tipos de roteamento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Estático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Dinâmico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Protocolos de Comutação</w:t>
            </w:r>
            <w:r w:rsidR="00A070CA"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</w:t>
            </w: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(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Switching</w:t>
            </w:r>
            <w:proofErr w:type="spellEnd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</w:t>
            </w:r>
            <w:r w:rsid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e</w:t>
            </w: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VLAN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STP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4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1"/>
                <w:szCs w:val="21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1"/>
                <w:szCs w:val="21"/>
                <w:lang w:eastAsia="pt-BR"/>
              </w:rPr>
              <w:t>Balanceamento/Redundância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Roteador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</w:t>
            </w:r>
            <w:proofErr w:type="spellEnd"/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/Nat/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ENDEREÇAMENTO E NOMES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17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13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Divisão de sub-redes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6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4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17/mar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17/mar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17/fev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17/mar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endereços IP para ativos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5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escopo DHCP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Identificação de ativos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3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4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Anderson/Nathalia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SERVIÇOS DE REDE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52 </w:t>
            </w:r>
          </w:p>
        </w:tc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61 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27/mar</w:t>
            </w:r>
          </w:p>
        </w:tc>
        <w:tc>
          <w:tcPr>
            <w:tcW w:w="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23/abr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Web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28/mar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28/mar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6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FTP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28/mar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Arquivos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Controlador de domínio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DNS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6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4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E-mail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5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6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DHCP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4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4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31/mar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Anderson/Rafael</w:t>
            </w:r>
          </w:p>
        </w:tc>
      </w:tr>
      <w:tr w:rsidR="00D76DCB" w:rsidRPr="00D26C54" w:rsidTr="005B517B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vAlign w:val="center"/>
            <w:hideMark/>
          </w:tcPr>
          <w:p w:rsidR="00D76DCB" w:rsidRPr="00D26C54" w:rsidRDefault="00D76DCB" w:rsidP="008F02AA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  <w:t>Impressão (Não implementado)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  <w:t xml:space="preserve">               1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  <w:t>30/mai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  <w:t>30/mai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  <w:t>30/mai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sz w:val="22"/>
                <w:szCs w:val="22"/>
                <w:lang w:eastAsia="pt-BR"/>
              </w:rPr>
              <w:t>30/mai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Acesso remoto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Base de dados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1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Firewall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5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 xml:space="preserve">Djavan 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IDS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14/mai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VPN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15/mai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Monitoramento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Proxy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Backup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3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5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Antivírus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5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ind w:firstLineChars="200" w:firstLine="442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8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9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SEGURANÇA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36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30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20/mai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Politica de segurança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8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7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25/abr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Politica de Senha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3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Politica de E-mail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4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28/abr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Politica de acesso interno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7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6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4/mai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Politica de acesso externo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7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5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11/mai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1533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Politica de backup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3 </w:t>
            </w:r>
          </w:p>
        </w:tc>
        <w:tc>
          <w:tcPr>
            <w:tcW w:w="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2 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23/abr</w:t>
            </w:r>
          </w:p>
        </w:tc>
        <w:tc>
          <w:tcPr>
            <w:tcW w:w="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23/abr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Politica de Firewall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4 </w:t>
            </w: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4 </w:t>
            </w:r>
          </w:p>
        </w:tc>
        <w:tc>
          <w:tcPr>
            <w:tcW w:w="4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16/mai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30/abr</w:t>
            </w:r>
          </w:p>
        </w:tc>
        <w:tc>
          <w:tcPr>
            <w:tcW w:w="6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REPLANEJAMENTO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25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23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da Topologia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Roteadores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Switches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DMZ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Tipos de roteamento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Protocolos de Comutação</w:t>
            </w:r>
            <w:r w:rsidR="00D26C54"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</w:t>
            </w: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(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Switching</w:t>
            </w:r>
            <w:proofErr w:type="spellEnd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Divisão de sub-redes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endereços IP para ativos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Definição de escopo DHCP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C54" w:rsidRDefault="00D26C54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30/mar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IDS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4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11/mai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12/mai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VPN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    2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5/mai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5/mai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5/mai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D26C54">
        <w:trPr>
          <w:trHeight w:val="300"/>
        </w:trPr>
        <w:tc>
          <w:tcPr>
            <w:tcW w:w="1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Tempo Total: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        214 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          203 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D26C54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</w:tbl>
    <w:p w:rsidR="00A8636C" w:rsidRDefault="00A8636C" w:rsidP="00A8636C"/>
    <w:tbl>
      <w:tblPr>
        <w:tblW w:w="512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2"/>
        <w:gridCol w:w="995"/>
        <w:gridCol w:w="709"/>
        <w:gridCol w:w="854"/>
        <w:gridCol w:w="993"/>
        <w:gridCol w:w="989"/>
        <w:gridCol w:w="856"/>
        <w:gridCol w:w="1123"/>
      </w:tblGrid>
      <w:tr w:rsidR="00D76DCB" w:rsidRPr="00D26C54" w:rsidTr="006E1C26">
        <w:trPr>
          <w:trHeight w:val="300"/>
        </w:trPr>
        <w:tc>
          <w:tcPr>
            <w:tcW w:w="23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lang w:eastAsia="pt-BR"/>
              </w:rPr>
              <w:t>PROJETO FÍSICO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Início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Início Real</w:t>
            </w:r>
          </w:p>
        </w:tc>
        <w:tc>
          <w:tcPr>
            <w:tcW w:w="5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  <w:t>Término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0"/>
                <w:szCs w:val="20"/>
                <w:lang w:eastAsia="pt-BR"/>
              </w:rPr>
              <w:t>Término Real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Recurso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ITENS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Horas Previstas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Horas Reais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DESENVOLVIMENTO DAS PLANTAS FÍSICAS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</w:t>
            </w:r>
            <w:r w:rsidR="00F92DA6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</w:t>
            </w: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das EF, ER, TR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Cálculo das </w:t>
            </w:r>
            <w:r w:rsidR="00F92DA6"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Áreas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Definir quantidade de WA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14/mar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Desenhar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BayFace</w:t>
            </w:r>
            <w:proofErr w:type="spellEnd"/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20/mar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20/mar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CABEAMENTO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94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Dimensionamento de Cabos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63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Distribuição de Tomadas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8</w:t>
            </w:r>
          </w:p>
        </w:tc>
        <w:tc>
          <w:tcPr>
            <w:tcW w:w="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17</w:t>
            </w:r>
          </w:p>
        </w:tc>
        <w:tc>
          <w:tcPr>
            <w:tcW w:w="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3/abr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3/abr</w:t>
            </w:r>
          </w:p>
        </w:tc>
        <w:tc>
          <w:tcPr>
            <w:tcW w:w="5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4/abr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5/abr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 xml:space="preserve"> Definir tipos de Cabos, conectores e tomadas</w:t>
            </w:r>
          </w:p>
        </w:tc>
        <w:tc>
          <w:tcPr>
            <w:tcW w:w="5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5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24/abr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Identificação de passivos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27/abr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DIAGRAMA UNIFILAR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17/abr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Definir diagrama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unifilar</w:t>
            </w:r>
            <w:proofErr w:type="spellEnd"/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Desenhar diagrama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unifilar</w:t>
            </w:r>
            <w:proofErr w:type="spellEnd"/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INFRA-ESTRUTURA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Dimensionamento de calhas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F92DA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da infraestrutura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Desenhar calhas na planta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ATERRAMENTO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Desenhar esquema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Unifilar</w:t>
            </w:r>
            <w:proofErr w:type="spellEnd"/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13/mar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13/abr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SEGURANÇA FÍSICA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do tipo de acesso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7/mai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do tipo de câmeras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Desenhar a localização de câmeras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do controle de acesso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Cotação: Acesso, Câmeras e Sistema Contra Incêndio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11/mai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Equipamentos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69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2/jun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de Switch e Roteador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2/jun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de Servidores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2/jun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de Rack, Patch e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Voice</w:t>
            </w:r>
            <w:proofErr w:type="spellEnd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Panel</w:t>
            </w:r>
            <w:proofErr w:type="spellEnd"/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15/mai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16/mai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Definição de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Work</w:t>
            </w:r>
            <w:proofErr w:type="spellEnd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Station</w:t>
            </w:r>
            <w:proofErr w:type="spellEnd"/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20/fev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3/mar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Telefonia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Análise do projeto de telefonia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Levantamento do serviços </w:t>
            </w: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necessários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4</w:t>
            </w:r>
          </w:p>
        </w:tc>
        <w:tc>
          <w:tcPr>
            <w:tcW w:w="3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5</w:t>
            </w:r>
          </w:p>
        </w:tc>
        <w:tc>
          <w:tcPr>
            <w:tcW w:w="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>18/mai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19/mai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lastRenderedPageBreak/>
              <w:t xml:space="preserve"> Definir Link de Telefonia</w:t>
            </w:r>
          </w:p>
        </w:tc>
        <w:tc>
          <w:tcPr>
            <w:tcW w:w="5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22/mai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Nathalia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Definir Aparelho PABX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Definir Uso de VoIP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Definir uso da Telefonia IP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Rafael/</w:t>
            </w: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Desenhar Planta da Telefonia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1.5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19/mai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21/mai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Djavan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Definir aparelhos telefônicos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4/jun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4/jun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Regiane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Documentação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4/jun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18/mai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4/jun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REPROJETO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DOCUMENTAÇÃO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Todos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REPROJETO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Dimensionamento de Cabos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23/abr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 Distribuição de Tomadas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6C2D" w:rsidRDefault="00046C2D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20/abr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21/abr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21/abr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Anderson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D76DCB" w:rsidRPr="00D26C54" w:rsidTr="006E1C26">
        <w:trPr>
          <w:trHeight w:val="300"/>
        </w:trPr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Tempo Total: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250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244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046C2D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D26C54" w:rsidRDefault="00D76DCB" w:rsidP="004558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</w:pPr>
            <w:r w:rsidRPr="00D26C54">
              <w:rPr>
                <w:rFonts w:ascii="Calibri" w:hAnsi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</w:tbl>
    <w:p w:rsidR="00D76DCB" w:rsidRDefault="00D76DCB" w:rsidP="00A8636C"/>
    <w:p w:rsidR="006E1C26" w:rsidRPr="004C5F80" w:rsidRDefault="006E1C26" w:rsidP="00A8636C"/>
    <w:p w:rsidR="00A8636C" w:rsidRPr="00F92DA6" w:rsidRDefault="00A8636C" w:rsidP="00F92DA6">
      <w:pPr>
        <w:pStyle w:val="Ttulo2"/>
      </w:pPr>
      <w:bookmarkStart w:id="80" w:name="_Toc358121224"/>
      <w:bookmarkStart w:id="81" w:name="_Toc358121769"/>
      <w:bookmarkStart w:id="82" w:name="_Toc358122314"/>
      <w:bookmarkStart w:id="83" w:name="_Toc358123404"/>
      <w:bookmarkStart w:id="84" w:name="_Toc358123949"/>
      <w:bookmarkStart w:id="85" w:name="_Toc358124494"/>
      <w:bookmarkStart w:id="86" w:name="_Toc358266304"/>
      <w:r w:rsidRPr="00F92DA6">
        <w:t>2.5. Lista de Serviços</w:t>
      </w:r>
      <w:bookmarkEnd w:id="69"/>
      <w:bookmarkEnd w:id="70"/>
      <w:bookmarkEnd w:id="71"/>
      <w:bookmarkEnd w:id="72"/>
      <w:bookmarkEnd w:id="73"/>
      <w:bookmarkEnd w:id="80"/>
      <w:bookmarkEnd w:id="81"/>
      <w:bookmarkEnd w:id="82"/>
      <w:bookmarkEnd w:id="83"/>
      <w:bookmarkEnd w:id="84"/>
      <w:bookmarkEnd w:id="85"/>
      <w:bookmarkEnd w:id="86"/>
    </w:p>
    <w:p w:rsidR="00A8636C" w:rsidRPr="00880D7F" w:rsidRDefault="00A8636C" w:rsidP="00A8636C">
      <w:pPr>
        <w:rPr>
          <w:rFonts w:cs="Arial"/>
          <w:sz w:val="20"/>
          <w:szCs w:val="20"/>
        </w:rPr>
      </w:pP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42"/>
        <w:gridCol w:w="1603"/>
        <w:gridCol w:w="1984"/>
      </w:tblGrid>
      <w:tr w:rsidR="00A8636C" w:rsidRPr="00F92DA6" w:rsidTr="00F92DA6">
        <w:trPr>
          <w:trHeight w:val="330"/>
        </w:trPr>
        <w:tc>
          <w:tcPr>
            <w:tcW w:w="5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vAlign w:val="bottom"/>
          </w:tcPr>
          <w:p w:rsidR="00A8636C" w:rsidRPr="00F92DA6" w:rsidRDefault="00A8636C" w:rsidP="00A8636C">
            <w:pPr>
              <w:jc w:val="center"/>
              <w:rPr>
                <w:rFonts w:cs="Arial"/>
                <w:b/>
                <w:bCs/>
              </w:rPr>
            </w:pPr>
            <w:r w:rsidRPr="00F92DA6">
              <w:rPr>
                <w:rFonts w:cs="Arial"/>
                <w:b/>
                <w:bCs/>
              </w:rPr>
              <w:t>Serviço</w:t>
            </w:r>
          </w:p>
        </w:tc>
        <w:tc>
          <w:tcPr>
            <w:tcW w:w="16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bottom"/>
          </w:tcPr>
          <w:p w:rsidR="00A8636C" w:rsidRPr="00F92DA6" w:rsidRDefault="00A8636C" w:rsidP="00A8636C">
            <w:pPr>
              <w:jc w:val="center"/>
              <w:rPr>
                <w:rFonts w:cs="Arial"/>
                <w:b/>
                <w:bCs/>
              </w:rPr>
            </w:pPr>
            <w:r w:rsidRPr="00F92DA6">
              <w:rPr>
                <w:rFonts w:cs="Arial"/>
                <w:b/>
                <w:bCs/>
              </w:rPr>
              <w:t>Q</w:t>
            </w:r>
            <w:r w:rsidR="00F92DA6">
              <w:rPr>
                <w:rFonts w:cs="Arial"/>
                <w:b/>
                <w:bCs/>
              </w:rPr>
              <w:t>uan</w:t>
            </w:r>
            <w:r w:rsidRPr="00F92DA6">
              <w:rPr>
                <w:rFonts w:cs="Arial"/>
                <w:b/>
                <w:bCs/>
              </w:rPr>
              <w:t>t</w:t>
            </w:r>
            <w:r w:rsidR="00F92DA6">
              <w:rPr>
                <w:rFonts w:cs="Arial"/>
                <w:b/>
                <w:bCs/>
              </w:rPr>
              <w:t>ida</w:t>
            </w:r>
            <w:r w:rsidRPr="00F92DA6">
              <w:rPr>
                <w:rFonts w:cs="Arial"/>
                <w:b/>
                <w:bCs/>
              </w:rPr>
              <w:t>de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vAlign w:val="bottom"/>
          </w:tcPr>
          <w:p w:rsidR="00A8636C" w:rsidRPr="00F92DA6" w:rsidRDefault="00A8636C" w:rsidP="00A8636C">
            <w:pPr>
              <w:jc w:val="center"/>
              <w:rPr>
                <w:rFonts w:cs="Arial"/>
                <w:b/>
                <w:bCs/>
              </w:rPr>
            </w:pPr>
            <w:r w:rsidRPr="00F92DA6">
              <w:rPr>
                <w:rFonts w:cs="Arial"/>
                <w:b/>
                <w:bCs/>
              </w:rPr>
              <w:t>Preço Total</w:t>
            </w:r>
          </w:p>
        </w:tc>
      </w:tr>
      <w:tr w:rsidR="00A8636C" w:rsidRPr="00F92DA6" w:rsidTr="00F92DA6">
        <w:trPr>
          <w:trHeight w:val="330"/>
        </w:trPr>
        <w:tc>
          <w:tcPr>
            <w:tcW w:w="56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A8636C" w:rsidP="00017E3D">
            <w:pPr>
              <w:rPr>
                <w:rFonts w:cs="Arial"/>
              </w:rPr>
            </w:pPr>
            <w:r w:rsidRPr="00F92DA6">
              <w:rPr>
                <w:rFonts w:cs="Arial"/>
              </w:rPr>
              <w:t>Link d</w:t>
            </w:r>
            <w:r w:rsidR="00017E3D" w:rsidRPr="00F92DA6">
              <w:rPr>
                <w:rFonts w:cs="Arial"/>
              </w:rPr>
              <w:t xml:space="preserve">edicado </w:t>
            </w:r>
            <w:r w:rsidRPr="00F92DA6">
              <w:rPr>
                <w:rFonts w:cs="Arial"/>
              </w:rPr>
              <w:t xml:space="preserve">50MB 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A8636C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1 link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017E3D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R$ 5.380,00</w:t>
            </w:r>
          </w:p>
        </w:tc>
      </w:tr>
      <w:tr w:rsidR="00A8636C" w:rsidRPr="00F92DA6" w:rsidTr="00F92DA6">
        <w:trPr>
          <w:trHeight w:val="330"/>
        </w:trPr>
        <w:tc>
          <w:tcPr>
            <w:tcW w:w="56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017E3D" w:rsidP="00017E3D">
            <w:pPr>
              <w:rPr>
                <w:rFonts w:cs="Arial"/>
              </w:rPr>
            </w:pPr>
            <w:r w:rsidRPr="00F92DA6">
              <w:rPr>
                <w:rFonts w:cs="Arial"/>
              </w:rPr>
              <w:t xml:space="preserve">Link Banda Larga </w:t>
            </w:r>
            <w:r w:rsidR="00A8636C" w:rsidRPr="00F92DA6">
              <w:rPr>
                <w:rFonts w:cs="Arial"/>
              </w:rPr>
              <w:t xml:space="preserve">50MB 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A8636C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1 link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017E3D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R$ 559,00</w:t>
            </w:r>
          </w:p>
        </w:tc>
      </w:tr>
      <w:tr w:rsidR="00A8636C" w:rsidRPr="00F92DA6" w:rsidTr="00F92DA6">
        <w:trPr>
          <w:trHeight w:val="330"/>
        </w:trPr>
        <w:tc>
          <w:tcPr>
            <w:tcW w:w="56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A8636C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Registro de domínio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A8636C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017E3D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 xml:space="preserve">R$ </w:t>
            </w:r>
            <w:r w:rsidR="00A8636C" w:rsidRPr="00F92DA6">
              <w:rPr>
                <w:rFonts w:cs="Arial"/>
              </w:rPr>
              <w:t>30,00 / ano</w:t>
            </w:r>
          </w:p>
        </w:tc>
      </w:tr>
      <w:tr w:rsidR="00A8636C" w:rsidRPr="00F92DA6" w:rsidTr="00F92DA6">
        <w:trPr>
          <w:trHeight w:val="330"/>
        </w:trPr>
        <w:tc>
          <w:tcPr>
            <w:tcW w:w="56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A8636C" w:rsidP="00BA566E">
            <w:pPr>
              <w:rPr>
                <w:rFonts w:cs="Arial"/>
              </w:rPr>
            </w:pPr>
            <w:r w:rsidRPr="00F92DA6">
              <w:rPr>
                <w:rFonts w:cs="Arial"/>
              </w:rPr>
              <w:t xml:space="preserve">Suporte técnico </w:t>
            </w:r>
            <w:r w:rsidR="00BA566E" w:rsidRPr="00F92DA6">
              <w:rPr>
                <w:rFonts w:cs="Arial"/>
              </w:rPr>
              <w:t>presencial equipamento do cliente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BA566E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1 hora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8636C" w:rsidRPr="00F92DA6" w:rsidRDefault="00BA566E" w:rsidP="00A8636C">
            <w:pPr>
              <w:rPr>
                <w:rFonts w:cs="Arial"/>
              </w:rPr>
            </w:pPr>
            <w:r w:rsidRPr="00F92DA6">
              <w:rPr>
                <w:rFonts w:cs="Arial"/>
              </w:rPr>
              <w:t>R$ 350,00</w:t>
            </w:r>
          </w:p>
        </w:tc>
      </w:tr>
    </w:tbl>
    <w:p w:rsidR="00A8636C" w:rsidRDefault="00A8636C" w:rsidP="00A8636C">
      <w:pPr>
        <w:pStyle w:val="Ttulo2"/>
        <w:spacing w:before="0" w:after="0"/>
        <w:rPr>
          <w:b/>
          <w:bCs w:val="0"/>
          <w:i/>
          <w:iCs w:val="0"/>
          <w:sz w:val="20"/>
          <w:szCs w:val="20"/>
        </w:rPr>
      </w:pPr>
      <w:bookmarkStart w:id="87" w:name="_Toc200739492"/>
      <w:bookmarkStart w:id="88" w:name="_Toc200739674"/>
      <w:bookmarkStart w:id="89" w:name="_Toc200739925"/>
      <w:bookmarkStart w:id="90" w:name="_Toc200740331"/>
    </w:p>
    <w:p w:rsidR="00A8636C" w:rsidRDefault="00A8636C" w:rsidP="00A8636C"/>
    <w:p w:rsidR="00A8636C" w:rsidRPr="001706CE" w:rsidRDefault="00A8636C" w:rsidP="00A8636C"/>
    <w:p w:rsidR="00A8636C" w:rsidRPr="00F92DA6" w:rsidRDefault="00A8636C" w:rsidP="00F92DA6">
      <w:pPr>
        <w:pStyle w:val="Ttulo2"/>
      </w:pPr>
      <w:bookmarkStart w:id="91" w:name="_Toc201410144"/>
      <w:bookmarkStart w:id="92" w:name="_Toc358121225"/>
      <w:bookmarkStart w:id="93" w:name="_Toc358121770"/>
      <w:bookmarkStart w:id="94" w:name="_Toc358122315"/>
      <w:bookmarkStart w:id="95" w:name="_Toc358123405"/>
      <w:bookmarkStart w:id="96" w:name="_Toc358123950"/>
      <w:bookmarkStart w:id="97" w:name="_Toc358124495"/>
      <w:bookmarkStart w:id="98" w:name="_Toc358266305"/>
      <w:r w:rsidRPr="00F92DA6">
        <w:lastRenderedPageBreak/>
        <w:t>2.6. Lista de Equipamentos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tbl>
      <w:tblPr>
        <w:tblW w:w="5161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"/>
        <w:gridCol w:w="549"/>
        <w:gridCol w:w="144"/>
        <w:gridCol w:w="171"/>
        <w:gridCol w:w="363"/>
        <w:gridCol w:w="90"/>
        <w:gridCol w:w="271"/>
        <w:gridCol w:w="2950"/>
        <w:gridCol w:w="1113"/>
        <w:gridCol w:w="1559"/>
        <w:gridCol w:w="1843"/>
      </w:tblGrid>
      <w:tr w:rsidR="0091066E" w:rsidRPr="0091066E" w:rsidTr="00AC02C9">
        <w:trPr>
          <w:trHeight w:val="300"/>
        </w:trPr>
        <w:tc>
          <w:tcPr>
            <w:tcW w:w="46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91066E" w:rsidRDefault="00F92DA6" w:rsidP="0091066E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b/>
                <w:bCs/>
                <w:color w:val="000000"/>
                <w:sz w:val="22"/>
                <w:szCs w:val="22"/>
              </w:rPr>
              <w:t>QTD</w:t>
            </w:r>
          </w:p>
        </w:tc>
        <w:tc>
          <w:tcPr>
            <w:tcW w:w="33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b/>
                <w:bCs/>
                <w:color w:val="000000"/>
                <w:sz w:val="22"/>
                <w:szCs w:val="22"/>
              </w:rPr>
              <w:t>UND</w:t>
            </w:r>
          </w:p>
        </w:tc>
        <w:tc>
          <w:tcPr>
            <w:tcW w:w="174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b/>
                <w:bCs/>
                <w:color w:val="000000"/>
                <w:sz w:val="22"/>
                <w:szCs w:val="22"/>
              </w:rPr>
              <w:t>Descrição do Produto</w:t>
            </w:r>
          </w:p>
        </w:tc>
        <w:tc>
          <w:tcPr>
            <w:tcW w:w="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EC7948" w:rsidRDefault="00D76DCB" w:rsidP="0091066E">
            <w:pPr>
              <w:jc w:val="left"/>
              <w:rPr>
                <w:rFonts w:cs="Arial"/>
                <w:b/>
                <w:bCs/>
                <w:color w:val="000000"/>
                <w:sz w:val="17"/>
                <w:szCs w:val="17"/>
              </w:rPr>
            </w:pPr>
            <w:r w:rsidRPr="00EC7948">
              <w:rPr>
                <w:rFonts w:cs="Arial"/>
                <w:b/>
                <w:bCs/>
                <w:color w:val="000000"/>
                <w:sz w:val="17"/>
                <w:szCs w:val="17"/>
              </w:rPr>
              <w:t>Fornecedor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b/>
                <w:bCs/>
                <w:color w:val="000000"/>
                <w:sz w:val="22"/>
                <w:szCs w:val="22"/>
              </w:rPr>
              <w:t>Preço Unid.</w:t>
            </w:r>
          </w:p>
        </w:tc>
        <w:tc>
          <w:tcPr>
            <w:tcW w:w="10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b/>
                <w:bCs/>
                <w:color w:val="000000"/>
                <w:sz w:val="22"/>
                <w:szCs w:val="22"/>
              </w:rPr>
              <w:t>Preço Total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30.389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mt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Cabo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GigaLan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Augmented UTP 4P 23AWG CM CAT6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R$ 1,96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R$ 59.560,87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17.174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mt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Cabo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GigaLan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Augmented UTP 4P 23AWG CMR CAT6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R$ 1,96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R$ 33.661,04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1676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und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Patch cord UTP </w:t>
            </w:r>
            <w:proofErr w:type="spellStart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Gigalan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CAT6 2,5m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R$ 11,50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R$ 19.274,00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1579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r w:rsidRPr="0091066E">
              <w:rPr>
                <w:rFonts w:cs="Arial"/>
                <w:color w:val="000000"/>
                <w:sz w:val="22"/>
                <w:szCs w:val="22"/>
              </w:rPr>
              <w:t>Keystone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CAT.6 UTP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R$ 16,20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R$ 25.579,80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mt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FOP MM IN/OUT 50 / 125UM 8FO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R$ 10,82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R$ 3.440,76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und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D76DCB" w:rsidRPr="0091066E" w:rsidRDefault="00D76DCB" w:rsidP="00B84A4A">
            <w:pPr>
              <w:ind w:firstLineChars="6" w:firstLine="13"/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91066E">
              <w:rPr>
                <w:rFonts w:cs="Arial"/>
                <w:sz w:val="22"/>
                <w:szCs w:val="22"/>
                <w:lang w:val="en-US"/>
              </w:rPr>
              <w:t>Patch Cord SC/APC- SC/APC 5 Metros</w:t>
            </w:r>
          </w:p>
        </w:tc>
        <w:tc>
          <w:tcPr>
            <w:tcW w:w="6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R$ 16,40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R$ 196,80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33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nt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Cabo CI 50X30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R$ 8,62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R$ 2.741,16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bCs/>
                <w:color w:val="0A263C"/>
                <w:sz w:val="22"/>
                <w:szCs w:val="22"/>
              </w:rPr>
            </w:pPr>
            <w:r w:rsidRPr="00B84A4A">
              <w:rPr>
                <w:rFonts w:cs="Arial"/>
                <w:bCs/>
                <w:sz w:val="22"/>
                <w:szCs w:val="22"/>
              </w:rPr>
              <w:t xml:space="preserve">Aparelho Digital Siemens </w:t>
            </w:r>
            <w:proofErr w:type="spellStart"/>
            <w:r w:rsidRPr="00B84A4A">
              <w:rPr>
                <w:rFonts w:cs="Arial"/>
                <w:bCs/>
                <w:sz w:val="22"/>
                <w:szCs w:val="22"/>
              </w:rPr>
              <w:t>Openstage</w:t>
            </w:r>
            <w:proofErr w:type="spellEnd"/>
            <w:r w:rsidRPr="00B84A4A">
              <w:rPr>
                <w:rFonts w:cs="Arial"/>
                <w:bCs/>
                <w:sz w:val="22"/>
                <w:szCs w:val="22"/>
              </w:rPr>
              <w:t xml:space="preserve"> 15 TDM Ártico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Siemens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R$ 381,18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R$ 18.296,64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B84A4A" w:rsidRDefault="00D76DCB" w:rsidP="00B84A4A">
            <w:pPr>
              <w:jc w:val="left"/>
              <w:rPr>
                <w:rFonts w:cs="Arial"/>
                <w:bCs/>
                <w:sz w:val="22"/>
                <w:szCs w:val="22"/>
              </w:rPr>
            </w:pPr>
            <w:proofErr w:type="gramStart"/>
            <w:r w:rsidRPr="00B84A4A">
              <w:rPr>
                <w:rFonts w:cs="Arial"/>
                <w:bCs/>
                <w:sz w:val="22"/>
                <w:szCs w:val="22"/>
              </w:rPr>
              <w:t>P</w:t>
            </w:r>
            <w:r w:rsidR="00B84A4A">
              <w:rPr>
                <w:rFonts w:cs="Arial"/>
                <w:bCs/>
                <w:sz w:val="22"/>
                <w:szCs w:val="22"/>
              </w:rPr>
              <w:t>laca</w:t>
            </w:r>
            <w:r w:rsidRPr="00B84A4A">
              <w:rPr>
                <w:rFonts w:cs="Arial"/>
                <w:bCs/>
                <w:sz w:val="22"/>
                <w:szCs w:val="22"/>
              </w:rPr>
              <w:t xml:space="preserve"> - M</w:t>
            </w:r>
            <w:r w:rsidR="00B84A4A">
              <w:rPr>
                <w:rFonts w:cs="Arial"/>
                <w:bCs/>
                <w:sz w:val="22"/>
                <w:szCs w:val="22"/>
              </w:rPr>
              <w:t>ódulo</w:t>
            </w:r>
            <w:proofErr w:type="gramEnd"/>
            <w:r w:rsidRPr="00B84A4A">
              <w:rPr>
                <w:rFonts w:cs="Arial"/>
                <w:bCs/>
                <w:sz w:val="22"/>
                <w:szCs w:val="22"/>
              </w:rPr>
              <w:t xml:space="preserve"> SLA24N SIEMENS HIPATH 3550/3750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Siemens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B84A4A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R$</w:t>
            </w:r>
            <w:r w:rsidR="00B84A4A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2.314,00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R$ 4.628,00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PABX HIPATH 3550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Siemens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R$ 2.973,15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R$ 2.973,15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6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DIO A270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R$ 250,00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R$ 1.500,00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62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B84A4A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E</w:t>
            </w:r>
            <w:r w:rsidR="00B84A4A">
              <w:rPr>
                <w:rFonts w:cs="Arial"/>
                <w:color w:val="000000"/>
                <w:sz w:val="22"/>
                <w:szCs w:val="22"/>
              </w:rPr>
              <w:t>spelho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P</w:t>
            </w:r>
            <w:r w:rsidR="00B84A4A">
              <w:rPr>
                <w:rFonts w:cs="Arial"/>
                <w:color w:val="000000"/>
                <w:sz w:val="22"/>
                <w:szCs w:val="22"/>
              </w:rPr>
              <w:t>lano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2P - B</w:t>
            </w:r>
            <w:r w:rsidR="00B84A4A">
              <w:rPr>
                <w:rFonts w:cs="Arial"/>
                <w:color w:val="000000"/>
                <w:sz w:val="22"/>
                <w:szCs w:val="22"/>
              </w:rPr>
              <w:t>ranco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(4X2)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R$ 1,69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R$ 104,78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Controladora</w:t>
            </w:r>
            <w:r w:rsidR="00B84A4A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RFS-6000 com 24 portas (RFS-6010-10030-WR) + 5 AP-300 (WSAP-5110-050-WWR)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Motorola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R$ 16.900,00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R$ 16.900,00 </w:t>
            </w:r>
          </w:p>
        </w:tc>
      </w:tr>
      <w:tr w:rsidR="0091066E" w:rsidRPr="0091066E" w:rsidTr="00EC7948">
        <w:trPr>
          <w:trHeight w:val="33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88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5B517B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Patch </w:t>
            </w:r>
            <w:proofErr w:type="spellStart"/>
            <w:r w:rsidR="005B517B">
              <w:rPr>
                <w:rFonts w:cs="Arial"/>
                <w:color w:val="000000"/>
                <w:sz w:val="22"/>
                <w:szCs w:val="22"/>
              </w:rPr>
              <w:t>P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anel</w:t>
            </w:r>
            <w:proofErr w:type="spellEnd"/>
            <w:r w:rsidR="005B517B">
              <w:rPr>
                <w:rFonts w:cs="Arial"/>
                <w:color w:val="000000"/>
                <w:sz w:val="22"/>
                <w:szCs w:val="22"/>
              </w:rPr>
              <w:t xml:space="preserve"> CAT6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R$ 477,90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R$ 42.055,20 </w:t>
            </w:r>
          </w:p>
        </w:tc>
      </w:tr>
      <w:tr w:rsidR="0091066E" w:rsidRPr="0091066E" w:rsidTr="00EC7948">
        <w:trPr>
          <w:trHeight w:val="33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AF4DEF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Catalyst 3750X 12Port GE SFP IP Base WS-C3750X-12S-S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EC7948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isco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</w:t>
            </w:r>
            <w:r w:rsidR="005B517B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23.934,90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R$ 47.869,80</w:t>
            </w:r>
          </w:p>
        </w:tc>
      </w:tr>
      <w:tr w:rsidR="0091066E" w:rsidRPr="0091066E" w:rsidTr="00EC7948">
        <w:trPr>
          <w:trHeight w:val="33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6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AF4DEF">
            <w:pPr>
              <w:jc w:val="left"/>
              <w:rPr>
                <w:rFonts w:eastAsia="Arial Unicode MS" w:cs="Arial"/>
                <w:color w:val="000000"/>
                <w:sz w:val="22"/>
                <w:szCs w:val="22"/>
              </w:rPr>
            </w:pPr>
            <w:r w:rsidRPr="0091066E">
              <w:rPr>
                <w:rFonts w:eastAsia="Arial Unicode MS" w:cs="Arial"/>
                <w:color w:val="000000"/>
                <w:sz w:val="22"/>
                <w:szCs w:val="22"/>
              </w:rPr>
              <w:t>Switch SG500X-24-K9-NA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EC7948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isco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eastAsia="Arial Unicode MS" w:cs="Arial"/>
                <w:color w:val="000000"/>
                <w:sz w:val="22"/>
                <w:szCs w:val="22"/>
              </w:rPr>
            </w:pPr>
            <w:r w:rsidRPr="0091066E">
              <w:rPr>
                <w:rFonts w:eastAsia="Arial Unicode MS" w:cs="Arial"/>
                <w:color w:val="000000"/>
                <w:sz w:val="22"/>
                <w:szCs w:val="22"/>
              </w:rPr>
              <w:t>R$ 4.941,35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5B517B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R$ 29.648,10 </w:t>
            </w:r>
          </w:p>
        </w:tc>
      </w:tr>
      <w:tr w:rsidR="0091066E" w:rsidRPr="0091066E" w:rsidTr="00EC7948">
        <w:trPr>
          <w:trHeight w:val="33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8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AF4DEF" w:rsidP="00EC51BA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Switch </w:t>
            </w:r>
            <w:r w:rsidR="00EC51BA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SLM2048PT- </w:t>
            </w:r>
            <w:r w:rsidR="00D76DCB"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48P Smart Gigabit,</w:t>
            </w:r>
            <w:r w:rsidR="00EC51BA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2x Combo mini-GBIC, </w:t>
            </w:r>
            <w:proofErr w:type="spellStart"/>
            <w:r w:rsidR="00EC51BA">
              <w:rPr>
                <w:rFonts w:cs="Arial"/>
                <w:color w:val="000000"/>
                <w:sz w:val="22"/>
                <w:szCs w:val="22"/>
                <w:lang w:val="en-US"/>
              </w:rPr>
              <w:t>PoE</w:t>
            </w:r>
            <w:proofErr w:type="spellEnd"/>
            <w:r w:rsidR="00EC51BA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(180W)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EC7948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isco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R$ 4.241,46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5B517B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R$ 33.931,68 </w:t>
            </w:r>
          </w:p>
        </w:tc>
      </w:tr>
      <w:tr w:rsidR="0091066E" w:rsidRPr="0091066E" w:rsidTr="006E1C26">
        <w:trPr>
          <w:trHeight w:val="33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5B517B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SLM2048T-NA - Cisco Switch 48 portas Gigabit + 2 SFP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EC7948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isco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R$ 2.587,68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R$ 36.227,52 </w:t>
            </w:r>
          </w:p>
        </w:tc>
      </w:tr>
      <w:tr w:rsidR="0091066E" w:rsidRPr="0091066E" w:rsidTr="006E1C26">
        <w:trPr>
          <w:trHeight w:val="330"/>
        </w:trPr>
        <w:tc>
          <w:tcPr>
            <w:tcW w:w="46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lastRenderedPageBreak/>
              <w:t>2</w:t>
            </w:r>
            <w:proofErr w:type="gramEnd"/>
          </w:p>
        </w:tc>
        <w:tc>
          <w:tcPr>
            <w:tcW w:w="3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Roteador CISCO2901-K9</w:t>
            </w:r>
          </w:p>
        </w:tc>
        <w:tc>
          <w:tcPr>
            <w:tcW w:w="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EC7948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isco</w:t>
            </w:r>
          </w:p>
        </w:tc>
        <w:tc>
          <w:tcPr>
            <w:tcW w:w="8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R$ 4.998,00 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R$ 9.996,00</w:t>
            </w:r>
          </w:p>
        </w:tc>
      </w:tr>
      <w:tr w:rsidR="0091066E" w:rsidRPr="0091066E" w:rsidTr="006E1C26">
        <w:trPr>
          <w:trHeight w:val="330"/>
        </w:trPr>
        <w:tc>
          <w:tcPr>
            <w:tcW w:w="46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33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Firewall </w:t>
            </w: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PowerEdge</w:t>
            </w:r>
            <w:proofErr w:type="spellEnd"/>
            <w:proofErr w:type="gramEnd"/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420</w:t>
            </w:r>
          </w:p>
        </w:tc>
        <w:tc>
          <w:tcPr>
            <w:tcW w:w="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R$ 11.306,00 </w:t>
            </w:r>
          </w:p>
        </w:tc>
        <w:tc>
          <w:tcPr>
            <w:tcW w:w="10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R$ 22.612,00 </w:t>
            </w:r>
          </w:p>
        </w:tc>
      </w:tr>
      <w:tr w:rsidR="0091066E" w:rsidRPr="0091066E" w:rsidTr="00EC7948">
        <w:trPr>
          <w:trHeight w:val="33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96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Tampa Cega 1U 19"</w:t>
            </w:r>
            <w:proofErr w:type="gramEnd"/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R$ 10,00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R$ 960,00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7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Rack Fechado de Piso 44U 1000 mm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r w:rsidRPr="0091066E">
              <w:rPr>
                <w:rFonts w:cs="Arial"/>
                <w:color w:val="000000"/>
                <w:sz w:val="22"/>
                <w:szCs w:val="22"/>
              </w:rPr>
              <w:t>Multiway</w:t>
            </w:r>
            <w:proofErr w:type="spellEnd"/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R$ 1.750,00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R$ 12.250,00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53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Organizador de cabos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Furukawa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R$ 16,35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R$ 866,55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191E7D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4</w:t>
            </w:r>
            <w:bookmarkStart w:id="99" w:name="_GoBack"/>
            <w:bookmarkEnd w:id="99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No-break Eaton 9130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Eaton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R$ 3.786,00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R$ 7.572,00 </w:t>
            </w:r>
          </w:p>
        </w:tc>
      </w:tr>
      <w:tr w:rsidR="00EB1533" w:rsidRPr="00EB1533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533" w:rsidRPr="0091066E" w:rsidRDefault="00EB1533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533" w:rsidRPr="0091066E" w:rsidRDefault="00EB1533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533" w:rsidRPr="00EB1533" w:rsidRDefault="00EB1533" w:rsidP="00EB1533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cs="Arial"/>
                <w:color w:val="000000"/>
                <w:sz w:val="22"/>
                <w:szCs w:val="22"/>
                <w:lang w:val="en-US"/>
              </w:rPr>
              <w:t>Ar</w:t>
            </w:r>
            <w:proofErr w:type="spellEnd"/>
            <w:r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2"/>
                <w:szCs w:val="22"/>
                <w:lang w:val="en-US"/>
              </w:rPr>
              <w:t>Condicionado</w:t>
            </w:r>
            <w:proofErr w:type="spellEnd"/>
            <w:r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</w:t>
            </w:r>
            <w:r w:rsidRPr="00EB1533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PI18F/PE18F </w:t>
            </w:r>
            <w:proofErr w:type="spellStart"/>
            <w:r w:rsidRPr="00EB1533">
              <w:rPr>
                <w:rFonts w:cs="Arial"/>
                <w:color w:val="000000"/>
                <w:sz w:val="22"/>
                <w:szCs w:val="22"/>
                <w:lang w:val="en-US"/>
              </w:rPr>
              <w:t>SplitHighWall</w:t>
            </w:r>
            <w:proofErr w:type="spellEnd"/>
            <w:r w:rsidRPr="00EB1533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18000 BTUs Frio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533" w:rsidRPr="00EB1533" w:rsidRDefault="00EB1533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EB1533">
              <w:rPr>
                <w:rFonts w:cs="Arial"/>
                <w:color w:val="000000"/>
                <w:sz w:val="22"/>
                <w:szCs w:val="22"/>
                <w:lang w:val="en-US"/>
              </w:rPr>
              <w:t>Electrolux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533" w:rsidRPr="00EB1533" w:rsidRDefault="00EB1533" w:rsidP="0091066E">
            <w:pPr>
              <w:jc w:val="righ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EB1533">
              <w:rPr>
                <w:rFonts w:cs="Arial"/>
                <w:color w:val="000000"/>
                <w:sz w:val="22"/>
                <w:szCs w:val="22"/>
                <w:lang w:val="en-US"/>
              </w:rPr>
              <w:t>R$ 1.850,00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1533" w:rsidRPr="00EB1533" w:rsidRDefault="00EB1533" w:rsidP="0091066E">
            <w:pPr>
              <w:jc w:val="righ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EB1533">
              <w:rPr>
                <w:rFonts w:cs="Arial"/>
                <w:color w:val="000000"/>
                <w:sz w:val="22"/>
                <w:szCs w:val="22"/>
                <w:lang w:val="en-US"/>
              </w:rPr>
              <w:t>R$ 1.850,00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Servidor Backup </w:t>
            </w:r>
            <w:proofErr w:type="spellStart"/>
            <w:r w:rsidRPr="0091066E">
              <w:rPr>
                <w:rFonts w:cs="Arial"/>
                <w:color w:val="000000"/>
                <w:sz w:val="22"/>
                <w:szCs w:val="22"/>
              </w:rPr>
              <w:t>Powervault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4000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R$ 20.000,00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AF4DEF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R$ 20.000,00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Servidor de CFTV </w:t>
            </w: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PowerEdge</w:t>
            </w:r>
            <w:proofErr w:type="spellEnd"/>
            <w:proofErr w:type="gramEnd"/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R420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R$ 10.231,00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AF4DEF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R$ 10.231,00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Servidor AD </w:t>
            </w: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PowerEdge</w:t>
            </w:r>
            <w:proofErr w:type="spellEnd"/>
            <w:proofErr w:type="gramEnd"/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R420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R$ 11.106,00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R$ 11.106,00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Servidor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Web/FTP/DNS PowerEdge R420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R$ 7.141,00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R$ 7.141,00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Servidor DB </w:t>
            </w: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PowerEdge</w:t>
            </w:r>
            <w:proofErr w:type="spellEnd"/>
            <w:proofErr w:type="gramEnd"/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R420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R$ 9.435,00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R$ 9.435,00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7841C8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Servidor </w:t>
            </w:r>
            <w:proofErr w:type="spellStart"/>
            <w:r w:rsidRPr="0091066E">
              <w:rPr>
                <w:rFonts w:cs="Arial"/>
                <w:color w:val="000000"/>
                <w:sz w:val="22"/>
                <w:szCs w:val="22"/>
              </w:rPr>
              <w:t>IDS+Nagios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</w:rPr>
              <w:t>/</w:t>
            </w:r>
            <w:proofErr w:type="spellStart"/>
            <w:r w:rsidR="007841C8">
              <w:rPr>
                <w:rFonts w:cs="Arial"/>
                <w:color w:val="000000"/>
                <w:sz w:val="22"/>
                <w:szCs w:val="22"/>
              </w:rPr>
              <w:t>E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mail</w:t>
            </w:r>
            <w:proofErr w:type="spellEnd"/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  <w:r w:rsidR="007841C8">
              <w:rPr>
                <w:rFonts w:cs="Arial"/>
                <w:color w:val="000000"/>
                <w:sz w:val="22"/>
                <w:szCs w:val="22"/>
              </w:rPr>
              <w:t>A</w:t>
            </w:r>
            <w:r w:rsidR="007841C8" w:rsidRPr="0091066E">
              <w:rPr>
                <w:rFonts w:cs="Arial"/>
                <w:color w:val="000000"/>
                <w:sz w:val="22"/>
                <w:szCs w:val="22"/>
              </w:rPr>
              <w:t>ntivírus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/Proxy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R$ 8.965,00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R$ 8.965,00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</w:p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501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</w:p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EC51BA" w:rsidRDefault="00EC51BA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EC51BA">
              <w:rPr>
                <w:rFonts w:cs="Arial"/>
                <w:color w:val="000000"/>
                <w:sz w:val="22"/>
                <w:szCs w:val="22"/>
                <w:lang w:val="en-US"/>
              </w:rPr>
              <w:t>Desktop</w:t>
            </w:r>
            <w:r w:rsidR="00D76DCB" w:rsidRPr="00EC51BA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i9850 Intel core I7 8GB 1TB HDD Win 8 + Monitor LED 21,5" E2250SWN AOC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EC51BA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</w:p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Positivo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</w:p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R$ 2.069,00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7841C8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R$</w:t>
            </w:r>
            <w:r w:rsidR="007841C8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1.036.569,00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EC51BA" w:rsidP="00EC51BA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Laptop </w:t>
            </w:r>
            <w:proofErr w:type="spellStart"/>
            <w:r w:rsidR="00D76DCB"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Vostro</w:t>
            </w:r>
            <w:proofErr w:type="spellEnd"/>
            <w:r w:rsidR="00D76DCB"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3360, Windows 8 Pro Multi Language  + Office Home &amp; </w:t>
            </w:r>
            <w:proofErr w:type="spellStart"/>
            <w:r w:rsidR="00D76DCB"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>Bussness</w:t>
            </w:r>
            <w:proofErr w:type="spellEnd"/>
            <w:r w:rsidR="00D76DCB" w:rsidRPr="0091066E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2013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Dell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R$ 3.663,00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R$ 91.575,00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Capa para Note book Zamba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Targus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R$ 79,00 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R$ 1.975,00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76DCB" w:rsidRPr="0091066E" w:rsidRDefault="00D0516A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76DCB" w:rsidRPr="0091066E" w:rsidRDefault="00D0516A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DCB" w:rsidRPr="0091066E" w:rsidRDefault="00D0516A" w:rsidP="00D0516A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D0516A">
              <w:rPr>
                <w:rFonts w:cs="Arial"/>
                <w:color w:val="000000"/>
                <w:sz w:val="22"/>
                <w:szCs w:val="22"/>
              </w:rPr>
              <w:t xml:space="preserve">Impressora Multifuncional </w:t>
            </w:r>
            <w:proofErr w:type="gramStart"/>
            <w:r>
              <w:rPr>
                <w:rFonts w:cs="Arial"/>
                <w:color w:val="000000"/>
                <w:sz w:val="22"/>
                <w:szCs w:val="22"/>
              </w:rPr>
              <w:t>LaserJet</w:t>
            </w:r>
            <w:proofErr w:type="gramEnd"/>
            <w:r>
              <w:rPr>
                <w:rFonts w:cs="Arial"/>
                <w:color w:val="000000"/>
                <w:sz w:val="22"/>
                <w:szCs w:val="22"/>
              </w:rPr>
              <w:t xml:space="preserve"> Pro400 MFP M475dw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76DCB" w:rsidRPr="0091066E" w:rsidRDefault="00D0516A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D0516A">
              <w:rPr>
                <w:rFonts w:cs="Arial"/>
                <w:color w:val="000000"/>
                <w:sz w:val="22"/>
                <w:szCs w:val="22"/>
              </w:rPr>
              <w:t>H</w:t>
            </w:r>
            <w:r>
              <w:rPr>
                <w:rFonts w:cs="Arial"/>
                <w:color w:val="000000"/>
                <w:sz w:val="22"/>
                <w:szCs w:val="22"/>
              </w:rPr>
              <w:t>P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76DCB" w:rsidRPr="0091066E" w:rsidRDefault="00D0516A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R$ 2.499,00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76DCB" w:rsidRPr="0091066E" w:rsidRDefault="00D0516A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R$ 4.998,00</w:t>
            </w:r>
          </w:p>
        </w:tc>
      </w:tr>
      <w:tr w:rsidR="00D0516A" w:rsidRPr="002B4FD3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516A" w:rsidRDefault="00D0516A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516A" w:rsidRDefault="00D0516A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516A" w:rsidRPr="004B1FDA" w:rsidRDefault="002B4FD3" w:rsidP="002B4FD3">
            <w:pPr>
              <w:jc w:val="left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4B1FDA">
              <w:rPr>
                <w:rFonts w:cs="Arial"/>
                <w:color w:val="000000"/>
                <w:sz w:val="22"/>
                <w:szCs w:val="22"/>
                <w:lang w:val="en-US"/>
              </w:rPr>
              <w:t>Impressora</w:t>
            </w:r>
            <w:proofErr w:type="spellEnd"/>
            <w:r w:rsidRPr="004B1FDA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2F1913" w:rsidRPr="004B1FDA">
              <w:rPr>
                <w:rFonts w:cs="Arial"/>
                <w:color w:val="000000"/>
                <w:sz w:val="22"/>
                <w:szCs w:val="22"/>
                <w:lang w:val="en-US"/>
              </w:rPr>
              <w:t>Multif</w:t>
            </w:r>
            <w:proofErr w:type="spellEnd"/>
            <w:r w:rsidRPr="004B1FDA">
              <w:rPr>
                <w:rFonts w:cs="Arial"/>
                <w:color w:val="000000"/>
                <w:sz w:val="22"/>
                <w:szCs w:val="22"/>
                <w:lang w:val="en-US"/>
              </w:rPr>
              <w:t>.</w:t>
            </w:r>
            <w:r w:rsidR="002F1913" w:rsidRPr="004B1FDA">
              <w:rPr>
                <w:rFonts w:cs="Arial"/>
                <w:color w:val="000000"/>
                <w:sz w:val="22"/>
                <w:szCs w:val="22"/>
                <w:lang w:val="en-US"/>
              </w:rPr>
              <w:t xml:space="preserve"> Wireless Laser</w:t>
            </w:r>
            <w:r w:rsidRPr="004B1FDA">
              <w:rPr>
                <w:rFonts w:cs="Arial"/>
                <w:color w:val="000000"/>
                <w:sz w:val="22"/>
                <w:szCs w:val="22"/>
                <w:lang w:val="en-US"/>
              </w:rPr>
              <w:t>J</w:t>
            </w:r>
            <w:r w:rsidR="002F1913" w:rsidRPr="004B1FDA">
              <w:rPr>
                <w:rFonts w:cs="Arial"/>
                <w:color w:val="000000"/>
                <w:sz w:val="22"/>
                <w:szCs w:val="22"/>
                <w:lang w:val="en-US"/>
              </w:rPr>
              <w:t>et Pro100 M175NW</w:t>
            </w:r>
          </w:p>
        </w:tc>
        <w:tc>
          <w:tcPr>
            <w:tcW w:w="6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516A" w:rsidRPr="002B4FD3" w:rsidRDefault="002F1913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2B4FD3">
              <w:rPr>
                <w:rFonts w:cs="Arial"/>
                <w:color w:val="000000"/>
                <w:sz w:val="22"/>
                <w:szCs w:val="22"/>
              </w:rPr>
              <w:t>HP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516A" w:rsidRPr="002B4FD3" w:rsidRDefault="002B4FD3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R$ 1.449,00</w:t>
            </w:r>
          </w:p>
        </w:tc>
        <w:tc>
          <w:tcPr>
            <w:tcW w:w="1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516A" w:rsidRPr="002B4FD3" w:rsidRDefault="002B4FD3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R$ 33.327,00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46</w:t>
            </w:r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>Câmera IP Samsung modelo SNB-3000N</w:t>
            </w:r>
          </w:p>
        </w:tc>
        <w:tc>
          <w:tcPr>
            <w:tcW w:w="60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EC7948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S</w:t>
            </w:r>
            <w:r w:rsidRPr="0091066E">
              <w:rPr>
                <w:rFonts w:cs="Arial"/>
                <w:color w:val="000000"/>
                <w:sz w:val="22"/>
                <w:szCs w:val="22"/>
              </w:rPr>
              <w:t>amsung</w:t>
            </w:r>
          </w:p>
        </w:tc>
        <w:tc>
          <w:tcPr>
            <w:tcW w:w="84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R$ 4.321,66 </w:t>
            </w:r>
          </w:p>
        </w:tc>
        <w:tc>
          <w:tcPr>
            <w:tcW w:w="100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R$ 198.796,36 </w:t>
            </w:r>
          </w:p>
        </w:tc>
      </w:tr>
      <w:tr w:rsidR="0091066E" w:rsidRPr="0091066E" w:rsidTr="00EC7948">
        <w:trPr>
          <w:trHeight w:val="300"/>
        </w:trPr>
        <w:tc>
          <w:tcPr>
            <w:tcW w:w="46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339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91066E">
              <w:rPr>
                <w:rFonts w:cs="Arial"/>
                <w:color w:val="000000"/>
                <w:sz w:val="22"/>
                <w:szCs w:val="22"/>
              </w:rPr>
              <w:t>pç</w:t>
            </w:r>
            <w:proofErr w:type="spellEnd"/>
            <w:proofErr w:type="gramEnd"/>
          </w:p>
        </w:tc>
        <w:tc>
          <w:tcPr>
            <w:tcW w:w="174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sz w:val="22"/>
                <w:szCs w:val="22"/>
              </w:rPr>
            </w:pPr>
            <w:r w:rsidRPr="0091066E">
              <w:rPr>
                <w:rFonts w:cs="Arial"/>
                <w:sz w:val="22"/>
                <w:szCs w:val="22"/>
              </w:rPr>
              <w:t>Fechadura Biométrica DL 3500 STD</w:t>
            </w:r>
          </w:p>
        </w:tc>
        <w:tc>
          <w:tcPr>
            <w:tcW w:w="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left"/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r w:rsidRPr="0091066E">
              <w:rPr>
                <w:rFonts w:cs="Arial"/>
                <w:color w:val="000000"/>
                <w:sz w:val="22"/>
                <w:szCs w:val="22"/>
              </w:rPr>
              <w:t>Pelanet</w:t>
            </w:r>
            <w:proofErr w:type="spellEnd"/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R$ 2.280,00</w:t>
            </w:r>
          </w:p>
        </w:tc>
        <w:tc>
          <w:tcPr>
            <w:tcW w:w="10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6DCB" w:rsidRPr="0091066E" w:rsidRDefault="00D76DCB" w:rsidP="0091066E">
            <w:pPr>
              <w:jc w:val="right"/>
              <w:rPr>
                <w:rFonts w:cs="Arial"/>
                <w:color w:val="000000"/>
                <w:sz w:val="22"/>
                <w:szCs w:val="22"/>
              </w:rPr>
            </w:pPr>
            <w:r w:rsidRPr="0091066E">
              <w:rPr>
                <w:rFonts w:cs="Arial"/>
                <w:color w:val="000000"/>
                <w:sz w:val="22"/>
                <w:szCs w:val="22"/>
              </w:rPr>
              <w:t xml:space="preserve"> R$ 2.280,00 </w:t>
            </w:r>
          </w:p>
        </w:tc>
      </w:tr>
      <w:tr w:rsidR="00D76DCB" w:rsidRPr="00EC7948" w:rsidTr="00EC7948">
        <w:trPr>
          <w:trHeight w:val="300"/>
        </w:trPr>
        <w:tc>
          <w:tcPr>
            <w:tcW w:w="4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EC7948" w:rsidRDefault="00EC7948" w:rsidP="0091066E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</w:rPr>
            </w:pPr>
            <w:r w:rsidRPr="00EC7948">
              <w:rPr>
                <w:rFonts w:cs="Arial"/>
                <w:b/>
                <w:bCs/>
                <w:color w:val="000000"/>
                <w:sz w:val="22"/>
                <w:szCs w:val="22"/>
              </w:rPr>
              <w:t>TOTAL GERAL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D76DCB" w:rsidRPr="00EC7948" w:rsidRDefault="00D76DCB" w:rsidP="00EC7948">
            <w:pPr>
              <w:jc w:val="right"/>
              <w:rPr>
                <w:rFonts w:cs="Arial"/>
                <w:b/>
                <w:color w:val="000000"/>
                <w:sz w:val="22"/>
                <w:szCs w:val="22"/>
              </w:rPr>
            </w:pPr>
            <w:r w:rsidRPr="00EC7948">
              <w:rPr>
                <w:rFonts w:cs="Arial"/>
                <w:b/>
                <w:color w:val="000000"/>
                <w:sz w:val="22"/>
                <w:szCs w:val="22"/>
              </w:rPr>
              <w:t>R$</w:t>
            </w:r>
            <w:r w:rsidR="00EC7948">
              <w:rPr>
                <w:rFonts w:cs="Arial"/>
                <w:b/>
                <w:color w:val="000000"/>
                <w:sz w:val="22"/>
                <w:szCs w:val="22"/>
              </w:rPr>
              <w:t xml:space="preserve"> </w:t>
            </w:r>
            <w:r w:rsidRPr="00EC7948">
              <w:rPr>
                <w:rFonts w:cs="Arial"/>
                <w:b/>
                <w:color w:val="000000"/>
                <w:sz w:val="22"/>
                <w:szCs w:val="22"/>
              </w:rPr>
              <w:t>1.8</w:t>
            </w:r>
            <w:r w:rsidR="00EB1533" w:rsidRPr="00EC7948">
              <w:rPr>
                <w:rFonts w:cs="Arial"/>
                <w:b/>
                <w:color w:val="000000"/>
                <w:sz w:val="22"/>
                <w:szCs w:val="22"/>
              </w:rPr>
              <w:t>71</w:t>
            </w:r>
            <w:r w:rsidRPr="00EC7948">
              <w:rPr>
                <w:rFonts w:cs="Arial"/>
                <w:b/>
                <w:color w:val="000000"/>
                <w:sz w:val="22"/>
                <w:szCs w:val="22"/>
              </w:rPr>
              <w:t>.</w:t>
            </w:r>
            <w:r w:rsidR="00EB1533" w:rsidRPr="00EC7948">
              <w:rPr>
                <w:rFonts w:cs="Arial"/>
                <w:b/>
                <w:color w:val="000000"/>
                <w:sz w:val="22"/>
                <w:szCs w:val="22"/>
              </w:rPr>
              <w:t>094</w:t>
            </w:r>
            <w:r w:rsidRPr="00EC7948">
              <w:rPr>
                <w:rFonts w:cs="Arial"/>
                <w:b/>
                <w:color w:val="000000"/>
                <w:sz w:val="22"/>
                <w:szCs w:val="22"/>
              </w:rPr>
              <w:t>,21</w:t>
            </w:r>
          </w:p>
        </w:tc>
      </w:tr>
      <w:tr w:rsidR="00D76DCB" w:rsidRPr="00AF4DEF" w:rsidTr="0091066E">
        <w:tblPrEx>
          <w:tblLook w:val="0000" w:firstRow="0" w:lastRow="0" w:firstColumn="0" w:lastColumn="0" w:noHBand="0" w:noVBand="0"/>
        </w:tblPrEx>
        <w:trPr>
          <w:gridBefore w:val="1"/>
          <w:gridAfter w:val="4"/>
          <w:wBefore w:w="87" w:type="pct"/>
          <w:wAfter w:w="4051" w:type="pct"/>
          <w:trHeight w:val="270"/>
        </w:trPr>
        <w:tc>
          <w:tcPr>
            <w:tcW w:w="298" w:type="pct"/>
            <w:vAlign w:val="center"/>
          </w:tcPr>
          <w:p w:rsidR="00D76DCB" w:rsidRPr="0091066E" w:rsidRDefault="00D76DCB" w:rsidP="0091066E">
            <w:pPr>
              <w:jc w:val="center"/>
              <w:rPr>
                <w:rFonts w:cs="Arial"/>
                <w:bCs/>
                <w:sz w:val="22"/>
                <w:szCs w:val="22"/>
              </w:rPr>
            </w:pPr>
          </w:p>
        </w:tc>
        <w:tc>
          <w:tcPr>
            <w:tcW w:w="171" w:type="pct"/>
            <w:gridSpan w:val="2"/>
            <w:vAlign w:val="center"/>
          </w:tcPr>
          <w:p w:rsidR="00D76DCB" w:rsidRPr="0091066E" w:rsidRDefault="00D76DCB" w:rsidP="0091066E">
            <w:pPr>
              <w:jc w:val="center"/>
              <w:rPr>
                <w:rFonts w:cs="Arial"/>
                <w:bCs/>
                <w:sz w:val="22"/>
                <w:szCs w:val="22"/>
              </w:rPr>
            </w:pPr>
          </w:p>
        </w:tc>
        <w:tc>
          <w:tcPr>
            <w:tcW w:w="197" w:type="pct"/>
            <w:vAlign w:val="center"/>
          </w:tcPr>
          <w:p w:rsidR="00D76DCB" w:rsidRPr="0091066E" w:rsidRDefault="00D76DCB" w:rsidP="0091066E">
            <w:pPr>
              <w:jc w:val="center"/>
              <w:rPr>
                <w:rFonts w:cs="Arial"/>
                <w:bCs/>
                <w:sz w:val="22"/>
                <w:szCs w:val="22"/>
              </w:rPr>
            </w:pPr>
          </w:p>
        </w:tc>
        <w:tc>
          <w:tcPr>
            <w:tcW w:w="196" w:type="pct"/>
            <w:gridSpan w:val="2"/>
            <w:vAlign w:val="center"/>
          </w:tcPr>
          <w:p w:rsidR="00D76DCB" w:rsidRPr="0091066E" w:rsidRDefault="00D76DCB" w:rsidP="0091066E">
            <w:pPr>
              <w:jc w:val="center"/>
              <w:rPr>
                <w:rFonts w:cs="Arial"/>
                <w:sz w:val="22"/>
                <w:szCs w:val="22"/>
              </w:rPr>
            </w:pPr>
          </w:p>
        </w:tc>
      </w:tr>
    </w:tbl>
    <w:p w:rsidR="00A8636C" w:rsidRPr="00AF4DEF" w:rsidRDefault="00A8636C" w:rsidP="00AF4DEF">
      <w:pPr>
        <w:pStyle w:val="Ttulo2"/>
      </w:pPr>
      <w:bookmarkStart w:id="100" w:name="_Toc201410145"/>
      <w:bookmarkStart w:id="101" w:name="_Toc358121226"/>
      <w:bookmarkStart w:id="102" w:name="_Toc358121771"/>
      <w:bookmarkStart w:id="103" w:name="_Toc358122316"/>
      <w:bookmarkStart w:id="104" w:name="_Toc358123406"/>
      <w:bookmarkStart w:id="105" w:name="_Toc358123951"/>
      <w:bookmarkStart w:id="106" w:name="_Toc358124496"/>
      <w:bookmarkStart w:id="107" w:name="_Toc358266306"/>
      <w:r w:rsidRPr="00AF4DEF">
        <w:lastRenderedPageBreak/>
        <w:t>2.7. Lista de Softwares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A8636C" w:rsidRPr="00880D7F" w:rsidRDefault="00A8636C" w:rsidP="00A8636C">
      <w:pPr>
        <w:rPr>
          <w:rFonts w:cs="Arial"/>
          <w:sz w:val="20"/>
          <w:szCs w:val="20"/>
        </w:rPr>
      </w:pPr>
    </w:p>
    <w:tbl>
      <w:tblPr>
        <w:tblW w:w="8804" w:type="dxa"/>
        <w:tblInd w:w="5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93"/>
        <w:gridCol w:w="1701"/>
        <w:gridCol w:w="2410"/>
      </w:tblGrid>
      <w:tr w:rsidR="00A8636C" w:rsidRPr="00EC51BA" w:rsidTr="00EC51BA">
        <w:trPr>
          <w:trHeight w:val="64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8636C" w:rsidRPr="00EC51BA" w:rsidRDefault="00A8636C" w:rsidP="00EC51BA">
            <w:pPr>
              <w:jc w:val="left"/>
              <w:rPr>
                <w:rFonts w:cs="Arial"/>
                <w:b/>
                <w:bCs/>
              </w:rPr>
            </w:pPr>
            <w:r w:rsidRPr="00EC51BA">
              <w:rPr>
                <w:rFonts w:cs="Arial"/>
                <w:b/>
                <w:bCs/>
              </w:rPr>
              <w:t>Aplicação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  <w:b/>
                <w:bCs/>
              </w:rPr>
            </w:pPr>
            <w:r w:rsidRPr="00EC51BA">
              <w:rPr>
                <w:rFonts w:cs="Arial"/>
                <w:b/>
                <w:bCs/>
              </w:rPr>
              <w:t>Q</w:t>
            </w:r>
            <w:r w:rsidR="00EC51BA">
              <w:rPr>
                <w:rFonts w:cs="Arial"/>
                <w:b/>
                <w:bCs/>
              </w:rPr>
              <w:t>uan</w:t>
            </w:r>
            <w:r w:rsidRPr="00EC51BA">
              <w:rPr>
                <w:rFonts w:cs="Arial"/>
                <w:b/>
                <w:bCs/>
              </w:rPr>
              <w:t>t</w:t>
            </w:r>
            <w:r w:rsidR="00EC51BA">
              <w:rPr>
                <w:rFonts w:cs="Arial"/>
                <w:b/>
                <w:bCs/>
              </w:rPr>
              <w:t>ida</w:t>
            </w:r>
            <w:r w:rsidRPr="00EC51BA">
              <w:rPr>
                <w:rFonts w:cs="Arial"/>
                <w:b/>
                <w:bCs/>
              </w:rPr>
              <w:t>de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  <w:b/>
                <w:bCs/>
              </w:rPr>
            </w:pPr>
            <w:r w:rsidRPr="00EC51BA">
              <w:rPr>
                <w:rFonts w:cs="Arial"/>
                <w:b/>
                <w:bCs/>
              </w:rPr>
              <w:t>Preço Total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left"/>
              <w:rPr>
                <w:rFonts w:cs="Arial"/>
                <w:lang w:val="en-US"/>
              </w:rPr>
            </w:pPr>
            <w:r w:rsidRPr="00EC51BA">
              <w:rPr>
                <w:rFonts w:cs="Arial"/>
                <w:lang w:val="en-US"/>
              </w:rPr>
              <w:t>Windows 2012 Server Standard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R$ 2.382,00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r w:rsidRPr="00EC51BA">
              <w:rPr>
                <w:rFonts w:cs="Arial"/>
              </w:rPr>
              <w:t>CAL para Windows 2012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D72A3F" w:rsidP="00EC51B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D72A3F" w:rsidP="00EC51BA">
            <w:pPr>
              <w:jc w:val="center"/>
              <w:rPr>
                <w:rFonts w:cs="Arial"/>
              </w:rPr>
            </w:pPr>
            <w:r w:rsidRPr="00D72A3F">
              <w:rPr>
                <w:rFonts w:cs="Arial"/>
              </w:rPr>
              <w:t>R$ 43.834,50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Karpesky</w:t>
            </w:r>
            <w:proofErr w:type="spellEnd"/>
            <w:r w:rsidRPr="00EC51BA">
              <w:rPr>
                <w:rFonts w:cs="Arial"/>
              </w:rPr>
              <w:t xml:space="preserve"> 2013 c/ 1 ano de proteção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R$ 1.798,50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left"/>
              <w:rPr>
                <w:rFonts w:cs="Arial"/>
                <w:lang w:val="en-US"/>
              </w:rPr>
            </w:pPr>
            <w:proofErr w:type="spellStart"/>
            <w:proofErr w:type="gramStart"/>
            <w:r w:rsidRPr="00EC51BA">
              <w:rPr>
                <w:rFonts w:cs="Arial"/>
              </w:rPr>
              <w:t>AppAssure</w:t>
            </w:r>
            <w:proofErr w:type="spellEnd"/>
            <w:proofErr w:type="gramEnd"/>
            <w:r w:rsidRPr="00EC51BA">
              <w:rPr>
                <w:rFonts w:cs="Arial"/>
                <w:lang w:val="en-US"/>
              </w:rPr>
              <w:t xml:space="preserve"> - software p/ backup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  <w:lang w:val="en-US"/>
              </w:rPr>
            </w:pPr>
            <w:r w:rsidRPr="00EC51BA">
              <w:rPr>
                <w:rFonts w:cs="Arial"/>
                <w:lang w:val="en-US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6E1C26">
            <w:pPr>
              <w:jc w:val="center"/>
              <w:rPr>
                <w:rFonts w:cs="Arial"/>
                <w:lang w:val="en-US"/>
              </w:rPr>
            </w:pPr>
            <w:r w:rsidRPr="00EC51BA">
              <w:rPr>
                <w:rFonts w:cs="Arial"/>
              </w:rPr>
              <w:t>Instalado</w:t>
            </w:r>
            <w:r w:rsidRPr="00EC51BA">
              <w:rPr>
                <w:rFonts w:cs="Arial"/>
                <w:lang w:val="en-US"/>
              </w:rPr>
              <w:t xml:space="preserve"> de </w:t>
            </w:r>
            <w:r w:rsidRPr="00EC51BA">
              <w:rPr>
                <w:rFonts w:cs="Arial"/>
              </w:rPr>
              <w:t>fábrica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MySQL</w:t>
            </w:r>
            <w:proofErr w:type="gramEnd"/>
            <w:r w:rsidRPr="00EC51BA">
              <w:rPr>
                <w:rFonts w:cs="Arial"/>
              </w:rPr>
              <w:t xml:space="preserve"> (banco de dados)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r w:rsidRPr="00EC51BA">
              <w:rPr>
                <w:rFonts w:cs="Arial"/>
              </w:rPr>
              <w:t>Linux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6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Nagios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Iptables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Squid</w:t>
            </w:r>
            <w:proofErr w:type="spellEnd"/>
            <w:r w:rsidRPr="00EC51BA">
              <w:rPr>
                <w:rFonts w:cs="Arial"/>
              </w:rPr>
              <w:t xml:space="preserve"> - </w:t>
            </w:r>
            <w:proofErr w:type="gramStart"/>
            <w:r w:rsidRPr="00EC51BA">
              <w:rPr>
                <w:rFonts w:cs="Arial"/>
              </w:rPr>
              <w:t>proxy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Sarg</w:t>
            </w:r>
            <w:proofErr w:type="spellEnd"/>
            <w:r w:rsidRPr="00EC51BA">
              <w:rPr>
                <w:rFonts w:cs="Arial"/>
              </w:rPr>
              <w:t xml:space="preserve"> - tratamento dos logs do </w:t>
            </w:r>
            <w:proofErr w:type="spellStart"/>
            <w:r w:rsidR="00EC51BA">
              <w:rPr>
                <w:rFonts w:cs="Arial"/>
              </w:rPr>
              <w:t>S</w:t>
            </w:r>
            <w:r w:rsidRPr="00EC51BA">
              <w:rPr>
                <w:rFonts w:cs="Arial"/>
              </w:rPr>
              <w:t>quid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Snort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r w:rsidRPr="00EC51BA">
              <w:rPr>
                <w:rFonts w:cs="Arial"/>
              </w:rPr>
              <w:t>Bind9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Postfix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r w:rsidRPr="00EC51BA">
              <w:rPr>
                <w:rFonts w:cs="Arial"/>
              </w:rPr>
              <w:t>Dovecot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proofErr w:type="spellStart"/>
            <w:proofErr w:type="gramStart"/>
            <w:r w:rsidRPr="00EC51BA">
              <w:rPr>
                <w:rFonts w:cs="Arial"/>
              </w:rPr>
              <w:t>squirrelmail</w:t>
            </w:r>
            <w:proofErr w:type="spellEnd"/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55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r w:rsidRPr="00EC51BA">
              <w:rPr>
                <w:rFonts w:cs="Arial"/>
              </w:rPr>
              <w:t>Pro FTPD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51BA" w:rsidTr="00EC51BA">
        <w:trPr>
          <w:trHeight w:val="270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8636C" w:rsidRPr="00EC51BA" w:rsidRDefault="00A8636C" w:rsidP="00EC51BA">
            <w:pPr>
              <w:jc w:val="left"/>
              <w:rPr>
                <w:rFonts w:cs="Arial"/>
              </w:rPr>
            </w:pPr>
            <w:r w:rsidRPr="00EC51BA">
              <w:rPr>
                <w:rFonts w:cs="Arial"/>
              </w:rPr>
              <w:t>Apache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EC51BA" w:rsidRDefault="00A8636C" w:rsidP="00EC51BA">
            <w:pPr>
              <w:jc w:val="center"/>
              <w:rPr>
                <w:rFonts w:cs="Arial"/>
              </w:rPr>
            </w:pPr>
            <w:proofErr w:type="gramStart"/>
            <w:r w:rsidRPr="00EC51BA">
              <w:rPr>
                <w:rFonts w:cs="Arial"/>
              </w:rPr>
              <w:t>1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636C" w:rsidRPr="00EC51BA" w:rsidRDefault="006C24CE" w:rsidP="00EC51BA">
            <w:pPr>
              <w:jc w:val="center"/>
              <w:rPr>
                <w:rFonts w:cs="Arial"/>
              </w:rPr>
            </w:pPr>
            <w:r w:rsidRPr="00EC51BA">
              <w:rPr>
                <w:rFonts w:cs="Arial"/>
              </w:rPr>
              <w:t>R$ 0,00</w:t>
            </w:r>
          </w:p>
        </w:tc>
      </w:tr>
      <w:tr w:rsidR="00A8636C" w:rsidRPr="00EC7948" w:rsidTr="00EC51BA">
        <w:trPr>
          <w:trHeight w:val="270"/>
        </w:trPr>
        <w:tc>
          <w:tcPr>
            <w:tcW w:w="6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</w:tcPr>
          <w:p w:rsidR="00A8636C" w:rsidRPr="00EC7948" w:rsidRDefault="00A8636C" w:rsidP="00EC51BA">
            <w:pPr>
              <w:jc w:val="left"/>
              <w:rPr>
                <w:rFonts w:cs="Arial"/>
                <w:b/>
              </w:rPr>
            </w:pPr>
            <w:r w:rsidRPr="00EC7948">
              <w:rPr>
                <w:rFonts w:cs="Arial"/>
                <w:b/>
              </w:rPr>
              <w:t>TOTAL GERAL DE SOFTWARES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</w:tcPr>
          <w:p w:rsidR="00A8636C" w:rsidRPr="00EC7948" w:rsidRDefault="00A8636C" w:rsidP="00D72A3F">
            <w:pPr>
              <w:jc w:val="center"/>
              <w:rPr>
                <w:rFonts w:cs="Arial"/>
                <w:b/>
              </w:rPr>
            </w:pPr>
            <w:r w:rsidRPr="00EC7948">
              <w:rPr>
                <w:rFonts w:cs="Arial"/>
                <w:b/>
              </w:rPr>
              <w:t xml:space="preserve">R$ </w:t>
            </w:r>
            <w:r w:rsidR="006E1C26">
              <w:rPr>
                <w:rFonts w:cs="Arial"/>
                <w:b/>
              </w:rPr>
              <w:t>48.015,00</w:t>
            </w:r>
          </w:p>
        </w:tc>
      </w:tr>
    </w:tbl>
    <w:p w:rsidR="00A8636C" w:rsidRDefault="00A8636C" w:rsidP="006C24CE">
      <w:pPr>
        <w:pStyle w:val="Ttulo2"/>
        <w:spacing w:before="0" w:after="0"/>
        <w:jc w:val="center"/>
        <w:rPr>
          <w:bCs w:val="0"/>
          <w:i/>
          <w:iCs w:val="0"/>
          <w:sz w:val="20"/>
          <w:szCs w:val="20"/>
        </w:rPr>
      </w:pPr>
    </w:p>
    <w:p w:rsidR="00EC51BA" w:rsidRDefault="00EC51BA">
      <w:pPr>
        <w:tabs>
          <w:tab w:val="clear" w:pos="851"/>
        </w:tabs>
        <w:spacing w:line="240" w:lineRule="auto"/>
        <w:rPr>
          <w:rFonts w:cs="Arial"/>
          <w:i/>
          <w:caps/>
          <w:sz w:val="20"/>
          <w:szCs w:val="20"/>
        </w:rPr>
      </w:pPr>
      <w:r>
        <w:rPr>
          <w:bCs/>
          <w:i/>
          <w:iCs/>
          <w:sz w:val="20"/>
          <w:szCs w:val="20"/>
        </w:rPr>
        <w:br w:type="page"/>
      </w:r>
    </w:p>
    <w:p w:rsidR="0061590A" w:rsidRPr="0061590A" w:rsidRDefault="00A8636C" w:rsidP="0061590A">
      <w:pPr>
        <w:pStyle w:val="Ttulo2"/>
      </w:pPr>
      <w:bookmarkStart w:id="108" w:name="_Toc358121227"/>
      <w:bookmarkStart w:id="109" w:name="_Toc358121772"/>
      <w:bookmarkStart w:id="110" w:name="_Toc358122317"/>
      <w:bookmarkStart w:id="111" w:name="_Toc358123407"/>
      <w:bookmarkStart w:id="112" w:name="_Toc358123952"/>
      <w:bookmarkStart w:id="113" w:name="_Toc358124497"/>
      <w:bookmarkStart w:id="114" w:name="_Toc358266307"/>
      <w:r w:rsidRPr="00EC51BA">
        <w:lastRenderedPageBreak/>
        <w:t>2.8. Descritivos de Equipamento</w:t>
      </w:r>
      <w:bookmarkEnd w:id="108"/>
      <w:bookmarkEnd w:id="109"/>
      <w:bookmarkEnd w:id="110"/>
      <w:bookmarkEnd w:id="111"/>
      <w:bookmarkEnd w:id="112"/>
      <w:bookmarkEnd w:id="113"/>
      <w:bookmarkEnd w:id="114"/>
    </w:p>
    <w:tbl>
      <w:tblPr>
        <w:tblpPr w:leftFromText="141" w:rightFromText="141" w:vertAnchor="text" w:horzAnchor="margin" w:tblpY="84"/>
        <w:tblW w:w="9284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2"/>
        <w:gridCol w:w="4677"/>
        <w:gridCol w:w="2465"/>
      </w:tblGrid>
      <w:tr w:rsidR="00A8636C" w:rsidRPr="009141BD" w:rsidTr="00EC7948">
        <w:trPr>
          <w:trHeight w:val="315"/>
        </w:trPr>
        <w:tc>
          <w:tcPr>
            <w:tcW w:w="214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A8636C" w:rsidRPr="009141BD" w:rsidRDefault="00A8636C" w:rsidP="009141BD">
            <w:pPr>
              <w:jc w:val="center"/>
              <w:rPr>
                <w:rFonts w:cs="Arial"/>
                <w:b/>
                <w:bCs/>
              </w:rPr>
            </w:pPr>
            <w:r w:rsidRPr="009141BD">
              <w:rPr>
                <w:rFonts w:cs="Arial"/>
                <w:b/>
                <w:bCs/>
              </w:rPr>
              <w:t>Item</w:t>
            </w: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A8636C" w:rsidRPr="009141BD" w:rsidRDefault="00A8636C" w:rsidP="009141BD">
            <w:pPr>
              <w:jc w:val="center"/>
              <w:rPr>
                <w:rFonts w:cs="Arial"/>
                <w:b/>
                <w:bCs/>
              </w:rPr>
            </w:pPr>
            <w:r w:rsidRPr="009141BD"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8636C" w:rsidRPr="009141BD" w:rsidRDefault="00A8636C" w:rsidP="009141BD">
            <w:pPr>
              <w:jc w:val="center"/>
              <w:rPr>
                <w:rFonts w:cs="Arial"/>
                <w:b/>
                <w:bCs/>
              </w:rPr>
            </w:pPr>
            <w:r w:rsidRPr="009141BD">
              <w:rPr>
                <w:rFonts w:cs="Arial"/>
                <w:b/>
                <w:bCs/>
              </w:rPr>
              <w:t>Aplicação</w:t>
            </w:r>
          </w:p>
        </w:tc>
      </w:tr>
      <w:tr w:rsidR="00A8636C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9141BD" w:rsidRDefault="00A8636C" w:rsidP="009141BD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Computador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636C" w:rsidRPr="009141BD" w:rsidRDefault="00A8636C" w:rsidP="009141BD">
            <w:pPr>
              <w:jc w:val="left"/>
              <w:rPr>
                <w:rFonts w:cs="Arial"/>
                <w:bCs/>
                <w:color w:val="000000"/>
              </w:rPr>
            </w:pPr>
            <w:r w:rsidRPr="009141BD">
              <w:rPr>
                <w:rFonts w:cs="Arial"/>
                <w:bCs/>
                <w:color w:val="000000"/>
              </w:rPr>
              <w:t xml:space="preserve">Positivo i9850 Intel core I7 8GB 1TB HDD </w:t>
            </w:r>
            <w:proofErr w:type="spellStart"/>
            <w:r w:rsidRPr="009141BD">
              <w:rPr>
                <w:rFonts w:cs="Arial"/>
                <w:bCs/>
                <w:color w:val="000000"/>
              </w:rPr>
              <w:t>Win</w:t>
            </w:r>
            <w:proofErr w:type="spellEnd"/>
            <w:r w:rsidRPr="009141BD">
              <w:rPr>
                <w:rFonts w:cs="Arial"/>
                <w:bCs/>
                <w:color w:val="000000"/>
              </w:rPr>
              <w:t xml:space="preserve"> 8 </w:t>
            </w:r>
            <w:proofErr w:type="gramStart"/>
            <w:r w:rsidRPr="009141BD">
              <w:rPr>
                <w:rFonts w:cs="Arial"/>
                <w:bCs/>
                <w:color w:val="000000"/>
              </w:rPr>
              <w:t>+</w:t>
            </w:r>
            <w:r w:rsidR="009141BD">
              <w:rPr>
                <w:rFonts w:cs="Arial"/>
                <w:bCs/>
                <w:color w:val="000000"/>
              </w:rPr>
              <w:t xml:space="preserve"> Monitor LED 21,5"</w:t>
            </w:r>
            <w:proofErr w:type="gramEnd"/>
            <w:r w:rsidR="009141BD">
              <w:rPr>
                <w:rFonts w:cs="Arial"/>
                <w:bCs/>
                <w:color w:val="000000"/>
              </w:rPr>
              <w:t xml:space="preserve"> E2250SWN AOC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9141BD" w:rsidRDefault="009141BD" w:rsidP="0061590A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="00A8636C" w:rsidRPr="009141BD">
              <w:rPr>
                <w:rFonts w:cs="Arial"/>
              </w:rPr>
              <w:t>ala</w:t>
            </w:r>
            <w:r>
              <w:rPr>
                <w:rFonts w:cs="Arial"/>
              </w:rPr>
              <w:t>s</w:t>
            </w:r>
            <w:r w:rsidR="00A8636C" w:rsidRPr="009141BD">
              <w:rPr>
                <w:rFonts w:cs="Arial"/>
              </w:rPr>
              <w:t xml:space="preserve"> de aula</w:t>
            </w:r>
            <w:r>
              <w:rPr>
                <w:rFonts w:cs="Arial"/>
              </w:rPr>
              <w:t xml:space="preserve">, </w:t>
            </w:r>
            <w:r w:rsidR="0061590A">
              <w:rPr>
                <w:rFonts w:cs="Arial"/>
              </w:rPr>
              <w:t>b</w:t>
            </w:r>
            <w:r>
              <w:rPr>
                <w:rFonts w:cs="Arial"/>
              </w:rPr>
              <w:t>iblioteca</w:t>
            </w:r>
            <w:r w:rsidR="00A8636C" w:rsidRPr="009141BD">
              <w:rPr>
                <w:rFonts w:cs="Arial"/>
              </w:rPr>
              <w:t xml:space="preserve"> e </w:t>
            </w:r>
            <w:proofErr w:type="gramStart"/>
            <w:r w:rsidR="0061590A">
              <w:rPr>
                <w:rFonts w:cs="Arial"/>
              </w:rPr>
              <w:t>s</w:t>
            </w:r>
            <w:r w:rsidR="00A8636C" w:rsidRPr="009141BD">
              <w:rPr>
                <w:rFonts w:cs="Arial"/>
              </w:rPr>
              <w:t>ecretaria</w:t>
            </w:r>
            <w:proofErr w:type="gramEnd"/>
          </w:p>
        </w:tc>
      </w:tr>
      <w:tr w:rsidR="00A8636C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9141BD" w:rsidRDefault="00A8636C" w:rsidP="009141BD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Notebook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636C" w:rsidRPr="009141BD" w:rsidRDefault="00A8636C" w:rsidP="009141BD">
            <w:pPr>
              <w:jc w:val="left"/>
              <w:rPr>
                <w:rFonts w:cs="Arial"/>
                <w:color w:val="000000"/>
                <w:lang w:val="en-US"/>
              </w:rPr>
            </w:pPr>
            <w:proofErr w:type="spellStart"/>
            <w:r w:rsidRPr="009141BD">
              <w:rPr>
                <w:rFonts w:cs="Arial"/>
                <w:color w:val="000000"/>
                <w:lang w:val="en-US"/>
              </w:rPr>
              <w:t>Vostro</w:t>
            </w:r>
            <w:proofErr w:type="spellEnd"/>
            <w:r w:rsidRPr="009141BD">
              <w:rPr>
                <w:rFonts w:cs="Arial"/>
                <w:color w:val="000000"/>
                <w:lang w:val="en-US"/>
              </w:rPr>
              <w:t xml:space="preserve"> 3360 Laptop, Windows 8 Pro Multi Language  + Office Home &amp; </w:t>
            </w:r>
            <w:proofErr w:type="spellStart"/>
            <w:r w:rsidRPr="009141BD">
              <w:rPr>
                <w:rFonts w:cs="Arial"/>
                <w:color w:val="000000"/>
                <w:lang w:val="en-US"/>
              </w:rPr>
              <w:t>Bussness</w:t>
            </w:r>
            <w:proofErr w:type="spellEnd"/>
            <w:r w:rsidRPr="009141BD">
              <w:rPr>
                <w:rFonts w:cs="Arial"/>
                <w:color w:val="000000"/>
                <w:lang w:val="en-US"/>
              </w:rPr>
              <w:t xml:space="preserve"> 2013 + </w:t>
            </w:r>
            <w:proofErr w:type="spellStart"/>
            <w:r w:rsidR="009141BD" w:rsidRPr="009141BD">
              <w:rPr>
                <w:rFonts w:cs="Arial"/>
                <w:color w:val="000000"/>
                <w:lang w:val="en-US"/>
              </w:rPr>
              <w:t>Capa</w:t>
            </w:r>
            <w:proofErr w:type="spellEnd"/>
            <w:r w:rsidR="009141BD" w:rsidRPr="009141BD">
              <w:rPr>
                <w:rFonts w:cs="Arial"/>
                <w:color w:val="000000"/>
                <w:lang w:val="en-US"/>
              </w:rPr>
              <w:t xml:space="preserve"> </w:t>
            </w:r>
            <w:proofErr w:type="spellStart"/>
            <w:r w:rsidR="009141BD" w:rsidRPr="009141BD">
              <w:rPr>
                <w:rFonts w:cs="Arial"/>
                <w:color w:val="000000"/>
                <w:lang w:val="en-US"/>
              </w:rPr>
              <w:t>para</w:t>
            </w:r>
            <w:proofErr w:type="spellEnd"/>
            <w:r w:rsidR="009141BD" w:rsidRPr="009141BD">
              <w:rPr>
                <w:rFonts w:cs="Arial"/>
                <w:color w:val="000000"/>
                <w:lang w:val="en-US"/>
              </w:rPr>
              <w:t xml:space="preserve"> Note book </w:t>
            </w:r>
            <w:proofErr w:type="spellStart"/>
            <w:r w:rsidR="009141BD" w:rsidRPr="009141BD">
              <w:rPr>
                <w:rFonts w:cs="Arial"/>
                <w:color w:val="000000"/>
                <w:lang w:val="en-US"/>
              </w:rPr>
              <w:t>Zamba</w:t>
            </w:r>
            <w:proofErr w:type="spellEnd"/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9141BD" w:rsidRDefault="009141BD" w:rsidP="0061590A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="00A8636C" w:rsidRPr="009141BD">
              <w:rPr>
                <w:rFonts w:cs="Arial"/>
              </w:rPr>
              <w:t>iretoria</w:t>
            </w:r>
            <w:r w:rsidR="0061590A">
              <w:rPr>
                <w:rFonts w:cs="Arial"/>
              </w:rPr>
              <w:t>,</w:t>
            </w:r>
            <w:r w:rsidR="00A8636C" w:rsidRPr="009141BD">
              <w:rPr>
                <w:rFonts w:cs="Arial"/>
              </w:rPr>
              <w:t xml:space="preserve"> </w:t>
            </w:r>
            <w:r w:rsidR="0061590A">
              <w:rPr>
                <w:rFonts w:cs="Arial"/>
              </w:rPr>
              <w:t>c</w:t>
            </w:r>
            <w:r w:rsidR="00A8636C" w:rsidRPr="009141BD">
              <w:rPr>
                <w:rFonts w:cs="Arial"/>
              </w:rPr>
              <w:t>oord</w:t>
            </w:r>
            <w:r w:rsidR="0061590A">
              <w:rPr>
                <w:rFonts w:cs="Arial"/>
              </w:rPr>
              <w:t xml:space="preserve">enações e </w:t>
            </w:r>
            <w:proofErr w:type="gramStart"/>
            <w:r w:rsidR="0061590A">
              <w:rPr>
                <w:rFonts w:cs="Arial"/>
              </w:rPr>
              <w:t>treinamentos</w:t>
            </w:r>
            <w:proofErr w:type="gramEnd"/>
          </w:p>
        </w:tc>
      </w:tr>
      <w:tr w:rsidR="0061590A" w:rsidRPr="009141BD" w:rsidTr="00EC7948">
        <w:trPr>
          <w:trHeight w:val="127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Impressora </w:t>
            </w:r>
            <w:r>
              <w:rPr>
                <w:rFonts w:cs="Arial"/>
              </w:rPr>
              <w:t>Laser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61590A" w:rsidRDefault="0061590A" w:rsidP="00DA6E4C">
            <w:pPr>
              <w:jc w:val="left"/>
              <w:rPr>
                <w:rFonts w:cs="Arial"/>
                <w:color w:val="000000"/>
                <w:lang w:val="en-US"/>
              </w:rPr>
            </w:pPr>
            <w:proofErr w:type="spellStart"/>
            <w:r w:rsidRPr="0061590A">
              <w:rPr>
                <w:rFonts w:cs="Arial"/>
                <w:color w:val="000000"/>
                <w:lang w:val="en-US"/>
              </w:rPr>
              <w:t>Impressora</w:t>
            </w:r>
            <w:proofErr w:type="spellEnd"/>
            <w:r w:rsidRPr="0061590A">
              <w:rPr>
                <w:rFonts w:cs="Arial"/>
                <w:color w:val="000000"/>
                <w:lang w:val="en-US"/>
              </w:rPr>
              <w:t xml:space="preserve"> </w:t>
            </w:r>
            <w:proofErr w:type="spellStart"/>
            <w:r w:rsidRPr="0061590A">
              <w:rPr>
                <w:rFonts w:cs="Arial"/>
                <w:color w:val="000000"/>
                <w:lang w:val="en-US"/>
              </w:rPr>
              <w:t>Multifuncional</w:t>
            </w:r>
            <w:proofErr w:type="spellEnd"/>
            <w:r w:rsidRPr="0061590A">
              <w:rPr>
                <w:rFonts w:cs="Arial"/>
                <w:color w:val="000000"/>
                <w:lang w:val="en-US"/>
              </w:rPr>
              <w:t xml:space="preserve"> LaserJet Pro400 MFP M475dw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9141B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Secretaria</w:t>
            </w:r>
          </w:p>
        </w:tc>
      </w:tr>
      <w:tr w:rsidR="0061590A" w:rsidRPr="0061590A" w:rsidTr="00EC7948">
        <w:trPr>
          <w:trHeight w:val="127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Impressora </w:t>
            </w:r>
            <w:r>
              <w:rPr>
                <w:rFonts w:cs="Arial"/>
              </w:rPr>
              <w:t>Laser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61590A" w:rsidRDefault="0061590A" w:rsidP="0061590A">
            <w:pPr>
              <w:jc w:val="left"/>
              <w:rPr>
                <w:rFonts w:cs="Arial"/>
                <w:color w:val="000000"/>
                <w:lang w:val="en-US"/>
              </w:rPr>
            </w:pPr>
            <w:r w:rsidRPr="0061590A">
              <w:rPr>
                <w:rFonts w:cs="Arial"/>
                <w:color w:val="000000"/>
              </w:rPr>
              <w:t>Impressora</w:t>
            </w:r>
            <w:r w:rsidRPr="0061590A">
              <w:rPr>
                <w:rFonts w:cs="Arial"/>
                <w:color w:val="000000"/>
                <w:lang w:val="en-US"/>
              </w:rPr>
              <w:t xml:space="preserve"> </w:t>
            </w:r>
            <w:r w:rsidRPr="0061590A">
              <w:rPr>
                <w:rFonts w:cs="Arial"/>
                <w:color w:val="000000"/>
              </w:rPr>
              <w:t>Multifuncional</w:t>
            </w:r>
            <w:r w:rsidRPr="0061590A">
              <w:rPr>
                <w:rFonts w:cs="Arial"/>
                <w:color w:val="000000"/>
                <w:lang w:val="en-US"/>
              </w:rPr>
              <w:t xml:space="preserve"> Wireless </w:t>
            </w:r>
            <w:proofErr w:type="gramStart"/>
            <w:r w:rsidRPr="0061590A">
              <w:rPr>
                <w:rFonts w:cs="Arial"/>
                <w:color w:val="000000"/>
                <w:lang w:val="en-US"/>
              </w:rPr>
              <w:t>LaserJet</w:t>
            </w:r>
            <w:proofErr w:type="gramEnd"/>
            <w:r w:rsidRPr="0061590A">
              <w:rPr>
                <w:rFonts w:cs="Arial"/>
                <w:color w:val="000000"/>
                <w:lang w:val="en-US"/>
              </w:rPr>
              <w:t xml:space="preserve"> Pro100 M175NW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61590A" w:rsidRDefault="0061590A" w:rsidP="0061590A">
            <w:pPr>
              <w:jc w:val="left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Salas com </w:t>
            </w:r>
            <w:proofErr w:type="spellStart"/>
            <w:r>
              <w:rPr>
                <w:rFonts w:cs="Arial"/>
                <w:lang w:val="en-US"/>
              </w:rPr>
              <w:t>impressora</w:t>
            </w:r>
            <w:proofErr w:type="spellEnd"/>
          </w:p>
        </w:tc>
      </w:tr>
      <w:tr w:rsidR="0061590A" w:rsidRPr="009141BD" w:rsidTr="00EC7948">
        <w:trPr>
          <w:trHeight w:val="76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Servidor para firewall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proofErr w:type="gramStart"/>
            <w:r w:rsidRPr="009141BD">
              <w:rPr>
                <w:rFonts w:cs="Arial"/>
              </w:rPr>
              <w:t>2</w:t>
            </w:r>
            <w:proofErr w:type="gramEnd"/>
            <w:r w:rsidRPr="009141BD">
              <w:rPr>
                <w:rFonts w:cs="Arial"/>
              </w:rPr>
              <w:t xml:space="preserve"> x Dell </w:t>
            </w:r>
            <w:proofErr w:type="spellStart"/>
            <w:r w:rsidRPr="009141BD">
              <w:rPr>
                <w:rFonts w:cs="Arial"/>
              </w:rPr>
              <w:t>PowerEdge</w:t>
            </w:r>
            <w:proofErr w:type="spellEnd"/>
            <w:r w:rsidRPr="009141BD">
              <w:rPr>
                <w:rFonts w:cs="Arial"/>
              </w:rPr>
              <w:t xml:space="preserve"> 420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Controle de </w:t>
            </w:r>
            <w:r w:rsidR="00EC7948">
              <w:rPr>
                <w:rFonts w:cs="Arial"/>
              </w:rPr>
              <w:t>tráfego da r</w:t>
            </w:r>
            <w:r w:rsidRPr="009141BD">
              <w:rPr>
                <w:rFonts w:cs="Arial"/>
              </w:rPr>
              <w:t>ede</w:t>
            </w:r>
          </w:p>
        </w:tc>
      </w:tr>
      <w:tr w:rsidR="0061590A" w:rsidRPr="009141BD" w:rsidTr="00EC7948">
        <w:trPr>
          <w:trHeight w:val="127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Servidor para monitoramento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61590A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 xml:space="preserve">Servidor de CFTV </w:t>
            </w:r>
            <w:proofErr w:type="spellStart"/>
            <w:proofErr w:type="gramStart"/>
            <w:r w:rsidRPr="009141BD">
              <w:rPr>
                <w:rFonts w:cs="Arial"/>
                <w:color w:val="000000"/>
              </w:rPr>
              <w:t>PowerEdge</w:t>
            </w:r>
            <w:proofErr w:type="spellEnd"/>
            <w:proofErr w:type="gramEnd"/>
            <w:r w:rsidRPr="009141BD">
              <w:rPr>
                <w:rFonts w:cs="Arial"/>
                <w:color w:val="000000"/>
              </w:rPr>
              <w:t xml:space="preserve"> R420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EC7948" w:rsidP="0061590A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Monitoramento de c</w:t>
            </w:r>
            <w:r w:rsidR="0061590A" w:rsidRPr="009141BD">
              <w:rPr>
                <w:rFonts w:cs="Arial"/>
              </w:rPr>
              <w:t>âmeras</w:t>
            </w:r>
          </w:p>
        </w:tc>
      </w:tr>
      <w:tr w:rsidR="0061590A" w:rsidRPr="009141BD" w:rsidTr="00EC7948">
        <w:trPr>
          <w:trHeight w:val="630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Servidor para backup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61590A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 xml:space="preserve">Servidor Backup </w:t>
            </w:r>
            <w:proofErr w:type="spellStart"/>
            <w:r w:rsidRPr="009141BD">
              <w:rPr>
                <w:rFonts w:cs="Arial"/>
                <w:color w:val="000000"/>
              </w:rPr>
              <w:t>Powervault</w:t>
            </w:r>
            <w:proofErr w:type="spellEnd"/>
            <w:r w:rsidRPr="009141BD">
              <w:rPr>
                <w:rFonts w:cs="Arial"/>
                <w:color w:val="000000"/>
              </w:rPr>
              <w:t xml:space="preserve"> 4000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Servidor de </w:t>
            </w:r>
            <w:r w:rsidR="00EC7948">
              <w:rPr>
                <w:rFonts w:cs="Arial"/>
              </w:rPr>
              <w:t>b</w:t>
            </w:r>
            <w:r w:rsidRPr="009141BD">
              <w:rPr>
                <w:rFonts w:cs="Arial"/>
              </w:rPr>
              <w:t xml:space="preserve">ackup de </w:t>
            </w:r>
            <w:r w:rsidR="00EC7948">
              <w:rPr>
                <w:rFonts w:cs="Arial"/>
              </w:rPr>
              <w:t>a</w:t>
            </w:r>
            <w:r w:rsidRPr="009141BD">
              <w:rPr>
                <w:rFonts w:cs="Arial"/>
              </w:rPr>
              <w:t>rquivos</w:t>
            </w:r>
          </w:p>
        </w:tc>
      </w:tr>
      <w:tr w:rsidR="0061590A" w:rsidRPr="009141BD" w:rsidTr="00EC7948">
        <w:trPr>
          <w:trHeight w:val="630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Unidade de Backup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10 HD SAS </w:t>
            </w:r>
            <w:proofErr w:type="gramStart"/>
            <w:r w:rsidRPr="009141BD">
              <w:rPr>
                <w:rFonts w:cs="Arial"/>
              </w:rPr>
              <w:t>2</w:t>
            </w:r>
            <w:proofErr w:type="gramEnd"/>
            <w:r w:rsidRPr="009141BD">
              <w:rPr>
                <w:rFonts w:cs="Arial"/>
              </w:rPr>
              <w:t xml:space="preserve"> 300GB e 8 de 1TB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Armazenamento de </w:t>
            </w:r>
            <w:r w:rsidR="00EC7948">
              <w:rPr>
                <w:rFonts w:cs="Arial"/>
              </w:rPr>
              <w:t>b</w:t>
            </w:r>
            <w:r w:rsidRPr="009141BD">
              <w:rPr>
                <w:rFonts w:cs="Arial"/>
              </w:rPr>
              <w:t>ackup</w:t>
            </w:r>
          </w:p>
        </w:tc>
      </w:tr>
      <w:tr w:rsidR="0061590A" w:rsidRPr="009141BD" w:rsidTr="00EC7948">
        <w:trPr>
          <w:trHeight w:val="630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Fitas para backup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Fitas LTO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Armazenamento de </w:t>
            </w:r>
            <w:r w:rsidR="00EC7948">
              <w:rPr>
                <w:rFonts w:cs="Arial"/>
              </w:rPr>
              <w:t>s</w:t>
            </w:r>
            <w:r w:rsidRPr="009141BD">
              <w:rPr>
                <w:rFonts w:cs="Arial"/>
              </w:rPr>
              <w:t>egurança de backup</w:t>
            </w:r>
          </w:p>
        </w:tc>
      </w:tr>
      <w:tr w:rsidR="0061590A" w:rsidRPr="009141BD" w:rsidTr="00EC7948">
        <w:trPr>
          <w:trHeight w:val="94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PABX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proofErr w:type="spellStart"/>
            <w:proofErr w:type="gramStart"/>
            <w:r w:rsidRPr="009141BD">
              <w:rPr>
                <w:rFonts w:cs="Arial"/>
              </w:rPr>
              <w:t>Pabx</w:t>
            </w:r>
            <w:proofErr w:type="spellEnd"/>
            <w:proofErr w:type="gramEnd"/>
            <w:r w:rsidRPr="009141BD">
              <w:rPr>
                <w:rFonts w:cs="Arial"/>
              </w:rPr>
              <w:t xml:space="preserve"> Digital </w:t>
            </w:r>
            <w:proofErr w:type="spellStart"/>
            <w:r w:rsidRPr="009141BD">
              <w:rPr>
                <w:rFonts w:cs="Arial"/>
              </w:rPr>
              <w:t>Hipath</w:t>
            </w:r>
            <w:proofErr w:type="spellEnd"/>
            <w:r w:rsidRPr="009141BD">
              <w:rPr>
                <w:rFonts w:cs="Arial"/>
              </w:rPr>
              <w:t xml:space="preserve"> 3550 – Siemens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Divisão de </w:t>
            </w:r>
            <w:r w:rsidR="00EC7948">
              <w:rPr>
                <w:rFonts w:cs="Arial"/>
              </w:rPr>
              <w:t>l</w:t>
            </w:r>
            <w:r w:rsidRPr="009141BD">
              <w:rPr>
                <w:rFonts w:cs="Arial"/>
              </w:rPr>
              <w:t xml:space="preserve">inhas </w:t>
            </w:r>
            <w:r w:rsidR="00EC7948">
              <w:rPr>
                <w:rFonts w:cs="Arial"/>
              </w:rPr>
              <w:t>t</w:t>
            </w:r>
            <w:r w:rsidRPr="009141BD">
              <w:rPr>
                <w:rFonts w:cs="Arial"/>
              </w:rPr>
              <w:t>elefônicas.</w:t>
            </w:r>
          </w:p>
        </w:tc>
      </w:tr>
      <w:tr w:rsidR="0061590A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RACK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proofErr w:type="gramStart"/>
            <w:r w:rsidRPr="009141BD">
              <w:rPr>
                <w:rFonts w:cs="Arial"/>
              </w:rPr>
              <w:t>Rack Padrão 19"</w:t>
            </w:r>
            <w:proofErr w:type="gramEnd"/>
            <w:r w:rsidRPr="009141BD">
              <w:rPr>
                <w:rFonts w:cs="Arial"/>
              </w:rPr>
              <w:t xml:space="preserve"> 44U - Fechado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Para organização de </w:t>
            </w:r>
            <w:r w:rsidR="00EC7948">
              <w:rPr>
                <w:rFonts w:cs="Arial"/>
              </w:rPr>
              <w:t>e</w:t>
            </w:r>
            <w:r w:rsidRPr="009141BD">
              <w:rPr>
                <w:rFonts w:cs="Arial"/>
              </w:rPr>
              <w:t>quipamentos</w:t>
            </w:r>
          </w:p>
        </w:tc>
      </w:tr>
      <w:tr w:rsidR="0061590A" w:rsidRPr="009141BD" w:rsidTr="00EC7948">
        <w:trPr>
          <w:trHeight w:val="630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>Switch 24 portas – Distribuição - CISCO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61590A" w:rsidRDefault="0061590A" w:rsidP="0061590A">
            <w:pPr>
              <w:jc w:val="left"/>
              <w:rPr>
                <w:rFonts w:cs="Arial"/>
              </w:rPr>
            </w:pPr>
            <w:r w:rsidRPr="0061590A">
              <w:rPr>
                <w:rFonts w:cs="Arial"/>
              </w:rPr>
              <w:t>Switch Cisco SG500X-24-K9-NA</w:t>
            </w:r>
          </w:p>
          <w:p w:rsidR="0061590A" w:rsidRPr="0061590A" w:rsidRDefault="0061590A" w:rsidP="0061590A">
            <w:pPr>
              <w:jc w:val="left"/>
              <w:rPr>
                <w:rFonts w:cs="Arial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>Distribuição para a rede interna</w:t>
            </w:r>
          </w:p>
        </w:tc>
      </w:tr>
      <w:tr w:rsidR="0061590A" w:rsidRPr="009141BD" w:rsidTr="00EC7948">
        <w:trPr>
          <w:trHeight w:val="630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lastRenderedPageBreak/>
              <w:t>Switch de acesso 48 portas POE - CISCO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4B1FDA" w:rsidRDefault="0061590A" w:rsidP="0061590A">
            <w:pPr>
              <w:jc w:val="left"/>
              <w:rPr>
                <w:rFonts w:cs="Arial"/>
                <w:lang w:val="en-US"/>
              </w:rPr>
            </w:pPr>
            <w:r w:rsidRPr="004B1FDA">
              <w:rPr>
                <w:rFonts w:cs="Arial"/>
                <w:lang w:val="en-US"/>
              </w:rPr>
              <w:t xml:space="preserve">Switch SLM2048PT- 48P Smart Gigabit, 2x Combo mini-GBIC, </w:t>
            </w:r>
            <w:proofErr w:type="spellStart"/>
            <w:r w:rsidRPr="004B1FDA">
              <w:rPr>
                <w:rFonts w:cs="Arial"/>
                <w:lang w:val="en-US"/>
              </w:rPr>
              <w:t>PoE</w:t>
            </w:r>
            <w:proofErr w:type="spellEnd"/>
            <w:r w:rsidRPr="004B1FDA">
              <w:rPr>
                <w:rFonts w:cs="Arial"/>
                <w:lang w:val="en-US"/>
              </w:rPr>
              <w:t xml:space="preserve"> (180W)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 xml:space="preserve">Distribuição de IP e energia para as </w:t>
            </w:r>
            <w:r w:rsidR="00EC7948">
              <w:rPr>
                <w:rFonts w:cs="Arial"/>
                <w:color w:val="000000"/>
              </w:rPr>
              <w:t>c</w:t>
            </w:r>
            <w:r w:rsidRPr="009141BD">
              <w:rPr>
                <w:rFonts w:cs="Arial"/>
                <w:color w:val="000000"/>
              </w:rPr>
              <w:t>âmeras</w:t>
            </w:r>
          </w:p>
        </w:tc>
      </w:tr>
      <w:tr w:rsidR="0061590A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Switch </w:t>
            </w:r>
            <w:r>
              <w:rPr>
                <w:rFonts w:cs="Arial"/>
              </w:rPr>
              <w:t xml:space="preserve">12P </w:t>
            </w:r>
            <w:r w:rsidRPr="009141BD">
              <w:rPr>
                <w:rFonts w:cs="Arial"/>
              </w:rPr>
              <w:t>core - CISCO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4B1FDA" w:rsidRDefault="0061590A" w:rsidP="0061590A">
            <w:pPr>
              <w:jc w:val="left"/>
              <w:rPr>
                <w:rFonts w:cs="Arial"/>
                <w:lang w:val="en-US"/>
              </w:rPr>
            </w:pPr>
            <w:r w:rsidRPr="004B1FDA">
              <w:rPr>
                <w:rFonts w:cs="Arial"/>
                <w:lang w:val="en-US"/>
              </w:rPr>
              <w:t>Catalyst 3750X 12Port GE SFP IP Base WS-C3750X-12S-S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Distribuição de </w:t>
            </w:r>
            <w:r w:rsidR="00EC7948">
              <w:rPr>
                <w:rFonts w:cs="Arial"/>
              </w:rPr>
              <w:t>s</w:t>
            </w:r>
            <w:r w:rsidRPr="009141BD">
              <w:rPr>
                <w:rFonts w:cs="Arial"/>
              </w:rPr>
              <w:t>erviços e rede para todo o complexo</w:t>
            </w:r>
          </w:p>
        </w:tc>
      </w:tr>
      <w:tr w:rsidR="0061590A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Switch de Acesso 48 portas - CISCO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61590A" w:rsidRDefault="0061590A" w:rsidP="0061590A">
            <w:pPr>
              <w:jc w:val="left"/>
              <w:rPr>
                <w:rFonts w:cs="Arial"/>
              </w:rPr>
            </w:pPr>
            <w:r w:rsidRPr="0061590A">
              <w:rPr>
                <w:rFonts w:cs="Arial"/>
              </w:rPr>
              <w:t>SLM2048T-NA - Cisco Switch 48 portas Gigabit + 2 SFP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Distribuição de rede para os equipamentos</w:t>
            </w:r>
          </w:p>
        </w:tc>
      </w:tr>
      <w:tr w:rsidR="0061590A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Switch DMZ 24 portas - CISCO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61590A" w:rsidRDefault="0061590A" w:rsidP="0061590A">
            <w:pPr>
              <w:jc w:val="left"/>
              <w:rPr>
                <w:rFonts w:cs="Arial"/>
              </w:rPr>
            </w:pPr>
            <w:r w:rsidRPr="0061590A">
              <w:rPr>
                <w:rFonts w:cs="Arial"/>
              </w:rPr>
              <w:t>Switch Cisco SG500X-24-K9-NA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Para </w:t>
            </w:r>
            <w:r w:rsidR="00EC7948">
              <w:rPr>
                <w:rFonts w:cs="Arial"/>
              </w:rPr>
              <w:t>d</w:t>
            </w:r>
            <w:r w:rsidRPr="009141BD">
              <w:rPr>
                <w:rFonts w:cs="Arial"/>
              </w:rPr>
              <w:t>istribuição na DMZ</w:t>
            </w:r>
          </w:p>
        </w:tc>
      </w:tr>
      <w:tr w:rsidR="0061590A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Roteador </w:t>
            </w:r>
            <w:proofErr w:type="gramStart"/>
            <w:r w:rsidRPr="009141BD">
              <w:rPr>
                <w:rFonts w:cs="Arial"/>
              </w:rPr>
              <w:t>4</w:t>
            </w:r>
            <w:proofErr w:type="gramEnd"/>
            <w:r w:rsidRPr="009141BD">
              <w:rPr>
                <w:rFonts w:cs="Arial"/>
              </w:rPr>
              <w:t xml:space="preserve"> portas 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>CISCO</w:t>
            </w:r>
            <w:r>
              <w:rPr>
                <w:rFonts w:cs="Arial"/>
                <w:color w:val="000000"/>
              </w:rPr>
              <w:t xml:space="preserve"> </w:t>
            </w:r>
            <w:r w:rsidRPr="009141BD">
              <w:rPr>
                <w:rFonts w:cs="Arial"/>
                <w:color w:val="000000"/>
              </w:rPr>
              <w:t>2901-K9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Roteador</w:t>
            </w:r>
          </w:p>
        </w:tc>
      </w:tr>
      <w:tr w:rsidR="0061590A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Câmeras 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>Câmera IP Samsung modelo SNB-3000N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Monitoramento </w:t>
            </w:r>
          </w:p>
        </w:tc>
      </w:tr>
      <w:tr w:rsidR="0061590A" w:rsidRPr="009141BD" w:rsidTr="00EC7948">
        <w:trPr>
          <w:trHeight w:val="31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Leitor Biométrico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Fechadura Biométrica DL 3500 STD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1590A" w:rsidRPr="009141BD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>Para a porta da ER/TR</w:t>
            </w:r>
          </w:p>
        </w:tc>
      </w:tr>
      <w:tr w:rsidR="0061590A" w:rsidRPr="009141BD" w:rsidTr="00EC7948">
        <w:trPr>
          <w:trHeight w:val="1105"/>
        </w:trPr>
        <w:tc>
          <w:tcPr>
            <w:tcW w:w="21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>Nobreak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590A" w:rsidRPr="009141BD" w:rsidRDefault="0061590A" w:rsidP="0061590A">
            <w:pPr>
              <w:jc w:val="left"/>
              <w:rPr>
                <w:rFonts w:cs="Arial"/>
                <w:color w:val="000000"/>
              </w:rPr>
            </w:pPr>
            <w:r w:rsidRPr="009141BD">
              <w:rPr>
                <w:rFonts w:cs="Arial"/>
                <w:color w:val="000000"/>
              </w:rPr>
              <w:t>No-break Eaton 9130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90A" w:rsidRPr="009141BD" w:rsidRDefault="0061590A" w:rsidP="00EC7948">
            <w:pPr>
              <w:jc w:val="left"/>
              <w:rPr>
                <w:rFonts w:cs="Arial"/>
              </w:rPr>
            </w:pPr>
            <w:r w:rsidRPr="009141BD">
              <w:rPr>
                <w:rFonts w:cs="Arial"/>
              </w:rPr>
              <w:t xml:space="preserve">Para proteção e estabilidade da </w:t>
            </w:r>
            <w:r w:rsidR="00EC7948">
              <w:rPr>
                <w:rFonts w:cs="Arial"/>
              </w:rPr>
              <w:t>r</w:t>
            </w:r>
            <w:r w:rsidRPr="009141BD">
              <w:rPr>
                <w:rFonts w:cs="Arial"/>
              </w:rPr>
              <w:t xml:space="preserve">ede </w:t>
            </w:r>
            <w:r w:rsidR="00EC7948">
              <w:rPr>
                <w:rFonts w:cs="Arial"/>
              </w:rPr>
              <w:t>e</w:t>
            </w:r>
            <w:r w:rsidRPr="009141BD">
              <w:rPr>
                <w:rFonts w:cs="Arial"/>
              </w:rPr>
              <w:t>létrica</w:t>
            </w:r>
          </w:p>
        </w:tc>
      </w:tr>
    </w:tbl>
    <w:p w:rsidR="00A8636C" w:rsidRDefault="00A8636C" w:rsidP="004D0DE2">
      <w:pPr>
        <w:pStyle w:val="Ttulo2"/>
        <w:spacing w:before="0" w:after="0"/>
        <w:ind w:left="0" w:firstLine="0"/>
        <w:rPr>
          <w:bCs w:val="0"/>
          <w:i/>
          <w:iCs w:val="0"/>
          <w:sz w:val="20"/>
          <w:szCs w:val="20"/>
        </w:rPr>
      </w:pPr>
    </w:p>
    <w:p w:rsidR="008B0518" w:rsidRDefault="008B0518">
      <w:pPr>
        <w:tabs>
          <w:tab w:val="clear" w:pos="851"/>
        </w:tabs>
        <w:spacing w:line="240" w:lineRule="auto"/>
        <w:rPr>
          <w:rFonts w:cs="Arial"/>
          <w:i/>
          <w:caps/>
          <w:sz w:val="20"/>
          <w:szCs w:val="20"/>
        </w:rPr>
      </w:pPr>
      <w:r>
        <w:rPr>
          <w:bCs/>
          <w:i/>
          <w:iCs/>
          <w:sz w:val="20"/>
          <w:szCs w:val="20"/>
        </w:rPr>
        <w:br w:type="page"/>
      </w:r>
    </w:p>
    <w:p w:rsidR="00A8636C" w:rsidRPr="00EC7948" w:rsidRDefault="00A8636C" w:rsidP="00EC7948">
      <w:pPr>
        <w:pStyle w:val="Ttulo2"/>
      </w:pPr>
      <w:bookmarkStart w:id="115" w:name="_Toc358121228"/>
      <w:bookmarkStart w:id="116" w:name="_Toc358121773"/>
      <w:bookmarkStart w:id="117" w:name="_Toc358122318"/>
      <w:bookmarkStart w:id="118" w:name="_Toc358123408"/>
      <w:bookmarkStart w:id="119" w:name="_Toc358123953"/>
      <w:bookmarkStart w:id="120" w:name="_Toc358124498"/>
      <w:bookmarkStart w:id="121" w:name="_Toc358266308"/>
      <w:r w:rsidRPr="00EC7948">
        <w:lastRenderedPageBreak/>
        <w:t>2.9. Descritivos de Serviços</w:t>
      </w:r>
      <w:bookmarkEnd w:id="115"/>
      <w:bookmarkEnd w:id="116"/>
      <w:bookmarkEnd w:id="117"/>
      <w:bookmarkEnd w:id="118"/>
      <w:bookmarkEnd w:id="119"/>
      <w:bookmarkEnd w:id="120"/>
      <w:bookmarkEnd w:id="121"/>
    </w:p>
    <w:tbl>
      <w:tblPr>
        <w:tblW w:w="52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783"/>
        <w:gridCol w:w="1861"/>
      </w:tblGrid>
      <w:tr w:rsidR="00A8636C" w:rsidRPr="00EC7948" w:rsidTr="00EC7948">
        <w:trPr>
          <w:trHeight w:val="300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A8636C" w:rsidRPr="00EC7948" w:rsidRDefault="00A8636C" w:rsidP="00A8636C">
            <w:pPr>
              <w:rPr>
                <w:rFonts w:cs="Arial"/>
                <w:b/>
                <w:color w:val="000000"/>
              </w:rPr>
            </w:pPr>
            <w:r w:rsidRPr="00EC7948">
              <w:rPr>
                <w:rFonts w:cs="Arial"/>
                <w:b/>
                <w:color w:val="000000"/>
              </w:rPr>
              <w:t>Qtd</w:t>
            </w:r>
          </w:p>
        </w:tc>
        <w:tc>
          <w:tcPr>
            <w:tcW w:w="36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A8636C" w:rsidRPr="00EC7948" w:rsidRDefault="00A8636C" w:rsidP="00A8636C">
            <w:pPr>
              <w:jc w:val="center"/>
              <w:rPr>
                <w:rFonts w:cs="Arial"/>
                <w:b/>
                <w:color w:val="000000"/>
              </w:rPr>
            </w:pPr>
            <w:r w:rsidRPr="00EC7948">
              <w:rPr>
                <w:rFonts w:cs="Arial"/>
                <w:b/>
                <w:color w:val="000000"/>
              </w:rPr>
              <w:t xml:space="preserve">Serviço </w:t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A8636C" w:rsidRPr="00EC7948" w:rsidRDefault="00A8636C" w:rsidP="00EC7948">
            <w:pPr>
              <w:jc w:val="center"/>
              <w:rPr>
                <w:rFonts w:cs="Arial"/>
                <w:b/>
                <w:color w:val="000000"/>
              </w:rPr>
            </w:pPr>
            <w:r w:rsidRPr="00EC7948">
              <w:rPr>
                <w:rFonts w:cs="Arial"/>
                <w:b/>
                <w:color w:val="000000"/>
              </w:rPr>
              <w:t>Valor</w:t>
            </w:r>
          </w:p>
        </w:tc>
      </w:tr>
      <w:tr w:rsidR="00A8636C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 w:rsidRPr="00EC7948"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>Instalação d</w:t>
            </w:r>
            <w:r w:rsidR="00EC7948">
              <w:rPr>
                <w:rFonts w:cs="Arial"/>
                <w:color w:val="000000"/>
              </w:rPr>
              <w:t>o</w:t>
            </w:r>
            <w:r w:rsidRPr="00EC7948">
              <w:rPr>
                <w:rFonts w:cs="Arial"/>
                <w:color w:val="000000"/>
              </w:rPr>
              <w:t xml:space="preserve"> </w:t>
            </w:r>
            <w:r w:rsidR="00EC7948">
              <w:rPr>
                <w:rFonts w:cs="Arial"/>
                <w:color w:val="000000"/>
              </w:rPr>
              <w:t>l</w:t>
            </w:r>
            <w:r w:rsidRPr="00EC7948">
              <w:rPr>
                <w:rFonts w:cs="Arial"/>
                <w:color w:val="000000"/>
              </w:rPr>
              <w:t xml:space="preserve">eito </w:t>
            </w:r>
            <w:r w:rsidR="00EC7948">
              <w:rPr>
                <w:rFonts w:cs="Arial"/>
                <w:color w:val="000000"/>
              </w:rPr>
              <w:t>a</w:t>
            </w:r>
            <w:r w:rsidRPr="00EC7948">
              <w:rPr>
                <w:rFonts w:cs="Arial"/>
                <w:color w:val="000000"/>
              </w:rPr>
              <w:t xml:space="preserve">ramado e caixas para tomada, eletrocalha lisa, </w:t>
            </w:r>
            <w:proofErr w:type="gramStart"/>
            <w:r w:rsidRPr="00EC7948">
              <w:rPr>
                <w:rFonts w:cs="Arial"/>
                <w:color w:val="000000"/>
              </w:rPr>
              <w:t>eletroduto</w:t>
            </w:r>
            <w:proofErr w:type="gram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jc w:val="right"/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 xml:space="preserve"> R$ 90.743,95 </w:t>
            </w:r>
          </w:p>
        </w:tc>
      </w:tr>
      <w:tr w:rsidR="00A8636C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 w:rsidRPr="00EC7948"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 xml:space="preserve">Lançamento de </w:t>
            </w:r>
            <w:r w:rsidR="00EC7948">
              <w:rPr>
                <w:rFonts w:cs="Arial"/>
                <w:color w:val="000000"/>
              </w:rPr>
              <w:t>c</w:t>
            </w:r>
            <w:r w:rsidRPr="00EC7948">
              <w:rPr>
                <w:rFonts w:cs="Arial"/>
                <w:color w:val="000000"/>
              </w:rPr>
              <w:t xml:space="preserve">abeamento par metálico, telefônico e </w:t>
            </w:r>
            <w:r w:rsidR="00EC7948">
              <w:rPr>
                <w:rFonts w:cs="Arial"/>
                <w:color w:val="000000"/>
              </w:rPr>
              <w:t>f</w:t>
            </w:r>
            <w:r w:rsidRPr="00EC7948">
              <w:rPr>
                <w:rFonts w:cs="Arial"/>
                <w:color w:val="000000"/>
              </w:rPr>
              <w:t xml:space="preserve">ibra </w:t>
            </w:r>
            <w:proofErr w:type="gramStart"/>
            <w:r w:rsidRPr="00EC7948">
              <w:rPr>
                <w:rFonts w:cs="Arial"/>
                <w:color w:val="000000"/>
              </w:rPr>
              <w:t>óptica</w:t>
            </w:r>
            <w:proofErr w:type="gramEnd"/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jc w:val="right"/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 xml:space="preserve"> R$ 115.563,54 </w:t>
            </w:r>
          </w:p>
        </w:tc>
      </w:tr>
      <w:tr w:rsidR="00A8636C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 w:rsidRPr="00EC7948"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>Instalação de Sistema de Aterramento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jc w:val="right"/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 xml:space="preserve"> R$ 1.799,09 </w:t>
            </w:r>
          </w:p>
        </w:tc>
      </w:tr>
      <w:tr w:rsidR="00A8636C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 w:rsidRPr="00EC7948"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>Instalação de Leitor Biométrico e fonte de alimentação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jc w:val="right"/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 xml:space="preserve"> R$ 541,53 </w:t>
            </w:r>
          </w:p>
        </w:tc>
      </w:tr>
      <w:tr w:rsidR="00A8636C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 w:rsidRPr="00EC7948"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>Instalar Racks e equipamentos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jc w:val="right"/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 xml:space="preserve"> R$</w:t>
            </w:r>
            <w:r w:rsidR="00EC7948">
              <w:rPr>
                <w:rFonts w:cs="Arial"/>
                <w:color w:val="000000"/>
              </w:rPr>
              <w:t xml:space="preserve"> </w:t>
            </w:r>
            <w:r w:rsidRPr="00EC7948">
              <w:rPr>
                <w:rFonts w:cs="Arial"/>
                <w:color w:val="000000"/>
              </w:rPr>
              <w:t xml:space="preserve">189.263,96 </w:t>
            </w:r>
          </w:p>
        </w:tc>
      </w:tr>
      <w:tr w:rsidR="00A8636C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jc w:val="center"/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>40/h</w:t>
            </w:r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A8636C">
            <w:pPr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>Configurar Serviços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36C" w:rsidRPr="00EC7948" w:rsidRDefault="00A8636C" w:rsidP="00EC7948">
            <w:pPr>
              <w:jc w:val="right"/>
              <w:rPr>
                <w:rFonts w:cs="Arial"/>
                <w:color w:val="000000"/>
              </w:rPr>
            </w:pPr>
            <w:r w:rsidRPr="00EC7948">
              <w:rPr>
                <w:rFonts w:cs="Arial"/>
                <w:color w:val="000000"/>
              </w:rPr>
              <w:t xml:space="preserve"> R$</w:t>
            </w:r>
            <w:r w:rsidR="00EC7948">
              <w:rPr>
                <w:rFonts w:cs="Arial"/>
                <w:color w:val="000000"/>
              </w:rPr>
              <w:t xml:space="preserve"> </w:t>
            </w:r>
            <w:r w:rsidRPr="00EC7948">
              <w:rPr>
                <w:rFonts w:cs="Arial"/>
                <w:color w:val="000000"/>
              </w:rPr>
              <w:t xml:space="preserve">3.272,40 </w:t>
            </w:r>
          </w:p>
        </w:tc>
      </w:tr>
      <w:tr w:rsidR="00EC7948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948" w:rsidRPr="00EC7948" w:rsidRDefault="00EC7948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948" w:rsidRPr="00EC7948" w:rsidRDefault="00EC7948" w:rsidP="00A8636C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Instalação do Ar Condicionado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948" w:rsidRPr="00EC7948" w:rsidRDefault="00EC7948" w:rsidP="00EC7948">
            <w:pPr>
              <w:jc w:val="righ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R$ 380,00</w:t>
            </w:r>
          </w:p>
        </w:tc>
      </w:tr>
      <w:tr w:rsidR="008B0518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A8636C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Link Dedicado 50MB Operadora Tesa – Instalação 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EC7948">
            <w:pPr>
              <w:jc w:val="righ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R$ 3.900,00</w:t>
            </w:r>
          </w:p>
        </w:tc>
      </w:tr>
      <w:tr w:rsidR="008B0518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8B0518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Link Dedicado 50MB Operadora Tesa – Mês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EC7948">
            <w:pPr>
              <w:jc w:val="righ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R$ 1.480,00</w:t>
            </w:r>
          </w:p>
        </w:tc>
      </w:tr>
      <w:tr w:rsidR="008B0518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8B0518">
            <w:pPr>
              <w:rPr>
                <w:rFonts w:cs="Arial"/>
                <w:color w:val="000000"/>
              </w:rPr>
            </w:pPr>
            <w:r w:rsidRPr="00DA6E4C">
              <w:rPr>
                <w:rFonts w:cs="Arial"/>
              </w:rPr>
              <w:t>Internet Banda Larga</w:t>
            </w:r>
            <w:r>
              <w:rPr>
                <w:rFonts w:cs="Arial"/>
              </w:rPr>
              <w:t xml:space="preserve"> </w:t>
            </w:r>
            <w:r>
              <w:rPr>
                <w:rFonts w:cs="Arial"/>
                <w:color w:val="000000"/>
              </w:rPr>
              <w:t>50MB Operadora Tesa – Instalação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EC7948">
            <w:pPr>
              <w:jc w:val="righ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R$ 250,00</w:t>
            </w:r>
          </w:p>
        </w:tc>
      </w:tr>
      <w:tr w:rsidR="008B0518" w:rsidRPr="00EC7948" w:rsidTr="00EC7948">
        <w:trPr>
          <w:trHeight w:val="300"/>
        </w:trPr>
        <w:tc>
          <w:tcPr>
            <w:tcW w:w="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A8636C">
            <w:pPr>
              <w:jc w:val="center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1</w:t>
            </w:r>
            <w:proofErr w:type="gramEnd"/>
          </w:p>
        </w:tc>
        <w:tc>
          <w:tcPr>
            <w:tcW w:w="3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Pr="00DA6E4C" w:rsidRDefault="008B0518" w:rsidP="008B0518">
            <w:pPr>
              <w:rPr>
                <w:rFonts w:cs="Arial"/>
              </w:rPr>
            </w:pPr>
            <w:r w:rsidRPr="00DA6E4C">
              <w:rPr>
                <w:rFonts w:cs="Arial"/>
              </w:rPr>
              <w:t>Internet Banda Larga</w:t>
            </w:r>
            <w:r>
              <w:rPr>
                <w:rFonts w:cs="Arial"/>
              </w:rPr>
              <w:t xml:space="preserve"> </w:t>
            </w:r>
            <w:r>
              <w:rPr>
                <w:rFonts w:cs="Arial"/>
                <w:color w:val="000000"/>
              </w:rPr>
              <w:t>50MB Operadora Tesa – Mês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B0518" w:rsidRDefault="008B0518" w:rsidP="00EC7948">
            <w:pPr>
              <w:jc w:val="righ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R$ 309,90</w:t>
            </w:r>
          </w:p>
        </w:tc>
      </w:tr>
      <w:tr w:rsidR="00A8636C" w:rsidRPr="00EC7948" w:rsidTr="00EC7948">
        <w:trPr>
          <w:trHeight w:val="300"/>
        </w:trPr>
        <w:tc>
          <w:tcPr>
            <w:tcW w:w="39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A8636C" w:rsidRPr="00EC7948" w:rsidRDefault="00DA6E4C" w:rsidP="00DA6E4C">
            <w:pPr>
              <w:jc w:val="center"/>
              <w:rPr>
                <w:rFonts w:cs="Arial"/>
                <w:b/>
                <w:color w:val="000000"/>
              </w:rPr>
            </w:pPr>
            <w:r w:rsidRPr="00EC7948">
              <w:rPr>
                <w:rFonts w:cs="Arial"/>
                <w:b/>
                <w:color w:val="000000"/>
              </w:rPr>
              <w:t>TOTAL GERAL</w:t>
            </w:r>
          </w:p>
        </w:tc>
        <w:tc>
          <w:tcPr>
            <w:tcW w:w="10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A8636C" w:rsidRPr="00EC7948" w:rsidRDefault="00A8636C" w:rsidP="008B0518">
            <w:pPr>
              <w:jc w:val="right"/>
              <w:rPr>
                <w:rFonts w:cs="Arial"/>
                <w:b/>
                <w:color w:val="000000"/>
              </w:rPr>
            </w:pPr>
            <w:r w:rsidRPr="00EC7948">
              <w:rPr>
                <w:rFonts w:cs="Arial"/>
                <w:b/>
                <w:color w:val="000000"/>
              </w:rPr>
              <w:t xml:space="preserve"> R$</w:t>
            </w:r>
            <w:r w:rsidR="00EC7948" w:rsidRPr="00EC7948">
              <w:rPr>
                <w:rFonts w:cs="Arial"/>
                <w:b/>
                <w:color w:val="000000"/>
              </w:rPr>
              <w:t xml:space="preserve"> </w:t>
            </w:r>
            <w:r w:rsidRPr="00EC7948">
              <w:rPr>
                <w:rFonts w:cs="Arial"/>
                <w:b/>
                <w:color w:val="000000"/>
              </w:rPr>
              <w:t>40</w:t>
            </w:r>
            <w:r w:rsidR="008B0518">
              <w:rPr>
                <w:rFonts w:cs="Arial"/>
                <w:b/>
                <w:color w:val="000000"/>
              </w:rPr>
              <w:t>7</w:t>
            </w:r>
            <w:r w:rsidRPr="00EC7948">
              <w:rPr>
                <w:rFonts w:cs="Arial"/>
                <w:b/>
                <w:color w:val="000000"/>
              </w:rPr>
              <w:t>.</w:t>
            </w:r>
            <w:r w:rsidR="00EC7948">
              <w:rPr>
                <w:rFonts w:cs="Arial"/>
                <w:b/>
                <w:color w:val="000000"/>
              </w:rPr>
              <w:t>5</w:t>
            </w:r>
            <w:r w:rsidR="008B0518">
              <w:rPr>
                <w:rFonts w:cs="Arial"/>
                <w:b/>
                <w:color w:val="000000"/>
              </w:rPr>
              <w:t>0</w:t>
            </w:r>
            <w:r w:rsidR="00EC7948">
              <w:rPr>
                <w:rFonts w:cs="Arial"/>
                <w:b/>
                <w:color w:val="000000"/>
              </w:rPr>
              <w:t>4</w:t>
            </w:r>
            <w:r w:rsidRPr="00EC7948">
              <w:rPr>
                <w:rFonts w:cs="Arial"/>
                <w:b/>
                <w:color w:val="000000"/>
              </w:rPr>
              <w:t>,</w:t>
            </w:r>
            <w:r w:rsidR="008B0518">
              <w:rPr>
                <w:rFonts w:cs="Arial"/>
                <w:b/>
                <w:color w:val="000000"/>
              </w:rPr>
              <w:t>3</w:t>
            </w:r>
            <w:r w:rsidRPr="00EC7948">
              <w:rPr>
                <w:rFonts w:cs="Arial"/>
                <w:b/>
                <w:color w:val="000000"/>
              </w:rPr>
              <w:t xml:space="preserve">7 </w:t>
            </w:r>
          </w:p>
        </w:tc>
      </w:tr>
    </w:tbl>
    <w:p w:rsidR="00A8636C" w:rsidRPr="007D75E6" w:rsidRDefault="00A8636C" w:rsidP="00A8636C"/>
    <w:p w:rsidR="00A8636C" w:rsidRDefault="00A8636C" w:rsidP="008B0518">
      <w:pPr>
        <w:pStyle w:val="Ttulo2"/>
      </w:pPr>
      <w:bookmarkStart w:id="122" w:name="_Toc358121229"/>
      <w:bookmarkStart w:id="123" w:name="_Toc358121774"/>
      <w:bookmarkStart w:id="124" w:name="_Toc358122319"/>
      <w:bookmarkStart w:id="125" w:name="_Toc358123409"/>
      <w:bookmarkStart w:id="126" w:name="_Toc358123954"/>
      <w:bookmarkStart w:id="127" w:name="_Toc358124499"/>
      <w:bookmarkStart w:id="128" w:name="_Toc358266309"/>
      <w:r w:rsidRPr="002344C1">
        <w:t>2.10. Descritivos de Softwares</w:t>
      </w:r>
      <w:bookmarkEnd w:id="122"/>
      <w:bookmarkEnd w:id="123"/>
      <w:bookmarkEnd w:id="124"/>
      <w:bookmarkEnd w:id="125"/>
      <w:bookmarkEnd w:id="126"/>
      <w:bookmarkEnd w:id="127"/>
      <w:bookmarkEnd w:id="128"/>
    </w:p>
    <w:tbl>
      <w:tblPr>
        <w:tblpPr w:leftFromText="141" w:rightFromText="141" w:vertAnchor="text" w:horzAnchor="margin" w:tblpXSpec="center" w:tblpY="7"/>
        <w:tblW w:w="93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3827"/>
        <w:gridCol w:w="2922"/>
      </w:tblGrid>
      <w:tr w:rsidR="00A8636C" w:rsidRPr="002344C1" w:rsidTr="002344C1">
        <w:trPr>
          <w:trHeight w:val="315"/>
        </w:trPr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  <w:b/>
                <w:bCs/>
              </w:rPr>
            </w:pPr>
            <w:r w:rsidRPr="002344C1">
              <w:rPr>
                <w:rFonts w:cs="Arial"/>
                <w:b/>
                <w:bCs/>
              </w:rPr>
              <w:t>Softwares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  <w:b/>
                <w:bCs/>
              </w:rPr>
            </w:pPr>
            <w:r w:rsidRPr="002344C1">
              <w:rPr>
                <w:rFonts w:cs="Arial"/>
                <w:b/>
                <w:bCs/>
              </w:rPr>
              <w:t>Configuração</w:t>
            </w:r>
          </w:p>
        </w:tc>
        <w:tc>
          <w:tcPr>
            <w:tcW w:w="2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  <w:b/>
                <w:bCs/>
              </w:rPr>
            </w:pPr>
            <w:r w:rsidRPr="002344C1">
              <w:rPr>
                <w:rFonts w:cs="Arial"/>
                <w:b/>
                <w:bCs/>
              </w:rPr>
              <w:t>Aplicação</w:t>
            </w:r>
          </w:p>
        </w:tc>
      </w:tr>
      <w:tr w:rsidR="00A8636C" w:rsidRPr="002344C1" w:rsidTr="002344C1">
        <w:trPr>
          <w:trHeight w:val="51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Windows Server 2012 Standard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AD, Arquivos e DNS </w:t>
            </w:r>
            <w:proofErr w:type="gramStart"/>
            <w:r w:rsidRPr="002344C1">
              <w:rPr>
                <w:rFonts w:cs="Arial"/>
              </w:rPr>
              <w:t>Primário</w:t>
            </w:r>
            <w:proofErr w:type="gramEnd"/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Gerenciar Active </w:t>
            </w:r>
            <w:proofErr w:type="spellStart"/>
            <w:r w:rsidRPr="002344C1">
              <w:rPr>
                <w:rFonts w:cs="Arial"/>
              </w:rPr>
              <w:t>Directory</w:t>
            </w:r>
            <w:proofErr w:type="spellEnd"/>
            <w:r w:rsidRPr="002344C1">
              <w:rPr>
                <w:rFonts w:cs="Arial"/>
              </w:rPr>
              <w:t xml:space="preserve">, </w:t>
            </w:r>
            <w:r w:rsidR="002344C1">
              <w:rPr>
                <w:rFonts w:cs="Arial"/>
              </w:rPr>
              <w:t>a</w:t>
            </w:r>
            <w:r w:rsidRPr="002344C1">
              <w:rPr>
                <w:rFonts w:cs="Arial"/>
              </w:rPr>
              <w:t xml:space="preserve">rquivos e DNS </w:t>
            </w:r>
            <w:proofErr w:type="gramStart"/>
            <w:r w:rsidRPr="002344C1">
              <w:rPr>
                <w:rFonts w:cs="Arial"/>
              </w:rPr>
              <w:t>primário</w:t>
            </w:r>
            <w:proofErr w:type="gramEnd"/>
          </w:p>
        </w:tc>
      </w:tr>
      <w:tr w:rsidR="00A8636C" w:rsidRPr="002344C1" w:rsidTr="002344C1">
        <w:trPr>
          <w:trHeight w:val="51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Karpesky</w:t>
            </w:r>
            <w:proofErr w:type="spellEnd"/>
            <w:r w:rsidRPr="002344C1">
              <w:rPr>
                <w:rFonts w:cs="Arial"/>
              </w:rPr>
              <w:t xml:space="preserve"> </w:t>
            </w:r>
            <w:r w:rsidR="002344C1" w:rsidRPr="002344C1">
              <w:rPr>
                <w:rFonts w:cs="Arial"/>
              </w:rPr>
              <w:t>Antivírus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Estações de trabalho (exceto de alunos)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Proteção contra </w:t>
            </w:r>
            <w:proofErr w:type="spellStart"/>
            <w:r w:rsidRPr="002344C1">
              <w:rPr>
                <w:rFonts w:cs="Arial"/>
              </w:rPr>
              <w:t>malwares</w:t>
            </w:r>
            <w:proofErr w:type="spellEnd"/>
            <w:r w:rsidRPr="002344C1">
              <w:rPr>
                <w:rFonts w:cs="Arial"/>
              </w:rPr>
              <w:t xml:space="preserve"> e outros arquivos maliciosos 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proofErr w:type="gramStart"/>
            <w:r w:rsidRPr="002344C1">
              <w:rPr>
                <w:rFonts w:cs="Arial"/>
              </w:rPr>
              <w:t>avast</w:t>
            </w:r>
            <w:proofErr w:type="spellEnd"/>
            <w:proofErr w:type="gramEnd"/>
            <w:r w:rsidRPr="002344C1">
              <w:rPr>
                <w:rFonts w:cs="Arial"/>
              </w:rPr>
              <w:t xml:space="preserve">! </w:t>
            </w:r>
            <w:proofErr w:type="spellStart"/>
            <w:r w:rsidRPr="002344C1">
              <w:rPr>
                <w:rFonts w:cs="Arial"/>
              </w:rPr>
              <w:t>Free</w:t>
            </w:r>
            <w:proofErr w:type="spellEnd"/>
            <w:r w:rsidRPr="002344C1">
              <w:rPr>
                <w:rFonts w:cs="Arial"/>
              </w:rPr>
              <w:t xml:space="preserve"> Antivírus </w:t>
            </w:r>
            <w:proofErr w:type="gramStart"/>
            <w:r w:rsidRPr="002344C1">
              <w:rPr>
                <w:rFonts w:cs="Arial"/>
              </w:rPr>
              <w:t>8</w:t>
            </w:r>
            <w:proofErr w:type="gram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Estações de trabalho de alunos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Proteção contra </w:t>
            </w:r>
            <w:proofErr w:type="spellStart"/>
            <w:r w:rsidRPr="002344C1">
              <w:rPr>
                <w:rFonts w:cs="Arial"/>
              </w:rPr>
              <w:t>malwares</w:t>
            </w:r>
            <w:proofErr w:type="spellEnd"/>
            <w:r w:rsidRPr="002344C1">
              <w:rPr>
                <w:rFonts w:cs="Arial"/>
              </w:rPr>
              <w:t xml:space="preserve"> e outros arquivos maliciosos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gramStart"/>
            <w:r w:rsidRPr="002344C1">
              <w:rPr>
                <w:rFonts w:cs="Arial"/>
              </w:rPr>
              <w:t>MySQL</w:t>
            </w:r>
            <w:proofErr w:type="gramEnd"/>
            <w:r w:rsidRPr="002344C1">
              <w:rPr>
                <w:rFonts w:cs="Arial"/>
              </w:rPr>
              <w:t xml:space="preserve"> 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SR</w:t>
            </w:r>
            <w:r w:rsidR="006C24CE" w:rsidRPr="002344C1">
              <w:rPr>
                <w:rFonts w:cs="Arial"/>
              </w:rPr>
              <w:t>V</w:t>
            </w:r>
            <w:r w:rsidRPr="002344C1">
              <w:rPr>
                <w:rFonts w:cs="Arial"/>
              </w:rPr>
              <w:t>01 Banco de Dados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Gerenciamento de </w:t>
            </w:r>
            <w:r w:rsidR="002344C1">
              <w:rPr>
                <w:rFonts w:cs="Arial"/>
              </w:rPr>
              <w:t>d</w:t>
            </w:r>
            <w:r w:rsidRPr="002344C1">
              <w:rPr>
                <w:rFonts w:cs="Arial"/>
              </w:rPr>
              <w:t>ados ERP SAP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lastRenderedPageBreak/>
              <w:t>Debian 6.0 (</w:t>
            </w:r>
            <w:proofErr w:type="spellStart"/>
            <w:r w:rsidRPr="002344C1">
              <w:rPr>
                <w:rFonts w:cs="Arial"/>
              </w:rPr>
              <w:t>Squeeze</w:t>
            </w:r>
            <w:proofErr w:type="spellEnd"/>
            <w:r w:rsidRPr="002344C1">
              <w:rPr>
                <w:rFonts w:cs="Arial"/>
              </w:rPr>
              <w:t xml:space="preserve">), 64 </w:t>
            </w:r>
            <w:proofErr w:type="gramStart"/>
            <w:r w:rsidRPr="002344C1">
              <w:rPr>
                <w:rFonts w:cs="Arial"/>
              </w:rPr>
              <w:t>bits</w:t>
            </w:r>
            <w:proofErr w:type="gram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Servidores SRV06 e SRV08 da Rede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2344C1" w:rsidP="002344C1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G</w:t>
            </w:r>
            <w:r w:rsidR="00A8636C" w:rsidRPr="002344C1">
              <w:rPr>
                <w:rFonts w:cs="Arial"/>
              </w:rPr>
              <w:t xml:space="preserve">erenciar os serviços de Email, Antivírus, DNS Secundário e </w:t>
            </w:r>
            <w:proofErr w:type="gramStart"/>
            <w:r w:rsidR="00A8636C" w:rsidRPr="002344C1">
              <w:rPr>
                <w:rFonts w:cs="Arial"/>
              </w:rPr>
              <w:t>Proxy</w:t>
            </w:r>
            <w:proofErr w:type="gramEnd"/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Nagios</w:t>
            </w:r>
            <w:proofErr w:type="spell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de Monitoramento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Gerenciar status dos servidores e serviços na rede 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Iptables</w:t>
            </w:r>
            <w:proofErr w:type="spell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Servidores de Firewall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Análise e controle de </w:t>
            </w:r>
            <w:r w:rsidR="002344C1">
              <w:rPr>
                <w:rFonts w:cs="Arial"/>
              </w:rPr>
              <w:t>p</w:t>
            </w:r>
            <w:r w:rsidRPr="002344C1">
              <w:rPr>
                <w:rFonts w:cs="Arial"/>
              </w:rPr>
              <w:t xml:space="preserve">acotes no fluxo da rede 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Fail2ban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Servidores de Firewall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2344C1" w:rsidP="002344C1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A</w:t>
            </w:r>
            <w:r w:rsidR="00A8636C" w:rsidRPr="002344C1">
              <w:rPr>
                <w:rFonts w:cs="Arial"/>
              </w:rPr>
              <w:t>plica ações de defesa quando o firewall é atacado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Squid</w:t>
            </w:r>
            <w:proofErr w:type="spell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SRV07 - Proxy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para controle de conteúdo do Fluxo de páginas Web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Sarg</w:t>
            </w:r>
            <w:proofErr w:type="spell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SRV07 Proxy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Gera relatórios de tráfego do Serviço </w:t>
            </w:r>
            <w:proofErr w:type="spellStart"/>
            <w:r w:rsidRPr="002344C1">
              <w:rPr>
                <w:rFonts w:cs="Arial"/>
              </w:rPr>
              <w:t>Squid</w:t>
            </w:r>
            <w:proofErr w:type="spellEnd"/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Snort</w:t>
            </w:r>
            <w:proofErr w:type="spellEnd"/>
            <w:r w:rsidRPr="002344C1">
              <w:rPr>
                <w:rFonts w:cs="Arial"/>
              </w:rPr>
              <w:t xml:space="preserve"> 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Servidores de Firewall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Registra Logs de tráfego do </w:t>
            </w:r>
            <w:proofErr w:type="spellStart"/>
            <w:proofErr w:type="gramStart"/>
            <w:r w:rsidRPr="002344C1">
              <w:rPr>
                <w:rFonts w:cs="Arial"/>
              </w:rPr>
              <w:t>IPT</w:t>
            </w:r>
            <w:r w:rsidR="002344C1">
              <w:rPr>
                <w:rFonts w:cs="Arial"/>
              </w:rPr>
              <w:t>ables</w:t>
            </w:r>
            <w:proofErr w:type="spellEnd"/>
            <w:proofErr w:type="gramEnd"/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Bind9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DNS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8B0518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Resolução de nomes para IP’S para a rede 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ERP SAP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Banco de Dados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Gerenciador </w:t>
            </w:r>
            <w:r w:rsidR="002344C1">
              <w:rPr>
                <w:rFonts w:cs="Arial"/>
              </w:rPr>
              <w:t>a</w:t>
            </w:r>
            <w:r w:rsidRPr="002344C1">
              <w:rPr>
                <w:rFonts w:cs="Arial"/>
              </w:rPr>
              <w:t>dmi</w:t>
            </w:r>
            <w:r w:rsidR="002344C1">
              <w:rPr>
                <w:rFonts w:cs="Arial"/>
              </w:rPr>
              <w:t>nistrativo da e</w:t>
            </w:r>
            <w:r w:rsidRPr="002344C1">
              <w:rPr>
                <w:rFonts w:cs="Arial"/>
              </w:rPr>
              <w:t>scola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Postfix</w:t>
            </w:r>
            <w:proofErr w:type="spellEnd"/>
            <w:r w:rsidRPr="002344C1">
              <w:rPr>
                <w:rFonts w:cs="Arial"/>
              </w:rPr>
              <w:t xml:space="preserve"> 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de E-mail antivírus e DNS Secundário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Envio e entrega de e-mails 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</w:p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r w:rsidRPr="002344C1">
              <w:rPr>
                <w:rFonts w:cs="Arial"/>
              </w:rPr>
              <w:t>Dovecot</w:t>
            </w:r>
            <w:proofErr w:type="spellEnd"/>
            <w:r w:rsidRPr="002344C1">
              <w:rPr>
                <w:rFonts w:cs="Arial"/>
              </w:rPr>
              <w:t xml:space="preserve"> (pop e </w:t>
            </w:r>
            <w:proofErr w:type="spellStart"/>
            <w:r w:rsidRPr="002344C1">
              <w:rPr>
                <w:rFonts w:cs="Arial"/>
              </w:rPr>
              <w:t>imap</w:t>
            </w:r>
            <w:proofErr w:type="spellEnd"/>
            <w:r w:rsidRPr="002344C1">
              <w:rPr>
                <w:rFonts w:cs="Arial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</w:p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de E-mail antivírus e DNS Secundário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Fornecer serviço de POP3 para recebimento de e-mails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proofErr w:type="gramStart"/>
            <w:r w:rsidRPr="002344C1">
              <w:rPr>
                <w:rFonts w:cs="Arial"/>
              </w:rPr>
              <w:t>squirrelmail</w:t>
            </w:r>
            <w:proofErr w:type="spellEnd"/>
            <w:proofErr w:type="gramEnd"/>
            <w:r w:rsidRPr="002344C1">
              <w:rPr>
                <w:rFonts w:cs="Arial"/>
              </w:rPr>
              <w:t xml:space="preserve"> (webmail)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de Email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Acesso interno e externo à Webmail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proofErr w:type="spellStart"/>
            <w:proofErr w:type="gramStart"/>
            <w:r w:rsidRPr="002344C1">
              <w:rPr>
                <w:rFonts w:cs="Arial"/>
              </w:rPr>
              <w:t>ProFTPD</w:t>
            </w:r>
            <w:proofErr w:type="spellEnd"/>
            <w:proofErr w:type="gramEnd"/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Servidor SRV05 Web. FTP e DNS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Serviço para acesso </w:t>
            </w:r>
            <w:proofErr w:type="gramStart"/>
            <w:r w:rsidRPr="002344C1">
              <w:rPr>
                <w:rFonts w:cs="Arial"/>
              </w:rPr>
              <w:t>à</w:t>
            </w:r>
            <w:proofErr w:type="gramEnd"/>
            <w:r w:rsidRPr="002344C1">
              <w:rPr>
                <w:rFonts w:cs="Arial"/>
              </w:rPr>
              <w:t xml:space="preserve"> arquivos via FTP.</w:t>
            </w:r>
          </w:p>
        </w:tc>
      </w:tr>
      <w:tr w:rsidR="00A8636C" w:rsidRPr="002344C1" w:rsidTr="002344C1">
        <w:trPr>
          <w:trHeight w:val="255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>Apache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A8636C" w:rsidP="002344C1">
            <w:pPr>
              <w:jc w:val="left"/>
              <w:rPr>
                <w:rFonts w:cs="Arial"/>
              </w:rPr>
            </w:pPr>
            <w:r w:rsidRPr="002344C1">
              <w:rPr>
                <w:rFonts w:cs="Arial"/>
              </w:rPr>
              <w:t xml:space="preserve">SRV05 Web, FTP e </w:t>
            </w:r>
            <w:proofErr w:type="gramStart"/>
            <w:r w:rsidRPr="002344C1">
              <w:rPr>
                <w:rFonts w:cs="Arial"/>
              </w:rPr>
              <w:t>DNS</w:t>
            </w:r>
            <w:proofErr w:type="gramEnd"/>
          </w:p>
        </w:tc>
        <w:tc>
          <w:tcPr>
            <w:tcW w:w="2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636C" w:rsidRPr="002344C1" w:rsidRDefault="002344C1" w:rsidP="002344C1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Serviço mantenedor das f</w:t>
            </w:r>
            <w:r w:rsidR="00A8636C" w:rsidRPr="002344C1">
              <w:rPr>
                <w:rFonts w:cs="Arial"/>
              </w:rPr>
              <w:t>erramentas de EAD.</w:t>
            </w:r>
          </w:p>
        </w:tc>
      </w:tr>
    </w:tbl>
    <w:p w:rsidR="00A8636C" w:rsidRPr="005F3BC5" w:rsidRDefault="00A8636C" w:rsidP="00A8636C">
      <w:pPr>
        <w:sectPr w:rsidR="00A8636C" w:rsidRPr="005F3BC5" w:rsidSect="005B2709">
          <w:headerReference w:type="default" r:id="rId13"/>
          <w:pgSz w:w="11906" w:h="16838" w:code="9"/>
          <w:pgMar w:top="1701" w:right="1418" w:bottom="1134" w:left="1701" w:header="709" w:footer="709" w:gutter="0"/>
          <w:cols w:space="708"/>
          <w:docGrid w:linePitch="360"/>
        </w:sectPr>
      </w:pPr>
    </w:p>
    <w:p w:rsidR="00A8636C" w:rsidRPr="002344C1" w:rsidRDefault="006C769F" w:rsidP="002344C1">
      <w:pPr>
        <w:pStyle w:val="Ttulo2"/>
      </w:pPr>
      <w:bookmarkStart w:id="129" w:name="_Toc358266310"/>
      <w:bookmarkEnd w:id="87"/>
      <w:bookmarkEnd w:id="88"/>
      <w:bookmarkEnd w:id="89"/>
      <w:bookmarkEnd w:id="90"/>
      <w:r w:rsidRPr="002344C1">
        <w:lastRenderedPageBreak/>
        <w:t>2.11</w:t>
      </w:r>
      <w:r w:rsidR="002344C1">
        <w:t>.</w:t>
      </w:r>
      <w:r w:rsidR="00A8636C" w:rsidRPr="002344C1">
        <w:t xml:space="preserve"> Proposta Técnica</w:t>
      </w:r>
      <w:bookmarkEnd w:id="129"/>
    </w:p>
    <w:p w:rsidR="00A8636C" w:rsidRPr="002344C1" w:rsidRDefault="00A8636C" w:rsidP="00A8636C">
      <w:pPr>
        <w:rPr>
          <w:rFonts w:cs="Arial"/>
          <w:b/>
        </w:rPr>
      </w:pPr>
    </w:p>
    <w:p w:rsidR="00A8636C" w:rsidRPr="002344C1" w:rsidRDefault="00A8636C" w:rsidP="00A8636C">
      <w:pPr>
        <w:ind w:firstLine="708"/>
        <w:rPr>
          <w:rFonts w:cs="Arial"/>
        </w:rPr>
      </w:pPr>
      <w:r w:rsidRPr="002344C1">
        <w:rPr>
          <w:rFonts w:cs="Arial"/>
        </w:rPr>
        <w:t xml:space="preserve">Através deste processo temos a proposta de providenciar ao cliente toda a infraestrutura de cabeamento estruturado, desde a instalação das vias até a montagem dos equipamentos, configuração dos mesmos para pleno funcionamento e disponibilidade para atender aos requisitos obrigatórios para </w:t>
      </w:r>
      <w:r w:rsidR="004D0DE2" w:rsidRPr="002344C1">
        <w:rPr>
          <w:rFonts w:cs="Arial"/>
        </w:rPr>
        <w:t xml:space="preserve">o </w:t>
      </w:r>
      <w:r w:rsidRPr="002344C1">
        <w:rPr>
          <w:rFonts w:cs="Arial"/>
        </w:rPr>
        <w:t>funcionamento da escola.</w:t>
      </w:r>
    </w:p>
    <w:p w:rsidR="00A8636C" w:rsidRPr="002344C1" w:rsidRDefault="00A8636C" w:rsidP="00A8636C">
      <w:pPr>
        <w:rPr>
          <w:rFonts w:cs="Arial"/>
        </w:rPr>
      </w:pPr>
    </w:p>
    <w:p w:rsidR="00A8636C" w:rsidRPr="002344C1" w:rsidRDefault="002344C1" w:rsidP="00A8636C">
      <w:pPr>
        <w:rPr>
          <w:rFonts w:cs="Arial"/>
        </w:rPr>
      </w:pPr>
      <w:r>
        <w:rPr>
          <w:rFonts w:cs="Arial"/>
        </w:rPr>
        <w:tab/>
      </w:r>
      <w:r w:rsidR="00A8636C" w:rsidRPr="002344C1">
        <w:rPr>
          <w:rFonts w:cs="Arial"/>
        </w:rPr>
        <w:t>Disponibilizando políticas de segurança física</w:t>
      </w:r>
      <w:r w:rsidR="004D0DE2" w:rsidRPr="002344C1">
        <w:rPr>
          <w:rFonts w:cs="Arial"/>
        </w:rPr>
        <w:t>,</w:t>
      </w:r>
      <w:r w:rsidR="00A8636C" w:rsidRPr="002344C1">
        <w:rPr>
          <w:rFonts w:cs="Arial"/>
        </w:rPr>
        <w:t xml:space="preserve"> com câmeras de vigilância e fechaduras para controlar acessos dentro da escola e salas de equipamentos</w:t>
      </w:r>
      <w:r w:rsidR="004D0DE2" w:rsidRPr="002344C1">
        <w:rPr>
          <w:rFonts w:cs="Arial"/>
        </w:rPr>
        <w:t>, d</w:t>
      </w:r>
      <w:r w:rsidR="00A8636C" w:rsidRPr="002344C1">
        <w:rPr>
          <w:rFonts w:cs="Arial"/>
        </w:rPr>
        <w:t>etectores</w:t>
      </w:r>
      <w:r w:rsidR="004D0DE2" w:rsidRPr="002344C1">
        <w:rPr>
          <w:rFonts w:cs="Arial"/>
        </w:rPr>
        <w:t xml:space="preserve"> e</w:t>
      </w:r>
      <w:r w:rsidR="00A8636C" w:rsidRPr="002344C1">
        <w:rPr>
          <w:rFonts w:cs="Arial"/>
        </w:rPr>
        <w:t xml:space="preserve"> extintores de incêndio</w:t>
      </w:r>
      <w:r w:rsidR="004D0DE2" w:rsidRPr="002344C1">
        <w:rPr>
          <w:rFonts w:cs="Arial"/>
        </w:rPr>
        <w:t>,</w:t>
      </w:r>
      <w:r w:rsidR="00A8636C" w:rsidRPr="002344C1">
        <w:rPr>
          <w:rFonts w:cs="Arial"/>
        </w:rPr>
        <w:t xml:space="preserve"> </w:t>
      </w:r>
      <w:r w:rsidR="004D0DE2" w:rsidRPr="002344C1">
        <w:rPr>
          <w:rFonts w:cs="Arial"/>
        </w:rPr>
        <w:t xml:space="preserve">a fim de </w:t>
      </w:r>
      <w:r w:rsidR="00A8636C" w:rsidRPr="002344C1">
        <w:rPr>
          <w:rFonts w:cs="Arial"/>
        </w:rPr>
        <w:t>diminuir o risco à integridade física das pessoas que utilizam o espaço</w:t>
      </w:r>
      <w:r w:rsidR="004D0DE2" w:rsidRPr="002344C1">
        <w:rPr>
          <w:rFonts w:cs="Arial"/>
        </w:rPr>
        <w:t>, garantindo</w:t>
      </w:r>
      <w:r w:rsidR="00A8636C" w:rsidRPr="002344C1">
        <w:rPr>
          <w:rFonts w:cs="Arial"/>
        </w:rPr>
        <w:t xml:space="preserve"> o bom funcionamento de seus sistemas, evita</w:t>
      </w:r>
      <w:r w:rsidR="00745155" w:rsidRPr="002344C1">
        <w:rPr>
          <w:rFonts w:cs="Arial"/>
        </w:rPr>
        <w:t>ndo</w:t>
      </w:r>
      <w:r w:rsidR="00A8636C" w:rsidRPr="002344C1">
        <w:rPr>
          <w:rFonts w:cs="Arial"/>
        </w:rPr>
        <w:t xml:space="preserve"> ataques e roubos de informações e conteúdos não pertinentes.</w:t>
      </w:r>
    </w:p>
    <w:p w:rsidR="00A8636C" w:rsidRPr="002344C1" w:rsidRDefault="00A8636C" w:rsidP="00A8636C"/>
    <w:p w:rsidR="0046046D" w:rsidRDefault="0046046D" w:rsidP="00245F88">
      <w:pPr>
        <w:tabs>
          <w:tab w:val="clear" w:pos="851"/>
        </w:tabs>
        <w:sectPr w:rsidR="0046046D">
          <w:headerReference w:type="first" r:id="rId1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130" w:name="_Toc124080447"/>
      <w:bookmarkEnd w:id="26"/>
      <w:bookmarkEnd w:id="27"/>
      <w:bookmarkEnd w:id="28"/>
    </w:p>
    <w:p w:rsidR="0046046D" w:rsidRPr="002344C1" w:rsidRDefault="002344C1" w:rsidP="002344C1">
      <w:pPr>
        <w:pStyle w:val="Ttulo1"/>
      </w:pPr>
      <w:bookmarkStart w:id="131" w:name="_Toc358121232"/>
      <w:bookmarkStart w:id="132" w:name="_Toc358121777"/>
      <w:bookmarkStart w:id="133" w:name="_Toc358122322"/>
      <w:bookmarkStart w:id="134" w:name="_Toc358123412"/>
      <w:bookmarkStart w:id="135" w:name="_Toc358123957"/>
      <w:bookmarkStart w:id="136" w:name="_Toc358124502"/>
      <w:bookmarkStart w:id="137" w:name="_Toc358266311"/>
      <w:bookmarkEnd w:id="130"/>
      <w:r>
        <w:lastRenderedPageBreak/>
        <w:t xml:space="preserve">3. </w:t>
      </w:r>
      <w:r w:rsidR="0046046D" w:rsidRPr="002344C1">
        <w:t>topologia</w:t>
      </w:r>
      <w:bookmarkEnd w:id="131"/>
      <w:bookmarkEnd w:id="132"/>
      <w:bookmarkEnd w:id="133"/>
      <w:bookmarkEnd w:id="134"/>
      <w:bookmarkEnd w:id="135"/>
      <w:bookmarkEnd w:id="136"/>
      <w:bookmarkEnd w:id="137"/>
    </w:p>
    <w:p w:rsidR="0046046D" w:rsidRPr="002344C1" w:rsidRDefault="002344C1" w:rsidP="002344C1">
      <w:pPr>
        <w:pStyle w:val="Ttulo2"/>
      </w:pPr>
      <w:bookmarkStart w:id="138" w:name="_Toc358121233"/>
      <w:bookmarkStart w:id="139" w:name="_Toc358121778"/>
      <w:bookmarkStart w:id="140" w:name="_Toc358122323"/>
      <w:bookmarkStart w:id="141" w:name="_Toc358123413"/>
      <w:bookmarkStart w:id="142" w:name="_Toc358123958"/>
      <w:bookmarkStart w:id="143" w:name="_Toc358124503"/>
      <w:bookmarkStart w:id="144" w:name="_Toc358266312"/>
      <w:r>
        <w:t xml:space="preserve">3.1. </w:t>
      </w:r>
      <w:r w:rsidR="0046046D" w:rsidRPr="002344C1">
        <w:t>escolha da topologia</w:t>
      </w:r>
      <w:bookmarkEnd w:id="138"/>
      <w:bookmarkEnd w:id="139"/>
      <w:bookmarkEnd w:id="140"/>
      <w:bookmarkEnd w:id="141"/>
      <w:bookmarkEnd w:id="142"/>
      <w:bookmarkEnd w:id="143"/>
      <w:bookmarkEnd w:id="144"/>
    </w:p>
    <w:p w:rsidR="0046046D" w:rsidRDefault="0046046D" w:rsidP="00245F88">
      <w:r w:rsidRPr="004B1208">
        <w:tab/>
      </w:r>
      <w:r>
        <w:t xml:space="preserve">Para atender a </w:t>
      </w:r>
      <w:r w:rsidR="00A31A2F">
        <w:t>necessidade da contratante é</w:t>
      </w:r>
      <w:r>
        <w:t xml:space="preserve"> utilizado o modelo de topologia em </w:t>
      </w:r>
      <w:r>
        <w:rPr>
          <w:i/>
        </w:rPr>
        <w:t xml:space="preserve">Árvore, </w:t>
      </w:r>
      <w:r>
        <w:t>utilizando um modelo hierárquico de três camadas:</w:t>
      </w:r>
    </w:p>
    <w:p w:rsidR="0046046D" w:rsidRDefault="0046046D" w:rsidP="00245F88">
      <w:r>
        <w:tab/>
        <w:t>- Camada Core;</w:t>
      </w:r>
    </w:p>
    <w:p w:rsidR="0046046D" w:rsidRDefault="0046046D" w:rsidP="00245F88">
      <w:r>
        <w:tab/>
        <w:t>- Camada de Distribuição;</w:t>
      </w:r>
    </w:p>
    <w:p w:rsidR="0046046D" w:rsidRDefault="0046046D" w:rsidP="00245F88">
      <w:r>
        <w:tab/>
        <w:t>- Camada de Acesso.</w:t>
      </w:r>
    </w:p>
    <w:p w:rsidR="0046046D" w:rsidRDefault="0046046D" w:rsidP="00245F88"/>
    <w:p w:rsidR="0046046D" w:rsidRDefault="0046046D" w:rsidP="00245F88">
      <w:r>
        <w:tab/>
        <w:t>A topologia foi escolhida baseada no nível de escalabilidade, gerência, redundância, disponibilidade e desempenho.</w:t>
      </w:r>
    </w:p>
    <w:p w:rsidR="0046046D" w:rsidRDefault="0046046D" w:rsidP="00245F88">
      <w:r>
        <w:lastRenderedPageBreak/>
        <w:t xml:space="preserve"> </w:t>
      </w:r>
      <w:r w:rsidR="002344C1">
        <w:rPr>
          <w:noProof/>
          <w:lang w:eastAsia="pt-BR"/>
        </w:rPr>
        <w:drawing>
          <wp:inline distT="0" distB="0" distL="0" distR="0">
            <wp:extent cx="5473436" cy="7391400"/>
            <wp:effectExtent l="0" t="0" r="0" b="0"/>
            <wp:docPr id="35" name="Imagem 35" descr="C:\Users\Débora\Dropbox\ProjetoSenai\Lógicos\TOPOLOGIAS\SkyNet - Topologia Lóg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ébora\Dropbox\ProjetoSenai\Lógicos\TOPOLOGIAS\SkyNet - Topologia Lógic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27" cy="73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6D" w:rsidRPr="00F51541" w:rsidRDefault="0046046D" w:rsidP="00245F88">
      <w:pPr>
        <w:pStyle w:val="TtulodaFigura"/>
        <w:rPr>
          <w:rFonts w:cs="Arial"/>
          <w:color w:val="000000"/>
        </w:rPr>
      </w:pPr>
      <w:bookmarkStart w:id="145" w:name="_Toc358257678"/>
      <w:r>
        <w:t>topologia</w:t>
      </w:r>
      <w:bookmarkEnd w:id="145"/>
    </w:p>
    <w:p w:rsidR="0046046D" w:rsidRDefault="0046046D" w:rsidP="00245F88">
      <w:pPr>
        <w:tabs>
          <w:tab w:val="clear" w:pos="851"/>
        </w:tabs>
        <w:spacing w:line="240" w:lineRule="auto"/>
        <w:rPr>
          <w:rFonts w:cs="Arial"/>
          <w:bCs/>
          <w:iCs/>
          <w:caps/>
        </w:rPr>
      </w:pPr>
    </w:p>
    <w:p w:rsidR="0046046D" w:rsidRPr="009142E4" w:rsidRDefault="00D72A3F" w:rsidP="009142E4">
      <w:pPr>
        <w:pStyle w:val="Ttulo2"/>
      </w:pPr>
      <w:bookmarkStart w:id="146" w:name="_Toc358121234"/>
      <w:bookmarkStart w:id="147" w:name="_Toc358121779"/>
      <w:bookmarkStart w:id="148" w:name="_Toc358122324"/>
      <w:bookmarkStart w:id="149" w:name="_Toc358123414"/>
      <w:bookmarkStart w:id="150" w:name="_Toc358123959"/>
      <w:bookmarkStart w:id="151" w:name="_Toc358124504"/>
      <w:bookmarkStart w:id="152" w:name="_Toc358266313"/>
      <w:r>
        <w:lastRenderedPageBreak/>
        <w:t xml:space="preserve">3.2. </w:t>
      </w:r>
      <w:r w:rsidR="0046046D" w:rsidRPr="009142E4">
        <w:t>acesso À wan - links</w:t>
      </w:r>
      <w:bookmarkEnd w:id="146"/>
      <w:bookmarkEnd w:id="147"/>
      <w:bookmarkEnd w:id="148"/>
      <w:bookmarkEnd w:id="149"/>
      <w:bookmarkEnd w:id="150"/>
      <w:bookmarkEnd w:id="151"/>
      <w:bookmarkEnd w:id="152"/>
      <w:r w:rsidR="0046046D" w:rsidRPr="009142E4">
        <w:tab/>
      </w:r>
    </w:p>
    <w:p w:rsidR="009142E4" w:rsidRDefault="009142E4" w:rsidP="00245F88"/>
    <w:p w:rsidR="009142E4" w:rsidRDefault="009142E4" w:rsidP="00245F88"/>
    <w:p w:rsidR="0046046D" w:rsidRDefault="009142E4" w:rsidP="009142E4">
      <w:pPr>
        <w:jc w:val="center"/>
      </w:pPr>
      <w:r>
        <w:object w:dxaOrig="4056" w:dyaOrig="31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55pt;height:139.3pt" o:ole="">
            <v:imagedata r:id="rId16" o:title=""/>
          </v:shape>
          <o:OLEObject Type="Embed" ProgID="Visio.Drawing.11" ShapeID="_x0000_i1025" DrawAspect="Content" ObjectID="_1432313527" r:id="rId17"/>
        </w:object>
      </w:r>
    </w:p>
    <w:p w:rsidR="009142E4" w:rsidRDefault="009142E4" w:rsidP="009142E4">
      <w:pPr>
        <w:pStyle w:val="TtulodaFigura"/>
        <w:jc w:val="center"/>
      </w:pPr>
      <w:bookmarkStart w:id="153" w:name="_Toc358257679"/>
      <w:r>
        <w:t>links</w:t>
      </w:r>
      <w:bookmarkEnd w:id="153"/>
    </w:p>
    <w:p w:rsidR="009142E4" w:rsidRDefault="009142E4" w:rsidP="00245F88"/>
    <w:p w:rsidR="009142E4" w:rsidRDefault="009142E4" w:rsidP="00245F88"/>
    <w:p w:rsidR="0046046D" w:rsidRDefault="0046046D" w:rsidP="00245F88">
      <w:r>
        <w:t>Conforme dados fornecidos p</w:t>
      </w:r>
      <w:r w:rsidR="00A31A2F">
        <w:t>ela contratante, o complexo tem</w:t>
      </w:r>
      <w:r>
        <w:t xml:space="preserve"> capacidade para:</w:t>
      </w:r>
    </w:p>
    <w:p w:rsidR="0046046D" w:rsidRDefault="0046046D" w:rsidP="00245F88">
      <w:r>
        <w:t xml:space="preserve">- 450 alunos + 60 Funcionários (Rede Cabeada e </w:t>
      </w:r>
      <w:proofErr w:type="gramStart"/>
      <w:r>
        <w:t>WiFi</w:t>
      </w:r>
      <w:proofErr w:type="gramEnd"/>
      <w:r>
        <w:t>);</w:t>
      </w:r>
    </w:p>
    <w:p w:rsidR="0046046D" w:rsidRDefault="0046046D" w:rsidP="00245F88">
      <w:r>
        <w:t xml:space="preserve">- 15% de Visitantes na Rede </w:t>
      </w:r>
      <w:proofErr w:type="gramStart"/>
      <w:r>
        <w:t>WiFi</w:t>
      </w:r>
      <w:proofErr w:type="gramEnd"/>
      <w:r>
        <w:t>;</w:t>
      </w:r>
    </w:p>
    <w:p w:rsidR="0046046D" w:rsidRDefault="0046046D" w:rsidP="00245F88">
      <w:r>
        <w:t>- Alunos do EAD e Usuários VPN.</w:t>
      </w:r>
    </w:p>
    <w:p w:rsidR="0046046D" w:rsidRDefault="0046046D" w:rsidP="00245F88"/>
    <w:p w:rsidR="0046046D" w:rsidRDefault="0046046D" w:rsidP="00245F88">
      <w:r>
        <w:tab/>
        <w:t xml:space="preserve">Considerando que apenas 30% dos usuários vão navegar na internet ao mesmo tempo, em uma velocidade de </w:t>
      </w:r>
      <w:proofErr w:type="gramStart"/>
      <w:r>
        <w:t>128</w:t>
      </w:r>
      <w:r w:rsidR="00350472">
        <w:t>K</w:t>
      </w:r>
      <w:r>
        <w:t>b</w:t>
      </w:r>
      <w:proofErr w:type="gramEnd"/>
      <w:r>
        <w:t xml:space="preserve"> simultaneamente, realizamos o seguinte cálculo:</w:t>
      </w:r>
    </w:p>
    <w:p w:rsidR="0046046D" w:rsidRDefault="0046046D" w:rsidP="00245F88"/>
    <w:p w:rsidR="0046046D" w:rsidRPr="009142E4" w:rsidRDefault="0046046D" w:rsidP="00733ABC">
      <w:pPr>
        <w:pStyle w:val="Legenda"/>
      </w:pPr>
      <w:bookmarkStart w:id="154" w:name="_Toc358257689"/>
      <w:r w:rsidRPr="009142E4">
        <w:t xml:space="preserve">Tabela </w:t>
      </w:r>
      <w:r w:rsidR="001269A1" w:rsidRPr="009142E4">
        <w:fldChar w:fldCharType="begin"/>
      </w:r>
      <w:r w:rsidRPr="009142E4">
        <w:instrText xml:space="preserve"> SEQ Tabela \* ARABIC </w:instrText>
      </w:r>
      <w:r w:rsidR="001269A1" w:rsidRPr="009142E4">
        <w:fldChar w:fldCharType="separate"/>
      </w:r>
      <w:r w:rsidR="00EC30B4">
        <w:rPr>
          <w:noProof/>
        </w:rPr>
        <w:t>1</w:t>
      </w:r>
      <w:r w:rsidR="001269A1" w:rsidRPr="009142E4">
        <w:fldChar w:fldCharType="end"/>
      </w:r>
      <w:r w:rsidRPr="009142E4">
        <w:t xml:space="preserve"> - usuários da rede</w:t>
      </w:r>
      <w:bookmarkEnd w:id="154"/>
    </w:p>
    <w:p w:rsidR="0046046D" w:rsidRPr="00002677" w:rsidRDefault="0046046D" w:rsidP="00245F88"/>
    <w:tbl>
      <w:tblPr>
        <w:tblW w:w="0" w:type="auto"/>
        <w:jc w:val="center"/>
        <w:tblInd w:w="-1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12"/>
        <w:gridCol w:w="1985"/>
        <w:gridCol w:w="5297"/>
      </w:tblGrid>
      <w:tr w:rsidR="0046046D" w:rsidRPr="009142E4" w:rsidTr="009142E4">
        <w:trPr>
          <w:jc w:val="center"/>
        </w:trPr>
        <w:tc>
          <w:tcPr>
            <w:tcW w:w="1612" w:type="dxa"/>
            <w:vAlign w:val="center"/>
          </w:tcPr>
          <w:p w:rsidR="0046046D" w:rsidRPr="009142E4" w:rsidRDefault="0046046D" w:rsidP="009142E4">
            <w:pPr>
              <w:spacing w:line="401" w:lineRule="auto"/>
              <w:rPr>
                <w:rFonts w:cs="Arial"/>
                <w:b/>
              </w:rPr>
            </w:pPr>
            <w:r w:rsidRPr="009142E4">
              <w:rPr>
                <w:rFonts w:cs="Arial"/>
                <w:b/>
              </w:rPr>
              <w:t>Quantidade</w:t>
            </w:r>
          </w:p>
        </w:tc>
        <w:tc>
          <w:tcPr>
            <w:tcW w:w="1985" w:type="dxa"/>
            <w:vAlign w:val="center"/>
          </w:tcPr>
          <w:p w:rsidR="0046046D" w:rsidRPr="009142E4" w:rsidRDefault="0046046D" w:rsidP="009142E4">
            <w:pPr>
              <w:spacing w:line="401" w:lineRule="auto"/>
              <w:rPr>
                <w:rFonts w:cs="Arial"/>
                <w:b/>
              </w:rPr>
            </w:pPr>
            <w:r w:rsidRPr="009142E4">
              <w:rPr>
                <w:rFonts w:cs="Arial"/>
                <w:b/>
              </w:rPr>
              <w:t>Usuários</w:t>
            </w:r>
          </w:p>
        </w:tc>
        <w:tc>
          <w:tcPr>
            <w:tcW w:w="5297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  <w:b/>
              </w:rPr>
            </w:pPr>
            <w:r w:rsidRPr="009142E4">
              <w:rPr>
                <w:rFonts w:cs="Arial"/>
                <w:b/>
              </w:rPr>
              <w:t>C</w:t>
            </w:r>
            <w:r w:rsidR="009142E4">
              <w:rPr>
                <w:rFonts w:cs="Arial"/>
                <w:b/>
              </w:rPr>
              <w:t>omposto por</w:t>
            </w:r>
          </w:p>
        </w:tc>
      </w:tr>
      <w:tr w:rsidR="0046046D" w:rsidRPr="009142E4" w:rsidTr="009142E4">
        <w:trPr>
          <w:jc w:val="center"/>
        </w:trPr>
        <w:tc>
          <w:tcPr>
            <w:tcW w:w="1612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510</w:t>
            </w:r>
          </w:p>
        </w:tc>
        <w:tc>
          <w:tcPr>
            <w:tcW w:w="1985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Rede Cabeada</w:t>
            </w:r>
          </w:p>
        </w:tc>
        <w:tc>
          <w:tcPr>
            <w:tcW w:w="5297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450 alunos + 60 funcionários</w:t>
            </w:r>
          </w:p>
        </w:tc>
      </w:tr>
      <w:tr w:rsidR="0046046D" w:rsidRPr="009142E4" w:rsidTr="009142E4">
        <w:trPr>
          <w:jc w:val="center"/>
        </w:trPr>
        <w:tc>
          <w:tcPr>
            <w:tcW w:w="1612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580</w:t>
            </w:r>
          </w:p>
        </w:tc>
        <w:tc>
          <w:tcPr>
            <w:tcW w:w="1985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 xml:space="preserve">Rede </w:t>
            </w:r>
            <w:proofErr w:type="gramStart"/>
            <w:r w:rsidRPr="009142E4">
              <w:rPr>
                <w:rFonts w:cs="Arial"/>
              </w:rPr>
              <w:t>WiFi</w:t>
            </w:r>
            <w:proofErr w:type="gramEnd"/>
          </w:p>
        </w:tc>
        <w:tc>
          <w:tcPr>
            <w:tcW w:w="5297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450 alunos + 60 funcionários + 15% Visitantes</w:t>
            </w:r>
          </w:p>
        </w:tc>
      </w:tr>
      <w:tr w:rsidR="0046046D" w:rsidRPr="009142E4" w:rsidTr="009142E4">
        <w:trPr>
          <w:jc w:val="center"/>
        </w:trPr>
        <w:tc>
          <w:tcPr>
            <w:tcW w:w="1612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203</w:t>
            </w:r>
          </w:p>
        </w:tc>
        <w:tc>
          <w:tcPr>
            <w:tcW w:w="1985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EAD (Upload)</w:t>
            </w:r>
          </w:p>
        </w:tc>
        <w:tc>
          <w:tcPr>
            <w:tcW w:w="5297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15% dos 1350 alunos</w:t>
            </w:r>
          </w:p>
        </w:tc>
      </w:tr>
      <w:tr w:rsidR="0046046D" w:rsidRPr="009142E4" w:rsidTr="009142E4">
        <w:trPr>
          <w:jc w:val="center"/>
        </w:trPr>
        <w:tc>
          <w:tcPr>
            <w:tcW w:w="1612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003</w:t>
            </w:r>
          </w:p>
        </w:tc>
        <w:tc>
          <w:tcPr>
            <w:tcW w:w="1985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VPN (Upload)</w:t>
            </w:r>
          </w:p>
        </w:tc>
        <w:tc>
          <w:tcPr>
            <w:tcW w:w="5297" w:type="dxa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 xml:space="preserve">Diretor e </w:t>
            </w:r>
            <w:proofErr w:type="gramStart"/>
            <w:r w:rsidRPr="009142E4">
              <w:rPr>
                <w:rFonts w:cs="Arial"/>
              </w:rPr>
              <w:t>2</w:t>
            </w:r>
            <w:proofErr w:type="gramEnd"/>
            <w:r w:rsidRPr="009142E4">
              <w:rPr>
                <w:rFonts w:cs="Arial"/>
              </w:rPr>
              <w:t xml:space="preserve"> Administradores da Rede</w:t>
            </w:r>
          </w:p>
        </w:tc>
      </w:tr>
      <w:tr w:rsidR="0046046D" w:rsidRPr="009142E4" w:rsidTr="009142E4">
        <w:trPr>
          <w:trHeight w:val="70"/>
          <w:jc w:val="center"/>
        </w:trPr>
        <w:tc>
          <w:tcPr>
            <w:tcW w:w="8894" w:type="dxa"/>
            <w:gridSpan w:val="3"/>
            <w:vAlign w:val="center"/>
          </w:tcPr>
          <w:p w:rsidR="0046046D" w:rsidRPr="009142E4" w:rsidRDefault="0046046D" w:rsidP="00245F88">
            <w:pPr>
              <w:spacing w:line="401" w:lineRule="auto"/>
              <w:ind w:firstLine="709"/>
              <w:rPr>
                <w:rFonts w:cs="Arial"/>
              </w:rPr>
            </w:pPr>
          </w:p>
        </w:tc>
      </w:tr>
      <w:tr w:rsidR="0046046D" w:rsidRPr="009142E4" w:rsidTr="009142E4">
        <w:trPr>
          <w:jc w:val="center"/>
        </w:trPr>
        <w:tc>
          <w:tcPr>
            <w:tcW w:w="8894" w:type="dxa"/>
            <w:gridSpan w:val="3"/>
            <w:vAlign w:val="center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 xml:space="preserve">Total: </w:t>
            </w:r>
            <w:r w:rsidRPr="009142E4">
              <w:rPr>
                <w:rFonts w:cs="Arial"/>
                <w:b/>
              </w:rPr>
              <w:t>1296 Usuários</w:t>
            </w:r>
          </w:p>
        </w:tc>
      </w:tr>
    </w:tbl>
    <w:p w:rsidR="0046046D" w:rsidRDefault="0046046D" w:rsidP="00245F88"/>
    <w:p w:rsidR="00B43F8F" w:rsidRDefault="00B43F8F" w:rsidP="00733ABC">
      <w:pPr>
        <w:pStyle w:val="Legenda"/>
      </w:pPr>
    </w:p>
    <w:p w:rsidR="0046046D" w:rsidRPr="009142E4" w:rsidRDefault="0046046D" w:rsidP="00733ABC">
      <w:pPr>
        <w:pStyle w:val="Legenda"/>
      </w:pPr>
      <w:bookmarkStart w:id="155" w:name="_Toc358257690"/>
      <w:r w:rsidRPr="009142E4">
        <w:t xml:space="preserve">Tabela </w:t>
      </w:r>
      <w:r w:rsidR="001269A1" w:rsidRPr="009142E4">
        <w:fldChar w:fldCharType="begin"/>
      </w:r>
      <w:r w:rsidRPr="009142E4">
        <w:instrText xml:space="preserve"> SEQ Tabela \* ARABIC </w:instrText>
      </w:r>
      <w:r w:rsidR="001269A1" w:rsidRPr="009142E4">
        <w:fldChar w:fldCharType="separate"/>
      </w:r>
      <w:r w:rsidR="00EC30B4">
        <w:rPr>
          <w:noProof/>
        </w:rPr>
        <w:t>2</w:t>
      </w:r>
      <w:r w:rsidR="001269A1" w:rsidRPr="009142E4">
        <w:fldChar w:fldCharType="end"/>
      </w:r>
      <w:r w:rsidRPr="009142E4">
        <w:t xml:space="preserve"> - Cálculo de link</w:t>
      </w:r>
      <w:bookmarkEnd w:id="155"/>
    </w:p>
    <w:p w:rsidR="0046046D" w:rsidRPr="00002677" w:rsidRDefault="0046046D" w:rsidP="00245F88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68"/>
        <w:gridCol w:w="2126"/>
        <w:gridCol w:w="1418"/>
        <w:gridCol w:w="1417"/>
        <w:gridCol w:w="1560"/>
      </w:tblGrid>
      <w:tr w:rsidR="0046046D" w:rsidRPr="009142E4" w:rsidTr="009142E4">
        <w:tc>
          <w:tcPr>
            <w:tcW w:w="2268" w:type="dxa"/>
          </w:tcPr>
          <w:p w:rsidR="0046046D" w:rsidRPr="009142E4" w:rsidRDefault="0046046D" w:rsidP="009142E4">
            <w:pPr>
              <w:spacing w:line="401" w:lineRule="auto"/>
              <w:jc w:val="left"/>
              <w:rPr>
                <w:rFonts w:cs="Arial"/>
                <w:b/>
                <w:sz w:val="22"/>
                <w:szCs w:val="22"/>
              </w:rPr>
            </w:pPr>
            <w:r w:rsidRPr="009142E4">
              <w:rPr>
                <w:rFonts w:cs="Arial"/>
                <w:b/>
                <w:sz w:val="22"/>
                <w:szCs w:val="22"/>
              </w:rPr>
              <w:t>Total de Usuários</w:t>
            </w:r>
          </w:p>
        </w:tc>
        <w:tc>
          <w:tcPr>
            <w:tcW w:w="2126" w:type="dxa"/>
          </w:tcPr>
          <w:p w:rsidR="0046046D" w:rsidRPr="009142E4" w:rsidRDefault="0046046D" w:rsidP="009142E4">
            <w:pPr>
              <w:spacing w:line="401" w:lineRule="auto"/>
              <w:jc w:val="left"/>
              <w:rPr>
                <w:rFonts w:cs="Arial"/>
                <w:b/>
                <w:sz w:val="22"/>
                <w:szCs w:val="22"/>
              </w:rPr>
            </w:pPr>
            <w:r w:rsidRPr="009142E4">
              <w:rPr>
                <w:rFonts w:cs="Arial"/>
                <w:b/>
                <w:sz w:val="22"/>
                <w:szCs w:val="22"/>
              </w:rPr>
              <w:t>Velocidade (</w:t>
            </w:r>
            <w:proofErr w:type="spellStart"/>
            <w:proofErr w:type="gramStart"/>
            <w:r w:rsidRPr="009142E4">
              <w:rPr>
                <w:rFonts w:cs="Arial"/>
                <w:b/>
                <w:sz w:val="22"/>
                <w:szCs w:val="22"/>
              </w:rPr>
              <w:t>kb</w:t>
            </w:r>
            <w:proofErr w:type="spellEnd"/>
            <w:proofErr w:type="gramEnd"/>
            <w:r w:rsidRPr="009142E4">
              <w:rPr>
                <w:rFonts w:cs="Arial"/>
                <w:b/>
                <w:sz w:val="22"/>
                <w:szCs w:val="22"/>
              </w:rPr>
              <w:t>)</w:t>
            </w:r>
          </w:p>
        </w:tc>
        <w:tc>
          <w:tcPr>
            <w:tcW w:w="1418" w:type="dxa"/>
          </w:tcPr>
          <w:p w:rsidR="0046046D" w:rsidRPr="009142E4" w:rsidRDefault="0046046D" w:rsidP="009142E4">
            <w:pPr>
              <w:spacing w:line="401" w:lineRule="auto"/>
              <w:jc w:val="left"/>
              <w:rPr>
                <w:rFonts w:cs="Arial"/>
                <w:b/>
                <w:sz w:val="22"/>
                <w:szCs w:val="22"/>
              </w:rPr>
            </w:pPr>
            <w:r w:rsidRPr="009142E4">
              <w:rPr>
                <w:rFonts w:cs="Arial"/>
                <w:b/>
                <w:sz w:val="22"/>
                <w:szCs w:val="22"/>
              </w:rPr>
              <w:t>Total (</w:t>
            </w:r>
            <w:proofErr w:type="spellStart"/>
            <w:proofErr w:type="gramStart"/>
            <w:r w:rsidRPr="009142E4">
              <w:rPr>
                <w:rFonts w:cs="Arial"/>
                <w:b/>
                <w:sz w:val="22"/>
                <w:szCs w:val="22"/>
              </w:rPr>
              <w:t>kb</w:t>
            </w:r>
            <w:proofErr w:type="spellEnd"/>
            <w:proofErr w:type="gramEnd"/>
            <w:r w:rsidRPr="009142E4">
              <w:rPr>
                <w:rFonts w:cs="Arial"/>
                <w:b/>
                <w:sz w:val="22"/>
                <w:szCs w:val="22"/>
              </w:rPr>
              <w:t>)</w:t>
            </w:r>
          </w:p>
        </w:tc>
        <w:tc>
          <w:tcPr>
            <w:tcW w:w="1417" w:type="dxa"/>
          </w:tcPr>
          <w:p w:rsidR="0046046D" w:rsidRPr="009142E4" w:rsidRDefault="0046046D" w:rsidP="009142E4">
            <w:pPr>
              <w:spacing w:line="401" w:lineRule="auto"/>
              <w:jc w:val="left"/>
              <w:rPr>
                <w:rFonts w:cs="Arial"/>
                <w:b/>
                <w:sz w:val="22"/>
                <w:szCs w:val="22"/>
              </w:rPr>
            </w:pPr>
            <w:r w:rsidRPr="009142E4">
              <w:rPr>
                <w:rFonts w:cs="Arial"/>
                <w:b/>
                <w:sz w:val="22"/>
                <w:szCs w:val="22"/>
              </w:rPr>
              <w:t>Total (</w:t>
            </w:r>
            <w:proofErr w:type="gramStart"/>
            <w:r w:rsidRPr="009142E4">
              <w:rPr>
                <w:rFonts w:cs="Arial"/>
                <w:b/>
                <w:sz w:val="22"/>
                <w:szCs w:val="22"/>
              </w:rPr>
              <w:t>Mb</w:t>
            </w:r>
            <w:proofErr w:type="gramEnd"/>
            <w:r w:rsidRPr="009142E4">
              <w:rPr>
                <w:rFonts w:cs="Arial"/>
                <w:b/>
                <w:sz w:val="22"/>
                <w:szCs w:val="22"/>
              </w:rPr>
              <w:t>)</w:t>
            </w:r>
          </w:p>
        </w:tc>
        <w:tc>
          <w:tcPr>
            <w:tcW w:w="1560" w:type="dxa"/>
          </w:tcPr>
          <w:p w:rsidR="0046046D" w:rsidRPr="009142E4" w:rsidRDefault="0046046D" w:rsidP="009142E4">
            <w:pPr>
              <w:spacing w:line="401" w:lineRule="auto"/>
              <w:jc w:val="left"/>
              <w:rPr>
                <w:rFonts w:cs="Arial"/>
                <w:b/>
                <w:sz w:val="22"/>
                <w:szCs w:val="22"/>
              </w:rPr>
            </w:pPr>
            <w:r w:rsidRPr="009142E4">
              <w:rPr>
                <w:rFonts w:cs="Arial"/>
                <w:b/>
                <w:sz w:val="22"/>
                <w:szCs w:val="22"/>
              </w:rPr>
              <w:t>Taxa de 30%</w:t>
            </w:r>
          </w:p>
        </w:tc>
      </w:tr>
      <w:tr w:rsidR="0046046D" w:rsidRPr="009142E4" w:rsidTr="009142E4">
        <w:tc>
          <w:tcPr>
            <w:tcW w:w="2268" w:type="dxa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1296</w:t>
            </w:r>
          </w:p>
        </w:tc>
        <w:tc>
          <w:tcPr>
            <w:tcW w:w="2126" w:type="dxa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128</w:t>
            </w:r>
          </w:p>
        </w:tc>
        <w:tc>
          <w:tcPr>
            <w:tcW w:w="1418" w:type="dxa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165888</w:t>
            </w:r>
          </w:p>
        </w:tc>
        <w:tc>
          <w:tcPr>
            <w:tcW w:w="1417" w:type="dxa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162,00</w:t>
            </w:r>
          </w:p>
        </w:tc>
        <w:tc>
          <w:tcPr>
            <w:tcW w:w="1560" w:type="dxa"/>
          </w:tcPr>
          <w:p w:rsidR="0046046D" w:rsidRPr="009142E4" w:rsidRDefault="0046046D" w:rsidP="00245F88">
            <w:pPr>
              <w:spacing w:line="401" w:lineRule="auto"/>
              <w:rPr>
                <w:rFonts w:cs="Arial"/>
              </w:rPr>
            </w:pPr>
            <w:r w:rsidRPr="009142E4">
              <w:rPr>
                <w:rFonts w:cs="Arial"/>
              </w:rPr>
              <w:t>48,60</w:t>
            </w:r>
          </w:p>
        </w:tc>
      </w:tr>
    </w:tbl>
    <w:p w:rsidR="0046046D" w:rsidRDefault="0046046D" w:rsidP="00245F88"/>
    <w:p w:rsidR="0046046D" w:rsidRDefault="0046046D" w:rsidP="00245F88"/>
    <w:p w:rsidR="0046046D" w:rsidRDefault="0046046D" w:rsidP="00245F88">
      <w:r>
        <w:t>1296 usuários navegando a 128</w:t>
      </w:r>
      <w:r w:rsidR="00350472">
        <w:t xml:space="preserve"> K</w:t>
      </w:r>
      <w:r>
        <w:t xml:space="preserve">b = </w:t>
      </w:r>
      <w:proofErr w:type="gramStart"/>
      <w:r>
        <w:t>162Mb</w:t>
      </w:r>
      <w:proofErr w:type="gramEnd"/>
    </w:p>
    <w:p w:rsidR="0046046D" w:rsidRDefault="0046046D" w:rsidP="00245F88">
      <w:r>
        <w:t>Taxa de 30% de utilização simultânea = 48.60</w:t>
      </w:r>
      <w:proofErr w:type="gramStart"/>
      <w:r>
        <w:t>Mb</w:t>
      </w:r>
      <w:proofErr w:type="gramEnd"/>
    </w:p>
    <w:p w:rsidR="0046046D" w:rsidRDefault="0046046D" w:rsidP="00245F88">
      <w:r>
        <w:t xml:space="preserve">Redundância = 2 Links de </w:t>
      </w:r>
      <w:proofErr w:type="gramStart"/>
      <w:r>
        <w:t>50Mb</w:t>
      </w:r>
      <w:proofErr w:type="gramEnd"/>
      <w:r>
        <w:t xml:space="preserve"> cada.</w:t>
      </w:r>
    </w:p>
    <w:p w:rsidR="0046046D" w:rsidRDefault="0046046D" w:rsidP="00245F88"/>
    <w:p w:rsidR="0046046D" w:rsidRDefault="00957AD7" w:rsidP="00245F88">
      <w:r>
        <w:tab/>
        <w:t>Dessa maneira,</w:t>
      </w:r>
      <w:r w:rsidR="0046046D">
        <w:t xml:space="preserve"> um link dedicado de </w:t>
      </w:r>
      <w:proofErr w:type="gramStart"/>
      <w:r w:rsidR="0046046D">
        <w:t>50Mb</w:t>
      </w:r>
      <w:proofErr w:type="gramEnd"/>
      <w:r w:rsidR="0046046D">
        <w:t xml:space="preserve"> com a mesma taxa de download e upload (Com</w:t>
      </w:r>
      <w:r w:rsidR="00A31A2F">
        <w:t>unicação Bidirecional) atende</w:t>
      </w:r>
      <w:r w:rsidR="0046046D">
        <w:t xml:space="preserve"> a demanda, incluindo as conexões VPN e EAD.</w:t>
      </w:r>
    </w:p>
    <w:p w:rsidR="0046046D" w:rsidRDefault="0046046D" w:rsidP="00245F88">
      <w:r>
        <w:tab/>
      </w:r>
      <w:r>
        <w:tab/>
        <w:t>A escolha pelo link dedicado dá-se ao fato de ser uma tecnologia que proporciona uma conexão com alta velocidade, estabilidade, disp</w:t>
      </w:r>
      <w:r w:rsidR="005B6E03">
        <w:t>onibilidade e segurança, já que não é</w:t>
      </w:r>
      <w:r>
        <w:t xml:space="preserve"> compartilhado com outros clientes da operadora.</w:t>
      </w:r>
    </w:p>
    <w:p w:rsidR="0046046D" w:rsidRDefault="0046046D" w:rsidP="00245F88">
      <w:r>
        <w:tab/>
      </w:r>
      <w:r w:rsidR="00CB53AA">
        <w:t>A</w:t>
      </w:r>
      <w:r w:rsidR="00571265">
        <w:t xml:space="preserve"> redundância d</w:t>
      </w:r>
      <w:r w:rsidR="00CB53AA">
        <w:t xml:space="preserve">esse </w:t>
      </w:r>
      <w:r w:rsidR="00571265">
        <w:t>link</w:t>
      </w:r>
      <w:r w:rsidR="009142E4">
        <w:t xml:space="preserve"> </w:t>
      </w:r>
      <w:r w:rsidR="00CB53AA">
        <w:t xml:space="preserve">é feita através de uma conexão de Banda Larga de </w:t>
      </w:r>
      <w:proofErr w:type="gramStart"/>
      <w:r w:rsidR="00CB53AA">
        <w:t>50Mb</w:t>
      </w:r>
      <w:proofErr w:type="gramEnd"/>
      <w:r w:rsidR="00CB53AA">
        <w:t xml:space="preserve">. </w:t>
      </w:r>
      <w:r>
        <w:t xml:space="preserve">Com garantia de qualidade de serviço (SLA – Service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Agreement</w:t>
      </w:r>
      <w:proofErr w:type="spellEnd"/>
      <w:r>
        <w:t>) de no mínimo 99,70%.</w:t>
      </w:r>
    </w:p>
    <w:p w:rsidR="0046046D" w:rsidRDefault="0046046D" w:rsidP="00245F88"/>
    <w:p w:rsidR="0046046D" w:rsidRDefault="0046046D" w:rsidP="00D72A3F">
      <w:pPr>
        <w:pStyle w:val="Ttulo2"/>
        <w:numPr>
          <w:ilvl w:val="1"/>
          <w:numId w:val="21"/>
        </w:numPr>
      </w:pPr>
      <w:bookmarkStart w:id="156" w:name="_Toc358121235"/>
      <w:bookmarkStart w:id="157" w:name="_Toc358121780"/>
      <w:bookmarkStart w:id="158" w:name="_Toc358122325"/>
      <w:bookmarkStart w:id="159" w:name="_Toc358123415"/>
      <w:bookmarkStart w:id="160" w:name="_Toc358123960"/>
      <w:bookmarkStart w:id="161" w:name="_Toc358124505"/>
      <w:bookmarkStart w:id="162" w:name="_Toc358266314"/>
      <w:r>
        <w:lastRenderedPageBreak/>
        <w:t>roteadores</w:t>
      </w:r>
      <w:bookmarkEnd w:id="156"/>
      <w:bookmarkEnd w:id="157"/>
      <w:bookmarkEnd w:id="158"/>
      <w:bookmarkEnd w:id="159"/>
      <w:bookmarkEnd w:id="160"/>
      <w:bookmarkEnd w:id="161"/>
      <w:bookmarkEnd w:id="162"/>
    </w:p>
    <w:p w:rsidR="0046046D" w:rsidRDefault="00EA796A" w:rsidP="00245F88">
      <w:r>
        <w:rPr>
          <w:noProof/>
          <w:lang w:eastAsia="pt-BR"/>
        </w:rPr>
        <w:drawing>
          <wp:inline distT="0" distB="0" distL="0" distR="0">
            <wp:extent cx="4979872" cy="3990109"/>
            <wp:effectExtent l="0" t="0" r="0" b="0"/>
            <wp:docPr id="5" name="Imagem 5" descr="C:\Users\Débora\Dropbox\ProjetoSenai\Lógicos\TOPOLOGIAS\Rote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ébora\Dropbox\ProjetoSenai\Lógicos\TOPOLOGIAS\Roteador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44" cy="399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3F" w:rsidRPr="009E49BD" w:rsidRDefault="00D72A3F" w:rsidP="00D72A3F">
      <w:pPr>
        <w:pStyle w:val="TtulodaFigura"/>
      </w:pPr>
      <w:bookmarkStart w:id="163" w:name="_Toc358257680"/>
      <w:r>
        <w:t>roteadores</w:t>
      </w:r>
      <w:bookmarkEnd w:id="163"/>
    </w:p>
    <w:p w:rsidR="00D72A3F" w:rsidRDefault="00D72A3F" w:rsidP="00245F88"/>
    <w:p w:rsidR="00D72A3F" w:rsidRPr="00044CFE" w:rsidRDefault="00D72A3F" w:rsidP="00245F88"/>
    <w:p w:rsidR="0046046D" w:rsidRDefault="0046046D" w:rsidP="00245F88">
      <w:r>
        <w:tab/>
        <w:t xml:space="preserve">São dois roteadores de borda </w:t>
      </w:r>
      <w:r w:rsidR="00CF15D1">
        <w:t xml:space="preserve">Cisco 2901 com </w:t>
      </w:r>
      <w:proofErr w:type="gramStart"/>
      <w:r w:rsidR="00CF15D1">
        <w:t>2</w:t>
      </w:r>
      <w:proofErr w:type="gramEnd"/>
      <w:r w:rsidR="00CF15D1">
        <w:t xml:space="preserve"> porta </w:t>
      </w:r>
      <w:r w:rsidR="00CF15D1" w:rsidRPr="00CF15D1">
        <w:t>Ethernet 10/100/1000 integrada</w:t>
      </w:r>
      <w:r w:rsidRPr="00CF4263">
        <w:t xml:space="preserve"> que</w:t>
      </w:r>
      <w:r>
        <w:t xml:space="preserve"> recebem os links contratados.</w:t>
      </w:r>
    </w:p>
    <w:p w:rsidR="0046046D" w:rsidRDefault="0046046D" w:rsidP="00245F88">
      <w:r>
        <w:tab/>
        <w:t>Por ser uma rede pequena, foi adotado o roteamento estático para fazer as rotas para as sub-redes, deixando para o administrador da rede a responsabilidade de especificar manualmente as rotas.</w:t>
      </w:r>
    </w:p>
    <w:p w:rsidR="009E4382" w:rsidRDefault="009E4382">
      <w:pPr>
        <w:tabs>
          <w:tab w:val="clear" w:pos="851"/>
        </w:tabs>
        <w:spacing w:line="240" w:lineRule="auto"/>
        <w:jc w:val="left"/>
      </w:pPr>
      <w:r>
        <w:br w:type="page"/>
      </w:r>
    </w:p>
    <w:p w:rsidR="0046046D" w:rsidRDefault="0046046D" w:rsidP="00D72A3F">
      <w:pPr>
        <w:pStyle w:val="Ttulo2"/>
        <w:numPr>
          <w:ilvl w:val="1"/>
          <w:numId w:val="21"/>
        </w:numPr>
        <w:ind w:left="567" w:hanging="567"/>
      </w:pPr>
      <w:bookmarkStart w:id="164" w:name="_Toc358121236"/>
      <w:bookmarkStart w:id="165" w:name="_Toc358121781"/>
      <w:bookmarkStart w:id="166" w:name="_Toc358122326"/>
      <w:bookmarkStart w:id="167" w:name="_Toc358123416"/>
      <w:bookmarkStart w:id="168" w:name="_Toc358123961"/>
      <w:bookmarkStart w:id="169" w:name="_Toc358124506"/>
      <w:bookmarkStart w:id="170" w:name="_Toc358266315"/>
      <w:r>
        <w:lastRenderedPageBreak/>
        <w:t>firewall</w:t>
      </w:r>
      <w:bookmarkEnd w:id="164"/>
      <w:bookmarkEnd w:id="165"/>
      <w:bookmarkEnd w:id="166"/>
      <w:bookmarkEnd w:id="167"/>
      <w:bookmarkEnd w:id="168"/>
      <w:bookmarkEnd w:id="169"/>
      <w:bookmarkEnd w:id="170"/>
      <w:r>
        <w:tab/>
      </w:r>
    </w:p>
    <w:p w:rsidR="00B43F8F" w:rsidRDefault="00B43F8F" w:rsidP="00B43F8F"/>
    <w:p w:rsidR="00B43F8F" w:rsidRPr="00B43F8F" w:rsidRDefault="00B43F8F" w:rsidP="00B43F8F">
      <w:r>
        <w:rPr>
          <w:noProof/>
          <w:lang w:eastAsia="pt-BR"/>
        </w:rPr>
        <w:drawing>
          <wp:inline distT="0" distB="0" distL="0" distR="0">
            <wp:extent cx="5581650" cy="5189220"/>
            <wp:effectExtent l="0" t="0" r="0" b="0"/>
            <wp:docPr id="4" name="Imagem 4" descr="C:\Users\Débora\Dropbox\ProjetoSenai\Lógicos\TOPOLOGIAS\Firewal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ébora\Dropbox\ProjetoSenai\Lógicos\TOPOLOGIAS\Firewall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3F" w:rsidRDefault="00D72A3F" w:rsidP="00D72A3F">
      <w:pPr>
        <w:pStyle w:val="TtulodaFigura"/>
      </w:pPr>
      <w:bookmarkStart w:id="171" w:name="_Toc358257681"/>
      <w:r>
        <w:t>firewall</w:t>
      </w:r>
      <w:bookmarkEnd w:id="171"/>
    </w:p>
    <w:p w:rsidR="0046046D" w:rsidRDefault="0046046D" w:rsidP="00245F88"/>
    <w:p w:rsidR="00FB49BB" w:rsidRDefault="00A06B33" w:rsidP="00245F88">
      <w:r>
        <w:tab/>
      </w:r>
      <w:r w:rsidR="00FB49BB">
        <w:t>A</w:t>
      </w:r>
      <w:r w:rsidR="00FB49BB" w:rsidRPr="00FB49BB">
        <w:t xml:space="preserve"> aplicação para Fir</w:t>
      </w:r>
      <w:r w:rsidR="005347DE">
        <w:t xml:space="preserve">ewall utilizado é o </w:t>
      </w:r>
      <w:proofErr w:type="spellStart"/>
      <w:r w:rsidR="005347DE">
        <w:t>Iptables</w:t>
      </w:r>
      <w:proofErr w:type="spellEnd"/>
      <w:r w:rsidR="005347DE">
        <w:t>, na</w:t>
      </w:r>
      <w:r w:rsidR="00FB49BB" w:rsidRPr="00FB49BB">
        <w:t xml:space="preserve"> plataforma Linux </w:t>
      </w:r>
      <w:hyperlink r:id="rId20" w:history="1">
        <w:r w:rsidR="005A747F">
          <w:t>Debian 6.0 (</w:t>
        </w:r>
        <w:proofErr w:type="spellStart"/>
        <w:r w:rsidR="005A747F">
          <w:t>Squeeze</w:t>
        </w:r>
        <w:proofErr w:type="spellEnd"/>
        <w:r w:rsidR="005A747F" w:rsidRPr="000001C9">
          <w:t>)</w:t>
        </w:r>
      </w:hyperlink>
      <w:r w:rsidR="005A747F">
        <w:rPr>
          <w:rStyle w:val="apple-converted-space"/>
          <w:color w:val="222222"/>
          <w:shd w:val="clear" w:color="auto" w:fill="FFFFFF"/>
        </w:rPr>
        <w:t> </w:t>
      </w:r>
      <w:r w:rsidR="00FB616E">
        <w:t xml:space="preserve">em um Servidor </w:t>
      </w:r>
      <w:r w:rsidR="00D72A3F" w:rsidRPr="009141BD">
        <w:rPr>
          <w:rFonts w:cs="Arial"/>
        </w:rPr>
        <w:t xml:space="preserve">Dell </w:t>
      </w:r>
      <w:proofErr w:type="spellStart"/>
      <w:proofErr w:type="gramStart"/>
      <w:r w:rsidR="00D72A3F" w:rsidRPr="009141BD">
        <w:rPr>
          <w:rFonts w:cs="Arial"/>
        </w:rPr>
        <w:t>PowerEdge</w:t>
      </w:r>
      <w:proofErr w:type="spellEnd"/>
      <w:proofErr w:type="gramEnd"/>
      <w:r w:rsidR="00D72A3F" w:rsidRPr="009141BD">
        <w:rPr>
          <w:rFonts w:cs="Arial"/>
        </w:rPr>
        <w:t xml:space="preserve"> 420</w:t>
      </w:r>
      <w:r w:rsidR="0059712F">
        <w:rPr>
          <w:rFonts w:cs="Arial"/>
        </w:rPr>
        <w:t xml:space="preserve">, com 2 </w:t>
      </w:r>
      <w:r w:rsidR="0059712F" w:rsidRPr="0059712F">
        <w:t>processadores  Intel® Xeon® E5-2430 2.20GHZ 15M</w:t>
      </w:r>
      <w:r w:rsidR="0059712F">
        <w:t xml:space="preserve"> de Cache, </w:t>
      </w:r>
      <w:r w:rsidR="0059712F" w:rsidRPr="0059712F">
        <w:t>Disco Rígido de 500GB SATA, 7.2K RPM Hot-</w:t>
      </w:r>
      <w:proofErr w:type="spellStart"/>
      <w:r w:rsidR="0059712F" w:rsidRPr="0059712F">
        <w:t>Plug</w:t>
      </w:r>
      <w:proofErr w:type="spellEnd"/>
      <w:r w:rsidR="0059712F" w:rsidRPr="0059712F">
        <w:t xml:space="preserve"> de 3.5" trabalhando com RAID 5</w:t>
      </w:r>
      <w:r w:rsidR="00AC02C9">
        <w:t xml:space="preserve"> e memória de </w:t>
      </w:r>
      <w:r w:rsidR="00AC02C9" w:rsidRPr="00AC02C9">
        <w:t>8GB RDIMM</w:t>
      </w:r>
      <w:r w:rsidR="00AC02C9">
        <w:t>.</w:t>
      </w:r>
    </w:p>
    <w:p w:rsidR="0092740F" w:rsidRDefault="00A06B33" w:rsidP="00245F88">
      <w:r>
        <w:tab/>
      </w:r>
      <w:r w:rsidR="007C0EA0">
        <w:t>O firewall tem como objet</w:t>
      </w:r>
      <w:r w:rsidR="00FB616E">
        <w:t xml:space="preserve">ivo fazer a análise de pacotes que entram e saem </w:t>
      </w:r>
      <w:r w:rsidR="007C0EA0">
        <w:t>da rede de forma segura, sem oferecer risco à mesma.</w:t>
      </w:r>
      <w:r w:rsidR="00AC02C9">
        <w:t xml:space="preserve"> Ele</w:t>
      </w:r>
      <w:r w:rsidR="00716685">
        <w:t xml:space="preserve"> é</w:t>
      </w:r>
      <w:r w:rsidR="0092740F">
        <w:t xml:space="preserve"> responsável também em fazer a tradução dos endereços não válidos na internet</w:t>
      </w:r>
      <w:r w:rsidR="0086260C">
        <w:t>,</w:t>
      </w:r>
      <w:r w:rsidR="0092740F">
        <w:t xml:space="preserve"> para válidos (NAT)</w:t>
      </w:r>
      <w:r w:rsidR="005347DE">
        <w:t>.</w:t>
      </w:r>
    </w:p>
    <w:p w:rsidR="007C0EA0" w:rsidRDefault="00A06B33" w:rsidP="00245F88">
      <w:r>
        <w:lastRenderedPageBreak/>
        <w:tab/>
      </w:r>
      <w:r w:rsidR="007C0EA0">
        <w:t xml:space="preserve">A política </w:t>
      </w:r>
      <w:r w:rsidR="005347DE">
        <w:t>adotada</w:t>
      </w:r>
      <w:r w:rsidR="007C0EA0">
        <w:t xml:space="preserve"> para fazer esse gerenciamento é a </w:t>
      </w:r>
      <w:r w:rsidR="007C0EA0" w:rsidRPr="0086260C">
        <w:rPr>
          <w:i/>
        </w:rPr>
        <w:t xml:space="preserve">Default </w:t>
      </w:r>
      <w:proofErr w:type="spellStart"/>
      <w:r w:rsidR="007C0EA0" w:rsidRPr="0086260C">
        <w:rPr>
          <w:i/>
        </w:rPr>
        <w:t>Deny</w:t>
      </w:r>
      <w:proofErr w:type="spellEnd"/>
      <w:r w:rsidR="007C0EA0" w:rsidRPr="0086260C">
        <w:rPr>
          <w:i/>
        </w:rPr>
        <w:t xml:space="preserve"> </w:t>
      </w:r>
      <w:proofErr w:type="spellStart"/>
      <w:r w:rsidR="007C0EA0" w:rsidRPr="0086260C">
        <w:rPr>
          <w:i/>
        </w:rPr>
        <w:t>Drop</w:t>
      </w:r>
      <w:proofErr w:type="spellEnd"/>
      <w:r w:rsidR="007C0EA0">
        <w:t>, ou seja, os pacotes que não for</w:t>
      </w:r>
      <w:r w:rsidR="00716685">
        <w:t>em de uma origem confiável são</w:t>
      </w:r>
      <w:r w:rsidR="007C0EA0">
        <w:t xml:space="preserve"> rejeitados e não haverá retorno algum ao emissor.</w:t>
      </w:r>
    </w:p>
    <w:p w:rsidR="007C0EA0" w:rsidRDefault="00A06B33" w:rsidP="00245F88">
      <w:r>
        <w:tab/>
      </w:r>
      <w:r w:rsidR="007C0EA0">
        <w:t>A princípio, somente são liberadas as portas que atendem os serviços determinados para funcionamento da rede, podendo ser alterado a qualquer momento</w:t>
      </w:r>
      <w:r w:rsidR="008B51BD">
        <w:t>,</w:t>
      </w:r>
      <w:r w:rsidR="007C0EA0">
        <w:t xml:space="preserve"> se necessário.</w:t>
      </w:r>
    </w:p>
    <w:p w:rsidR="00A06B33" w:rsidRDefault="00A06B33" w:rsidP="00245F88"/>
    <w:p w:rsidR="007C0EA0" w:rsidRDefault="00D0516A" w:rsidP="00245F88">
      <w:r>
        <w:t>As portas liberadas para acesso externo são</w:t>
      </w:r>
      <w:r>
        <w:tab/>
      </w:r>
      <w:r w:rsidR="007C0EA0">
        <w:t>:</w:t>
      </w:r>
    </w:p>
    <w:p w:rsidR="00E75E73" w:rsidRPr="004B1FDA" w:rsidRDefault="00E75E73" w:rsidP="00245F88">
      <w:pPr>
        <w:tabs>
          <w:tab w:val="left" w:pos="3960"/>
        </w:tabs>
        <w:rPr>
          <w:lang w:val="en-US"/>
        </w:rPr>
      </w:pPr>
      <w:r w:rsidRPr="004B1FDA">
        <w:rPr>
          <w:lang w:val="en-US"/>
        </w:rPr>
        <w:t>HTTP</w:t>
      </w:r>
      <w:r w:rsidR="003D7374" w:rsidRPr="004B1FDA">
        <w:rPr>
          <w:lang w:val="en-US"/>
        </w:rPr>
        <w:t xml:space="preserve"> 80</w:t>
      </w:r>
    </w:p>
    <w:p w:rsidR="00E75E73" w:rsidRPr="004B1FDA" w:rsidRDefault="00E75E73" w:rsidP="00245F88">
      <w:pPr>
        <w:tabs>
          <w:tab w:val="left" w:pos="3960"/>
        </w:tabs>
        <w:rPr>
          <w:lang w:val="en-US"/>
        </w:rPr>
      </w:pPr>
      <w:r w:rsidRPr="004B1FDA">
        <w:rPr>
          <w:lang w:val="en-US"/>
        </w:rPr>
        <w:t>HTTPS</w:t>
      </w:r>
      <w:r w:rsidR="005347DE" w:rsidRPr="004B1FDA">
        <w:rPr>
          <w:lang w:val="en-US"/>
        </w:rPr>
        <w:t xml:space="preserve"> 443</w:t>
      </w:r>
    </w:p>
    <w:p w:rsidR="00E75E73" w:rsidRPr="004B1FDA" w:rsidRDefault="00E75E73" w:rsidP="00245F88">
      <w:pPr>
        <w:tabs>
          <w:tab w:val="left" w:pos="3960"/>
        </w:tabs>
        <w:rPr>
          <w:lang w:val="en-US"/>
        </w:rPr>
      </w:pPr>
      <w:r w:rsidRPr="004B1FDA">
        <w:rPr>
          <w:lang w:val="en-US"/>
        </w:rPr>
        <w:t>POP3</w:t>
      </w:r>
      <w:r w:rsidR="005347DE" w:rsidRPr="004B1FDA">
        <w:rPr>
          <w:lang w:val="en-US"/>
        </w:rPr>
        <w:t xml:space="preserve"> </w:t>
      </w:r>
      <w:r w:rsidR="00D0516A" w:rsidRPr="004B1FDA">
        <w:rPr>
          <w:lang w:val="en-US"/>
        </w:rPr>
        <w:t>993</w:t>
      </w:r>
    </w:p>
    <w:p w:rsidR="00E75E73" w:rsidRPr="004B1FDA" w:rsidRDefault="00E75E73" w:rsidP="00245F88">
      <w:pPr>
        <w:tabs>
          <w:tab w:val="left" w:pos="3960"/>
        </w:tabs>
        <w:rPr>
          <w:lang w:val="en-US"/>
        </w:rPr>
      </w:pPr>
      <w:r w:rsidRPr="004B1FDA">
        <w:rPr>
          <w:lang w:val="en-US"/>
        </w:rPr>
        <w:t>SMTP 587</w:t>
      </w:r>
    </w:p>
    <w:p w:rsidR="00C55ABC" w:rsidRPr="004B1FDA" w:rsidRDefault="00C55ABC" w:rsidP="00C55ABC">
      <w:pPr>
        <w:tabs>
          <w:tab w:val="left" w:pos="3960"/>
        </w:tabs>
        <w:rPr>
          <w:lang w:val="en-US"/>
        </w:rPr>
      </w:pPr>
      <w:r w:rsidRPr="004B1FDA">
        <w:rPr>
          <w:lang w:val="en-US"/>
        </w:rPr>
        <w:t xml:space="preserve">DNS 53 </w:t>
      </w:r>
    </w:p>
    <w:p w:rsidR="00A070CA" w:rsidRDefault="00A070CA" w:rsidP="00245F88">
      <w:pPr>
        <w:tabs>
          <w:tab w:val="left" w:pos="3960"/>
        </w:tabs>
      </w:pPr>
      <w:proofErr w:type="spellStart"/>
      <w:proofErr w:type="gramStart"/>
      <w:r>
        <w:t>OpenVPN</w:t>
      </w:r>
      <w:proofErr w:type="spellEnd"/>
      <w:proofErr w:type="gramEnd"/>
      <w:r>
        <w:t xml:space="preserve"> 5000</w:t>
      </w:r>
    </w:p>
    <w:p w:rsidR="00FB616E" w:rsidRDefault="00FB616E" w:rsidP="00245F88">
      <w:pPr>
        <w:tabs>
          <w:tab w:val="left" w:pos="3960"/>
        </w:tabs>
      </w:pPr>
    </w:p>
    <w:p w:rsidR="00D0516A" w:rsidRDefault="00D0516A" w:rsidP="00245F88">
      <w:pPr>
        <w:tabs>
          <w:tab w:val="left" w:pos="3960"/>
        </w:tabs>
      </w:pPr>
      <w:r w:rsidRPr="00D0516A">
        <w:t>As portas liberadas apenas para acesso da rede interna da escola:</w:t>
      </w:r>
    </w:p>
    <w:p w:rsidR="00D0516A" w:rsidRDefault="00D0516A" w:rsidP="00D0516A">
      <w:pPr>
        <w:tabs>
          <w:tab w:val="left" w:pos="3960"/>
        </w:tabs>
      </w:pPr>
      <w:r>
        <w:t xml:space="preserve">SSH 22 e 23 </w:t>
      </w:r>
    </w:p>
    <w:p w:rsidR="00D0516A" w:rsidRPr="0092740F" w:rsidRDefault="00D0516A" w:rsidP="00D0516A">
      <w:pPr>
        <w:tabs>
          <w:tab w:val="left" w:pos="3960"/>
        </w:tabs>
      </w:pPr>
      <w:r w:rsidRPr="0092740F">
        <w:t xml:space="preserve">FTP 21 </w:t>
      </w:r>
    </w:p>
    <w:p w:rsidR="00D0516A" w:rsidRDefault="00F75F66" w:rsidP="00245F88">
      <w:pPr>
        <w:tabs>
          <w:tab w:val="left" w:pos="3960"/>
        </w:tabs>
      </w:pPr>
      <w:r>
        <w:t>RD</w:t>
      </w:r>
      <w:r w:rsidR="00AF4DEF">
        <w:t>P 3389</w:t>
      </w:r>
    </w:p>
    <w:p w:rsidR="00D0516A" w:rsidRDefault="00D0516A" w:rsidP="00245F88">
      <w:pPr>
        <w:tabs>
          <w:tab w:val="left" w:pos="3960"/>
        </w:tabs>
      </w:pPr>
    </w:p>
    <w:p w:rsidR="00820D94" w:rsidRPr="00820D94" w:rsidRDefault="00820D94" w:rsidP="00AC02C9">
      <w:pPr>
        <w:pStyle w:val="Ttulo3"/>
      </w:pPr>
      <w:bookmarkStart w:id="172" w:name="_Toc358266316"/>
      <w:r>
        <w:t xml:space="preserve">3.4.1. </w:t>
      </w:r>
      <w:r w:rsidRPr="00820D94">
        <w:t>IPS</w:t>
      </w:r>
      <w:bookmarkEnd w:id="172"/>
    </w:p>
    <w:p w:rsidR="00820D94" w:rsidRPr="00987BB6" w:rsidRDefault="00820D94" w:rsidP="00245F88">
      <w:pPr>
        <w:rPr>
          <w:rFonts w:cs="Arial"/>
        </w:rPr>
      </w:pPr>
      <w:r>
        <w:rPr>
          <w:rFonts w:cs="Arial"/>
        </w:rPr>
        <w:tab/>
      </w:r>
      <w:r w:rsidR="00212D68">
        <w:rPr>
          <w:rFonts w:cs="Arial"/>
        </w:rPr>
        <w:t>P</w:t>
      </w:r>
      <w:r>
        <w:rPr>
          <w:rFonts w:cs="Arial"/>
        </w:rPr>
        <w:t>ara ajudar na proteção da rede,</w:t>
      </w:r>
      <w:r w:rsidRPr="000D67AB">
        <w:rPr>
          <w:rFonts w:cs="Arial"/>
        </w:rPr>
        <w:t xml:space="preserve"> são implementados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IPSs</w:t>
      </w:r>
      <w:proofErr w:type="spellEnd"/>
      <w:r>
        <w:rPr>
          <w:rFonts w:cs="Arial"/>
        </w:rPr>
        <w:t xml:space="preserve">, um em </w:t>
      </w:r>
      <w:r w:rsidRPr="000D67AB">
        <w:rPr>
          <w:rFonts w:cs="Arial"/>
        </w:rPr>
        <w:t xml:space="preserve">cada </w:t>
      </w:r>
      <w:r w:rsidR="00AC02C9">
        <w:rPr>
          <w:rFonts w:cs="Arial"/>
        </w:rPr>
        <w:t>f</w:t>
      </w:r>
      <w:r w:rsidRPr="000D67AB">
        <w:rPr>
          <w:rFonts w:cs="Arial"/>
        </w:rPr>
        <w:t>irewall.</w:t>
      </w:r>
      <w:r>
        <w:rPr>
          <w:rFonts w:cs="Arial"/>
        </w:rPr>
        <w:t xml:space="preserve"> </w:t>
      </w:r>
      <w:r w:rsidRPr="00987BB6">
        <w:rPr>
          <w:rFonts w:cs="Arial"/>
        </w:rPr>
        <w:t xml:space="preserve">Estes </w:t>
      </w:r>
      <w:proofErr w:type="spellStart"/>
      <w:r w:rsidRPr="00987BB6">
        <w:rPr>
          <w:rFonts w:cs="Arial"/>
        </w:rPr>
        <w:t>IPSs</w:t>
      </w:r>
      <w:proofErr w:type="spellEnd"/>
      <w:proofErr w:type="gramStart"/>
      <w:r>
        <w:rPr>
          <w:rFonts w:cs="Arial"/>
        </w:rPr>
        <w:t>, fazem</w:t>
      </w:r>
      <w:proofErr w:type="gramEnd"/>
      <w:r>
        <w:rPr>
          <w:rFonts w:cs="Arial"/>
        </w:rPr>
        <w:t xml:space="preserve"> o monitoramento e bloqueios de acesso via regras </w:t>
      </w:r>
      <w:proofErr w:type="spellStart"/>
      <w:r w:rsidR="00AC02C9">
        <w:rPr>
          <w:rFonts w:cs="Arial"/>
        </w:rPr>
        <w:t>D</w:t>
      </w:r>
      <w:r>
        <w:rPr>
          <w:rFonts w:cs="Arial"/>
        </w:rPr>
        <w:t>rop</w:t>
      </w:r>
      <w:proofErr w:type="spellEnd"/>
      <w:r>
        <w:rPr>
          <w:rFonts w:cs="Arial"/>
        </w:rPr>
        <w:t xml:space="preserve"> d</w:t>
      </w:r>
      <w:r w:rsidR="00AC02C9">
        <w:rPr>
          <w:rFonts w:cs="Arial"/>
        </w:rPr>
        <w:t>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IpTables</w:t>
      </w:r>
      <w:proofErr w:type="spellEnd"/>
      <w:r>
        <w:rPr>
          <w:rFonts w:cs="Arial"/>
        </w:rPr>
        <w:t>.</w:t>
      </w:r>
    </w:p>
    <w:p w:rsidR="00122431" w:rsidRDefault="00A4132A" w:rsidP="00245F88">
      <w:pPr>
        <w:rPr>
          <w:rFonts w:cs="Arial"/>
        </w:rPr>
      </w:pPr>
      <w:r>
        <w:rPr>
          <w:rFonts w:cs="Arial"/>
        </w:rPr>
        <w:tab/>
      </w:r>
      <w:r w:rsidRPr="00987BB6">
        <w:rPr>
          <w:rFonts w:cs="Arial"/>
        </w:rPr>
        <w:t xml:space="preserve">O Software utilizado é o </w:t>
      </w:r>
      <w:proofErr w:type="spellStart"/>
      <w:r w:rsidRPr="00987BB6">
        <w:rPr>
          <w:rFonts w:cs="Arial"/>
        </w:rPr>
        <w:t>Snort</w:t>
      </w:r>
      <w:proofErr w:type="spellEnd"/>
      <w:r w:rsidR="00122431">
        <w:rPr>
          <w:rFonts w:cs="Arial"/>
        </w:rPr>
        <w:t xml:space="preserve"> (</w:t>
      </w:r>
      <w:r>
        <w:rPr>
          <w:rFonts w:cs="Arial"/>
        </w:rPr>
        <w:t xml:space="preserve">Versão </w:t>
      </w:r>
      <w:r w:rsidRPr="006E37BF">
        <w:rPr>
          <w:rFonts w:cs="Arial"/>
        </w:rPr>
        <w:t>2.0</w:t>
      </w:r>
      <w:r w:rsidR="00122431">
        <w:rPr>
          <w:rFonts w:cs="Arial"/>
        </w:rPr>
        <w:t>) para registrar os logs e para tomar a ação utilizamos o aplicativo Fail2ban (Versão 0.8.8), que pode, por exemplo, bloquear um IP suspeito depois de determinado número de tentativa de acesso adicionando uma regra no firewall.</w:t>
      </w:r>
      <w:r w:rsidR="00BB0639">
        <w:rPr>
          <w:rFonts w:cs="Arial"/>
        </w:rPr>
        <w:t xml:space="preserve"> Dessa maneira o IP fica bloqueado e só será liberado pelo administrador da rede.</w:t>
      </w:r>
    </w:p>
    <w:p w:rsidR="00122431" w:rsidRDefault="00122431" w:rsidP="00245F88">
      <w:pPr>
        <w:rPr>
          <w:rFonts w:cs="Arial"/>
        </w:rPr>
      </w:pPr>
    </w:p>
    <w:p w:rsidR="00122431" w:rsidRDefault="00122431" w:rsidP="00245F88">
      <w:pPr>
        <w:rPr>
          <w:rFonts w:cs="Arial"/>
        </w:rPr>
      </w:pPr>
    </w:p>
    <w:p w:rsidR="00EC30B4" w:rsidRPr="00820D94" w:rsidRDefault="00EC30B4" w:rsidP="00EC30B4">
      <w:pPr>
        <w:pStyle w:val="Ttulo3"/>
      </w:pPr>
      <w:r>
        <w:lastRenderedPageBreak/>
        <w:tab/>
      </w:r>
      <w:bookmarkStart w:id="173" w:name="_Toc358266317"/>
      <w:r>
        <w:t>3.4.2. VPN (Virtual Private Network)</w:t>
      </w:r>
      <w:bookmarkEnd w:id="173"/>
    </w:p>
    <w:p w:rsidR="00EC30B4" w:rsidRPr="00EC30B4" w:rsidRDefault="00EC30B4" w:rsidP="00EC30B4">
      <w:pPr>
        <w:rPr>
          <w:rFonts w:cs="Arial"/>
        </w:rPr>
      </w:pPr>
      <w:r>
        <w:rPr>
          <w:rFonts w:cs="Arial"/>
        </w:rPr>
        <w:tab/>
      </w:r>
      <w:r w:rsidRPr="00EC30B4">
        <w:rPr>
          <w:rFonts w:cs="Arial"/>
        </w:rPr>
        <w:t xml:space="preserve">Utilizaremos o </w:t>
      </w:r>
      <w:proofErr w:type="spellStart"/>
      <w:proofErr w:type="gramStart"/>
      <w:r w:rsidRPr="00EC30B4">
        <w:rPr>
          <w:rFonts w:cs="Arial"/>
        </w:rPr>
        <w:t>OpenVPN</w:t>
      </w:r>
      <w:proofErr w:type="spellEnd"/>
      <w:proofErr w:type="gramEnd"/>
      <w:r w:rsidRPr="00EC30B4">
        <w:rPr>
          <w:rFonts w:cs="Arial"/>
        </w:rPr>
        <w:t xml:space="preserve"> (Versão 1.8.5) que é um software livre e open-source para criar redes privadas virtuais. Será instalado no firewall FW02, pois o mesmo possui acesso às redes internas.</w:t>
      </w:r>
    </w:p>
    <w:p w:rsidR="00EC30B4" w:rsidRPr="00EC30B4" w:rsidRDefault="00EC30B4" w:rsidP="00EC30B4">
      <w:pPr>
        <w:rPr>
          <w:rFonts w:cs="Arial"/>
        </w:rPr>
      </w:pPr>
      <w:r>
        <w:rPr>
          <w:rFonts w:cs="Arial"/>
        </w:rPr>
        <w:tab/>
      </w:r>
      <w:r w:rsidRPr="00EC30B4">
        <w:rPr>
          <w:rFonts w:cs="Arial"/>
        </w:rPr>
        <w:t>Para autenticação dos usuários é utilizado o método de autenticação com chaves estáticas, sendo assim é criado no servidor uma senha para acesso à VPN.</w:t>
      </w:r>
    </w:p>
    <w:p w:rsidR="00EC30B4" w:rsidRDefault="00EC30B4" w:rsidP="00EC30B4">
      <w:pPr>
        <w:rPr>
          <w:rFonts w:cs="Arial"/>
        </w:rPr>
      </w:pPr>
      <w:r w:rsidRPr="00EC30B4">
        <w:rPr>
          <w:rFonts w:cs="Arial"/>
        </w:rPr>
        <w:t>Criptografia de Dados</w:t>
      </w:r>
      <w:r>
        <w:rPr>
          <w:rFonts w:cs="Arial"/>
        </w:rPr>
        <w:t xml:space="preserve">: </w:t>
      </w:r>
      <w:r w:rsidRPr="00EC30B4">
        <w:rPr>
          <w:rFonts w:cs="Arial"/>
        </w:rPr>
        <w:t xml:space="preserve">O </w:t>
      </w:r>
      <w:proofErr w:type="spellStart"/>
      <w:proofErr w:type="gramStart"/>
      <w:r w:rsidRPr="00EC30B4">
        <w:rPr>
          <w:rFonts w:cs="Arial"/>
        </w:rPr>
        <w:t>OpenVPN</w:t>
      </w:r>
      <w:proofErr w:type="spellEnd"/>
      <w:proofErr w:type="gramEnd"/>
      <w:r w:rsidRPr="00EC30B4">
        <w:rPr>
          <w:rFonts w:cs="Arial"/>
        </w:rPr>
        <w:t xml:space="preserve"> utiliza a biblioteca </w:t>
      </w:r>
      <w:proofErr w:type="spellStart"/>
      <w:r w:rsidRPr="00EC30B4">
        <w:rPr>
          <w:rFonts w:cs="Arial"/>
        </w:rPr>
        <w:t>OpenSSL</w:t>
      </w:r>
      <w:proofErr w:type="spellEnd"/>
      <w:r w:rsidRPr="00EC30B4">
        <w:rPr>
          <w:rFonts w:cs="Arial"/>
        </w:rPr>
        <w:t xml:space="preserve"> para prover criptografia entre ambos os canais de controle de dados. Isto faz com que o </w:t>
      </w:r>
      <w:proofErr w:type="spellStart"/>
      <w:proofErr w:type="gramStart"/>
      <w:r w:rsidRPr="00EC30B4">
        <w:rPr>
          <w:rFonts w:cs="Arial"/>
        </w:rPr>
        <w:t>OpenSSL</w:t>
      </w:r>
      <w:proofErr w:type="spellEnd"/>
      <w:proofErr w:type="gramEnd"/>
      <w:r w:rsidRPr="00EC30B4">
        <w:rPr>
          <w:rFonts w:cs="Arial"/>
        </w:rPr>
        <w:t xml:space="preserve"> faça funcionar toda a criptografia e autenticação, permitindo ao </w:t>
      </w:r>
      <w:proofErr w:type="spellStart"/>
      <w:r w:rsidRPr="00EC30B4">
        <w:rPr>
          <w:rFonts w:cs="Arial"/>
        </w:rPr>
        <w:t>OpenVPN</w:t>
      </w:r>
      <w:proofErr w:type="spellEnd"/>
      <w:r w:rsidRPr="00EC30B4">
        <w:rPr>
          <w:rFonts w:cs="Arial"/>
        </w:rPr>
        <w:t xml:space="preserve"> utilizar todas as cifras disponíveis no pacote do </w:t>
      </w:r>
      <w:proofErr w:type="spellStart"/>
      <w:r w:rsidRPr="00EC30B4">
        <w:rPr>
          <w:rFonts w:cs="Arial"/>
        </w:rPr>
        <w:t>OpenSSL</w:t>
      </w:r>
      <w:proofErr w:type="spellEnd"/>
      <w:r w:rsidRPr="00EC30B4">
        <w:rPr>
          <w:rFonts w:cs="Arial"/>
        </w:rPr>
        <w:t>.</w:t>
      </w:r>
    </w:p>
    <w:p w:rsidR="00EC30B4" w:rsidRDefault="00EC30B4" w:rsidP="00EC30B4">
      <w:pPr>
        <w:rPr>
          <w:rFonts w:cs="Arial"/>
        </w:rPr>
      </w:pPr>
    </w:p>
    <w:p w:rsidR="0046046D" w:rsidRDefault="00EC30B4" w:rsidP="00D72A3F">
      <w:pPr>
        <w:pStyle w:val="Ttulo2"/>
        <w:numPr>
          <w:ilvl w:val="1"/>
          <w:numId w:val="21"/>
        </w:numPr>
      </w:pPr>
      <w:bookmarkStart w:id="174" w:name="_Toc358121237"/>
      <w:bookmarkStart w:id="175" w:name="_Toc358121782"/>
      <w:bookmarkStart w:id="176" w:name="_Toc358122327"/>
      <w:bookmarkStart w:id="177" w:name="_Toc358123417"/>
      <w:bookmarkStart w:id="178" w:name="_Toc358123962"/>
      <w:bookmarkStart w:id="179" w:name="_Toc358124507"/>
      <w:bookmarkStart w:id="180" w:name="_Toc358266318"/>
      <w:r>
        <w:rPr>
          <w:rFonts w:ascii="Cambria" w:hAnsi="Cambria" w:cs="Cambria"/>
          <w:b/>
          <w:noProof/>
          <w:sz w:val="20"/>
          <w:szCs w:val="20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367665</wp:posOffset>
            </wp:positionV>
            <wp:extent cx="5470525" cy="4366895"/>
            <wp:effectExtent l="0" t="0" r="0" b="0"/>
            <wp:wrapNone/>
            <wp:docPr id="3" name="Imagem 3" descr="C:\Users\Débora\Dropbox\ProjetoSenai\Lógicos\TOPOLOGIAS\SkyNet - Topologia - Swit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ébora\Dropbox\ProjetoSenai\Lógicos\TOPOLOGIAS\SkyNet - Topologia - Switch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046D">
        <w:t>switches</w:t>
      </w:r>
      <w:bookmarkEnd w:id="174"/>
      <w:bookmarkEnd w:id="175"/>
      <w:bookmarkEnd w:id="176"/>
      <w:bookmarkEnd w:id="177"/>
      <w:bookmarkEnd w:id="178"/>
      <w:bookmarkEnd w:id="179"/>
      <w:bookmarkEnd w:id="180"/>
    </w:p>
    <w:p w:rsidR="0046046D" w:rsidRPr="004A689B" w:rsidRDefault="0046046D" w:rsidP="00245F88">
      <w:pPr>
        <w:rPr>
          <w:rFonts w:ascii="Cambria" w:hAnsi="Cambria" w:cs="Cambria"/>
          <w:b/>
          <w:noProof/>
          <w:sz w:val="20"/>
          <w:szCs w:val="20"/>
          <w:lang w:eastAsia="pt-BR"/>
        </w:rPr>
      </w:pPr>
    </w:p>
    <w:p w:rsidR="0046046D" w:rsidRDefault="0046046D" w:rsidP="00245F88"/>
    <w:p w:rsidR="0046046D" w:rsidRDefault="0046046D" w:rsidP="00245F88"/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>
      <w:pPr>
        <w:tabs>
          <w:tab w:val="clear" w:pos="851"/>
        </w:tabs>
        <w:spacing w:line="240" w:lineRule="auto"/>
      </w:pPr>
    </w:p>
    <w:p w:rsidR="00EC30B4" w:rsidRDefault="00EC30B4" w:rsidP="00EC30B4">
      <w:pPr>
        <w:pStyle w:val="TtulodaFigura"/>
        <w:jc w:val="center"/>
      </w:pPr>
      <w:bookmarkStart w:id="181" w:name="_Toc358257682"/>
      <w:r>
        <w:t>switches</w:t>
      </w:r>
      <w:bookmarkEnd w:id="181"/>
    </w:p>
    <w:p w:rsidR="008B0518" w:rsidRDefault="008B0518">
      <w:pPr>
        <w:tabs>
          <w:tab w:val="clear" w:pos="851"/>
        </w:tabs>
        <w:spacing w:line="240" w:lineRule="auto"/>
      </w:pPr>
      <w:r>
        <w:br w:type="page"/>
      </w:r>
    </w:p>
    <w:p w:rsidR="0046046D" w:rsidRPr="00AC02C9" w:rsidRDefault="0046046D" w:rsidP="00733ABC">
      <w:pPr>
        <w:pStyle w:val="Legenda"/>
      </w:pPr>
      <w:bookmarkStart w:id="182" w:name="_Toc358257691"/>
      <w:r w:rsidRPr="00AC02C9">
        <w:lastRenderedPageBreak/>
        <w:t xml:space="preserve">Tabela </w:t>
      </w:r>
      <w:r w:rsidR="001269A1" w:rsidRPr="00AC02C9">
        <w:fldChar w:fldCharType="begin"/>
      </w:r>
      <w:r w:rsidRPr="00AC02C9">
        <w:instrText xml:space="preserve"> SEQ Tabela \* ARABIC </w:instrText>
      </w:r>
      <w:r w:rsidR="001269A1" w:rsidRPr="00AC02C9">
        <w:fldChar w:fldCharType="separate"/>
      </w:r>
      <w:r w:rsidR="00EC30B4">
        <w:rPr>
          <w:noProof/>
        </w:rPr>
        <w:t>3</w:t>
      </w:r>
      <w:r w:rsidR="001269A1" w:rsidRPr="00AC02C9">
        <w:fldChar w:fldCharType="end"/>
      </w:r>
      <w:r w:rsidRPr="00AC02C9">
        <w:t xml:space="preserve"> - switches core</w:t>
      </w:r>
      <w:bookmarkEnd w:id="182"/>
    </w:p>
    <w:p w:rsidR="0046046D" w:rsidRDefault="0046046D" w:rsidP="00245F88"/>
    <w:tbl>
      <w:tblPr>
        <w:tblW w:w="0" w:type="auto"/>
        <w:jc w:val="center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6"/>
        <w:gridCol w:w="1842"/>
        <w:gridCol w:w="2410"/>
      </w:tblGrid>
      <w:tr w:rsidR="0046046D" w:rsidRPr="00AC02C9" w:rsidTr="00733ABC">
        <w:trPr>
          <w:jc w:val="center"/>
        </w:trPr>
        <w:tc>
          <w:tcPr>
            <w:tcW w:w="2836" w:type="dxa"/>
            <w:shd w:val="clear" w:color="auto" w:fill="D9D9D9" w:themeFill="background1" w:themeFillShade="D9"/>
            <w:vAlign w:val="center"/>
          </w:tcPr>
          <w:p w:rsidR="0046046D" w:rsidRPr="00AC02C9" w:rsidRDefault="0046046D" w:rsidP="00AC02C9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b/>
                <w:lang w:val="en-US"/>
              </w:rPr>
              <w:t>Switch Core</w:t>
            </w:r>
            <w:r w:rsidR="00AC02C9">
              <w:rPr>
                <w:rFonts w:cs="Arial"/>
                <w:b/>
                <w:lang w:val="en-US"/>
              </w:rPr>
              <w:t xml:space="preserve"> 12</w:t>
            </w:r>
            <w:r w:rsidRPr="00AC02C9">
              <w:rPr>
                <w:rFonts w:cs="Arial"/>
                <w:b/>
                <w:lang w:val="en-US"/>
              </w:rPr>
              <w:t xml:space="preserve"> </w:t>
            </w:r>
            <w:proofErr w:type="spellStart"/>
            <w:r w:rsidRPr="00AC02C9">
              <w:rPr>
                <w:rFonts w:cs="Arial"/>
                <w:b/>
                <w:lang w:val="en-US"/>
              </w:rPr>
              <w:t>Portas</w:t>
            </w:r>
            <w:proofErr w:type="spellEnd"/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b/>
                <w:lang w:val="en-US"/>
              </w:rPr>
            </w:pPr>
            <w:r w:rsidRPr="00AC02C9">
              <w:rPr>
                <w:rFonts w:cs="Arial"/>
                <w:b/>
                <w:lang w:val="en-US"/>
              </w:rPr>
              <w:t>Core 1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b/>
                <w:lang w:val="en-US"/>
              </w:rPr>
            </w:pPr>
            <w:r w:rsidRPr="00AC02C9">
              <w:rPr>
                <w:rFonts w:cs="Arial"/>
                <w:b/>
                <w:lang w:val="en-US"/>
              </w:rPr>
              <w:t>Core 2</w:t>
            </w:r>
          </w:p>
        </w:tc>
      </w:tr>
      <w:tr w:rsidR="0046046D" w:rsidRPr="00AC02C9" w:rsidTr="00AC02C9">
        <w:trPr>
          <w:jc w:val="center"/>
        </w:trPr>
        <w:tc>
          <w:tcPr>
            <w:tcW w:w="2836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lang w:val="en-US"/>
              </w:rPr>
              <w:t>Hostname</w:t>
            </w:r>
          </w:p>
        </w:tc>
        <w:tc>
          <w:tcPr>
            <w:tcW w:w="1842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lang w:val="en-US"/>
              </w:rPr>
              <w:t>SWC-001</w:t>
            </w:r>
          </w:p>
        </w:tc>
        <w:tc>
          <w:tcPr>
            <w:tcW w:w="2410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lang w:val="en-US"/>
              </w:rPr>
              <w:t>SWC-002</w:t>
            </w:r>
          </w:p>
        </w:tc>
      </w:tr>
      <w:tr w:rsidR="0046046D" w:rsidRPr="00AC02C9" w:rsidTr="00AC02C9">
        <w:trPr>
          <w:jc w:val="center"/>
        </w:trPr>
        <w:tc>
          <w:tcPr>
            <w:tcW w:w="2836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lang w:val="en-US"/>
              </w:rPr>
              <w:t>IP</w:t>
            </w:r>
          </w:p>
        </w:tc>
        <w:tc>
          <w:tcPr>
            <w:tcW w:w="1842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lang w:val="en-US"/>
              </w:rPr>
              <w:t>192.168.0.34</w:t>
            </w:r>
          </w:p>
        </w:tc>
        <w:tc>
          <w:tcPr>
            <w:tcW w:w="2410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lang w:val="en-US"/>
              </w:rPr>
              <w:t>192.168.0.35</w:t>
            </w:r>
          </w:p>
        </w:tc>
      </w:tr>
      <w:tr w:rsidR="0046046D" w:rsidRPr="00AC02C9" w:rsidTr="00AC02C9">
        <w:trPr>
          <w:jc w:val="center"/>
        </w:trPr>
        <w:tc>
          <w:tcPr>
            <w:tcW w:w="2836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  <w:lang w:val="en-US"/>
              </w:rPr>
              <w:t xml:space="preserve">IP </w:t>
            </w:r>
            <w:proofErr w:type="spellStart"/>
            <w:r w:rsidRPr="00AC02C9">
              <w:rPr>
                <w:rFonts w:cs="Arial"/>
                <w:lang w:val="en-US"/>
              </w:rPr>
              <w:t>Vir</w:t>
            </w:r>
            <w:r w:rsidRPr="00AC02C9">
              <w:rPr>
                <w:rFonts w:cs="Arial"/>
              </w:rPr>
              <w:t>tual</w:t>
            </w:r>
            <w:proofErr w:type="spellEnd"/>
          </w:p>
        </w:tc>
        <w:tc>
          <w:tcPr>
            <w:tcW w:w="4252" w:type="dxa"/>
            <w:gridSpan w:val="2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172.16.0.1</w:t>
            </w:r>
          </w:p>
        </w:tc>
      </w:tr>
      <w:tr w:rsidR="0046046D" w:rsidRPr="00AC02C9" w:rsidTr="00AC02C9">
        <w:trPr>
          <w:jc w:val="center"/>
        </w:trPr>
        <w:tc>
          <w:tcPr>
            <w:tcW w:w="2836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  <w:lang w:val="en-US"/>
              </w:rPr>
            </w:pPr>
            <w:r w:rsidRPr="00AC02C9">
              <w:rPr>
                <w:rFonts w:cs="Arial"/>
                <w:lang w:val="en-US"/>
              </w:rPr>
              <w:t>Gateway</w:t>
            </w:r>
          </w:p>
        </w:tc>
        <w:tc>
          <w:tcPr>
            <w:tcW w:w="4252" w:type="dxa"/>
            <w:gridSpan w:val="2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192.168.0.33</w:t>
            </w:r>
          </w:p>
        </w:tc>
      </w:tr>
      <w:tr w:rsidR="0046046D" w:rsidRPr="00AC02C9" w:rsidTr="00AC02C9">
        <w:trPr>
          <w:jc w:val="center"/>
        </w:trPr>
        <w:tc>
          <w:tcPr>
            <w:tcW w:w="2836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Porta 01</w:t>
            </w:r>
          </w:p>
        </w:tc>
        <w:tc>
          <w:tcPr>
            <w:tcW w:w="1842" w:type="dxa"/>
            <w:vAlign w:val="center"/>
          </w:tcPr>
          <w:p w:rsidR="0046046D" w:rsidRPr="00AC02C9" w:rsidRDefault="0046046D" w:rsidP="00245F88">
            <w:pPr>
              <w:tabs>
                <w:tab w:val="center" w:pos="915"/>
                <w:tab w:val="right" w:pos="1831"/>
              </w:tabs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SW-001</w:t>
            </w:r>
          </w:p>
        </w:tc>
        <w:tc>
          <w:tcPr>
            <w:tcW w:w="2410" w:type="dxa"/>
            <w:vAlign w:val="center"/>
          </w:tcPr>
          <w:p w:rsidR="0046046D" w:rsidRPr="00AC02C9" w:rsidRDefault="0046046D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SW-001</w:t>
            </w:r>
          </w:p>
        </w:tc>
      </w:tr>
      <w:tr w:rsidR="009E4382" w:rsidRPr="00AC02C9" w:rsidTr="00AC02C9">
        <w:trPr>
          <w:jc w:val="center"/>
        </w:trPr>
        <w:tc>
          <w:tcPr>
            <w:tcW w:w="283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Porta 02</w:t>
            </w:r>
          </w:p>
        </w:tc>
        <w:tc>
          <w:tcPr>
            <w:tcW w:w="1842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SWD-300</w:t>
            </w:r>
          </w:p>
        </w:tc>
        <w:tc>
          <w:tcPr>
            <w:tcW w:w="2410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SWD-300</w:t>
            </w:r>
          </w:p>
        </w:tc>
      </w:tr>
      <w:tr w:rsidR="009E4382" w:rsidRPr="00AC02C9" w:rsidTr="00AC02C9">
        <w:trPr>
          <w:jc w:val="center"/>
        </w:trPr>
        <w:tc>
          <w:tcPr>
            <w:tcW w:w="283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Porta 03</w:t>
            </w:r>
          </w:p>
        </w:tc>
        <w:tc>
          <w:tcPr>
            <w:tcW w:w="1842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SWD-400</w:t>
            </w:r>
          </w:p>
        </w:tc>
        <w:tc>
          <w:tcPr>
            <w:tcW w:w="2410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SWD-400</w:t>
            </w:r>
          </w:p>
        </w:tc>
      </w:tr>
      <w:tr w:rsidR="009E4382" w:rsidRPr="00AC02C9" w:rsidTr="00AC02C9">
        <w:trPr>
          <w:jc w:val="center"/>
        </w:trPr>
        <w:tc>
          <w:tcPr>
            <w:tcW w:w="283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Porta 04</w:t>
            </w:r>
          </w:p>
        </w:tc>
        <w:tc>
          <w:tcPr>
            <w:tcW w:w="1842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SWD-500</w:t>
            </w:r>
          </w:p>
        </w:tc>
        <w:tc>
          <w:tcPr>
            <w:tcW w:w="2410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SWD-500</w:t>
            </w:r>
          </w:p>
        </w:tc>
      </w:tr>
      <w:tr w:rsidR="009E4382" w:rsidRPr="00AC02C9" w:rsidTr="00AC02C9">
        <w:trPr>
          <w:jc w:val="center"/>
        </w:trPr>
        <w:tc>
          <w:tcPr>
            <w:tcW w:w="283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Porta 05</w:t>
            </w:r>
          </w:p>
        </w:tc>
        <w:tc>
          <w:tcPr>
            <w:tcW w:w="1842" w:type="dxa"/>
            <w:vAlign w:val="center"/>
          </w:tcPr>
          <w:p w:rsidR="009E4382" w:rsidRPr="00AC02C9" w:rsidRDefault="009E4382" w:rsidP="00030222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SWD-600</w:t>
            </w:r>
          </w:p>
        </w:tc>
        <w:tc>
          <w:tcPr>
            <w:tcW w:w="2410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SWD-600</w:t>
            </w:r>
          </w:p>
        </w:tc>
      </w:tr>
      <w:tr w:rsidR="009E4382" w:rsidRPr="00AC02C9" w:rsidTr="00AC02C9">
        <w:trPr>
          <w:jc w:val="center"/>
        </w:trPr>
        <w:tc>
          <w:tcPr>
            <w:tcW w:w="283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Porta 06</w:t>
            </w:r>
          </w:p>
        </w:tc>
        <w:tc>
          <w:tcPr>
            <w:tcW w:w="1842" w:type="dxa"/>
            <w:vAlign w:val="center"/>
          </w:tcPr>
          <w:p w:rsidR="009E4382" w:rsidRPr="00AC02C9" w:rsidRDefault="009E4382" w:rsidP="00030222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SWD-700</w:t>
            </w:r>
          </w:p>
        </w:tc>
        <w:tc>
          <w:tcPr>
            <w:tcW w:w="2410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SWD-700</w:t>
            </w:r>
          </w:p>
        </w:tc>
      </w:tr>
      <w:tr w:rsidR="009E4382" w:rsidRPr="00AC02C9" w:rsidTr="00AC02C9">
        <w:trPr>
          <w:jc w:val="center"/>
        </w:trPr>
        <w:tc>
          <w:tcPr>
            <w:tcW w:w="2836" w:type="dxa"/>
            <w:vAlign w:val="center"/>
          </w:tcPr>
          <w:p w:rsidR="009E4382" w:rsidRPr="00AC02C9" w:rsidRDefault="009E4382" w:rsidP="00AC02C9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 xml:space="preserve">Porta 07 </w:t>
            </w:r>
            <w:proofErr w:type="gramStart"/>
            <w:r w:rsidRPr="00AC02C9">
              <w:rPr>
                <w:rFonts w:cs="Arial"/>
              </w:rPr>
              <w:t>à</w:t>
            </w:r>
            <w:proofErr w:type="gramEnd"/>
            <w:r w:rsidRPr="00AC02C9">
              <w:rPr>
                <w:rFonts w:cs="Arial"/>
              </w:rPr>
              <w:t xml:space="preserve"> </w:t>
            </w:r>
            <w:r w:rsidR="00AC02C9">
              <w:rPr>
                <w:rFonts w:cs="Arial"/>
              </w:rPr>
              <w:t>12</w:t>
            </w:r>
          </w:p>
        </w:tc>
        <w:tc>
          <w:tcPr>
            <w:tcW w:w="1842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-------</w:t>
            </w:r>
          </w:p>
        </w:tc>
        <w:tc>
          <w:tcPr>
            <w:tcW w:w="2410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---------</w:t>
            </w:r>
          </w:p>
        </w:tc>
      </w:tr>
    </w:tbl>
    <w:p w:rsidR="0046046D" w:rsidRDefault="0046046D" w:rsidP="00245F88"/>
    <w:p w:rsidR="00AC02C9" w:rsidRDefault="00AC02C9" w:rsidP="00245F88"/>
    <w:p w:rsidR="0046046D" w:rsidRPr="00AC02C9" w:rsidRDefault="0046046D" w:rsidP="00733ABC">
      <w:pPr>
        <w:pStyle w:val="Legenda"/>
      </w:pPr>
      <w:bookmarkStart w:id="183" w:name="_Toc358257692"/>
      <w:r w:rsidRPr="00AC02C9">
        <w:t xml:space="preserve">Tabela </w:t>
      </w:r>
      <w:r w:rsidR="001269A1" w:rsidRPr="00AC02C9">
        <w:fldChar w:fldCharType="begin"/>
      </w:r>
      <w:r w:rsidRPr="00AC02C9">
        <w:instrText xml:space="preserve"> SEQ Tabela \* ARABIC </w:instrText>
      </w:r>
      <w:r w:rsidR="001269A1" w:rsidRPr="00AC02C9">
        <w:fldChar w:fldCharType="separate"/>
      </w:r>
      <w:r w:rsidR="00EC30B4">
        <w:rPr>
          <w:noProof/>
        </w:rPr>
        <w:t>4</w:t>
      </w:r>
      <w:r w:rsidR="001269A1" w:rsidRPr="00AC02C9">
        <w:fldChar w:fldCharType="end"/>
      </w:r>
      <w:r w:rsidRPr="00AC02C9">
        <w:t xml:space="preserve"> - switches distribuição</w:t>
      </w:r>
      <w:bookmarkEnd w:id="183"/>
    </w:p>
    <w:p w:rsidR="0046046D" w:rsidRPr="00BB32F8" w:rsidRDefault="0046046D" w:rsidP="00245F88"/>
    <w:tbl>
      <w:tblPr>
        <w:tblW w:w="8489" w:type="dxa"/>
        <w:jc w:val="center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06"/>
        <w:gridCol w:w="1481"/>
        <w:gridCol w:w="1481"/>
        <w:gridCol w:w="1486"/>
        <w:gridCol w:w="1435"/>
        <w:gridCol w:w="1400"/>
      </w:tblGrid>
      <w:tr w:rsidR="00030222" w:rsidRPr="00AC02C9" w:rsidTr="00733ABC">
        <w:trPr>
          <w:jc w:val="center"/>
        </w:trPr>
        <w:tc>
          <w:tcPr>
            <w:tcW w:w="1206" w:type="dxa"/>
            <w:shd w:val="clear" w:color="auto" w:fill="D9D9D9" w:themeFill="background1" w:themeFillShade="D9"/>
            <w:vAlign w:val="center"/>
          </w:tcPr>
          <w:p w:rsidR="00030222" w:rsidRPr="00AC02C9" w:rsidRDefault="00AC02C9" w:rsidP="00030222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b/>
                <w:sz w:val="20"/>
                <w:szCs w:val="20"/>
                <w:lang w:val="en-US"/>
              </w:rPr>
              <w:t>24</w:t>
            </w:r>
            <w:r w:rsidR="00030222" w:rsidRPr="00AC02C9">
              <w:rPr>
                <w:rFonts w:cs="Arial"/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30222" w:rsidRPr="00AC02C9">
              <w:rPr>
                <w:rFonts w:cs="Arial"/>
                <w:b/>
                <w:sz w:val="20"/>
                <w:szCs w:val="20"/>
                <w:lang w:val="en-US"/>
              </w:rPr>
              <w:t>Portas</w:t>
            </w:r>
            <w:proofErr w:type="spellEnd"/>
          </w:p>
        </w:tc>
        <w:tc>
          <w:tcPr>
            <w:tcW w:w="1481" w:type="dxa"/>
            <w:shd w:val="clear" w:color="auto" w:fill="D9D9D9" w:themeFill="background1" w:themeFillShade="D9"/>
            <w:vAlign w:val="center"/>
          </w:tcPr>
          <w:p w:rsidR="00030222" w:rsidRPr="00AC02C9" w:rsidRDefault="00030222" w:rsidP="00030222">
            <w:pPr>
              <w:spacing w:line="401" w:lineRule="auto"/>
              <w:jc w:val="left"/>
              <w:rPr>
                <w:rFonts w:cs="Arial"/>
                <w:b/>
                <w:sz w:val="17"/>
                <w:szCs w:val="17"/>
              </w:rPr>
            </w:pPr>
            <w:r w:rsidRPr="00AC02C9">
              <w:rPr>
                <w:rFonts w:cs="Arial"/>
                <w:b/>
                <w:sz w:val="17"/>
                <w:szCs w:val="17"/>
              </w:rPr>
              <w:t xml:space="preserve">Distribuição </w:t>
            </w:r>
            <w:proofErr w:type="gramStart"/>
            <w:r w:rsidRPr="00AC02C9">
              <w:rPr>
                <w:rFonts w:cs="Arial"/>
                <w:b/>
                <w:sz w:val="17"/>
                <w:szCs w:val="17"/>
              </w:rPr>
              <w:t>1</w:t>
            </w:r>
            <w:proofErr w:type="gramEnd"/>
          </w:p>
        </w:tc>
        <w:tc>
          <w:tcPr>
            <w:tcW w:w="1481" w:type="dxa"/>
            <w:shd w:val="clear" w:color="auto" w:fill="D9D9D9" w:themeFill="background1" w:themeFillShade="D9"/>
            <w:vAlign w:val="center"/>
          </w:tcPr>
          <w:p w:rsidR="00030222" w:rsidRPr="00AC02C9" w:rsidRDefault="00030222" w:rsidP="00030222">
            <w:pPr>
              <w:spacing w:line="401" w:lineRule="auto"/>
              <w:jc w:val="left"/>
              <w:rPr>
                <w:rFonts w:cs="Arial"/>
                <w:b/>
                <w:sz w:val="17"/>
                <w:szCs w:val="17"/>
              </w:rPr>
            </w:pPr>
            <w:r w:rsidRPr="00AC02C9">
              <w:rPr>
                <w:rFonts w:cs="Arial"/>
                <w:b/>
                <w:sz w:val="17"/>
                <w:szCs w:val="17"/>
              </w:rPr>
              <w:t xml:space="preserve">Distribuição </w:t>
            </w:r>
            <w:proofErr w:type="gramStart"/>
            <w:r w:rsidRPr="00AC02C9">
              <w:rPr>
                <w:rFonts w:cs="Arial"/>
                <w:b/>
                <w:sz w:val="17"/>
                <w:szCs w:val="17"/>
              </w:rPr>
              <w:t>2</w:t>
            </w:r>
            <w:proofErr w:type="gramEnd"/>
          </w:p>
        </w:tc>
        <w:tc>
          <w:tcPr>
            <w:tcW w:w="1486" w:type="dxa"/>
            <w:shd w:val="clear" w:color="auto" w:fill="D9D9D9" w:themeFill="background1" w:themeFillShade="D9"/>
            <w:vAlign w:val="center"/>
          </w:tcPr>
          <w:p w:rsidR="00030222" w:rsidRPr="00AC02C9" w:rsidRDefault="00030222" w:rsidP="00030222">
            <w:pPr>
              <w:spacing w:line="401" w:lineRule="auto"/>
              <w:jc w:val="left"/>
              <w:rPr>
                <w:rFonts w:cs="Arial"/>
                <w:b/>
                <w:sz w:val="17"/>
                <w:szCs w:val="17"/>
              </w:rPr>
            </w:pPr>
            <w:r w:rsidRPr="00AC02C9">
              <w:rPr>
                <w:rFonts w:cs="Arial"/>
                <w:b/>
                <w:sz w:val="17"/>
                <w:szCs w:val="17"/>
              </w:rPr>
              <w:t xml:space="preserve">Distribuição </w:t>
            </w:r>
            <w:proofErr w:type="gramStart"/>
            <w:r w:rsidRPr="00AC02C9">
              <w:rPr>
                <w:rFonts w:cs="Arial"/>
                <w:b/>
                <w:sz w:val="17"/>
                <w:szCs w:val="17"/>
              </w:rPr>
              <w:t>3</w:t>
            </w:r>
            <w:proofErr w:type="gramEnd"/>
          </w:p>
        </w:tc>
        <w:tc>
          <w:tcPr>
            <w:tcW w:w="1435" w:type="dxa"/>
            <w:shd w:val="clear" w:color="auto" w:fill="D9D9D9" w:themeFill="background1" w:themeFillShade="D9"/>
            <w:vAlign w:val="center"/>
          </w:tcPr>
          <w:p w:rsidR="00030222" w:rsidRPr="00AC02C9" w:rsidRDefault="00030222" w:rsidP="00030222">
            <w:pPr>
              <w:spacing w:line="401" w:lineRule="auto"/>
              <w:jc w:val="left"/>
              <w:rPr>
                <w:rFonts w:cs="Arial"/>
                <w:b/>
                <w:sz w:val="17"/>
                <w:szCs w:val="17"/>
              </w:rPr>
            </w:pPr>
            <w:r w:rsidRPr="00AC02C9">
              <w:rPr>
                <w:rFonts w:cs="Arial"/>
                <w:b/>
                <w:sz w:val="17"/>
                <w:szCs w:val="17"/>
              </w:rPr>
              <w:t xml:space="preserve">Distribuição </w:t>
            </w:r>
            <w:proofErr w:type="gramStart"/>
            <w:r w:rsidRPr="00AC02C9">
              <w:rPr>
                <w:rFonts w:cs="Arial"/>
                <w:b/>
                <w:sz w:val="17"/>
                <w:szCs w:val="17"/>
              </w:rPr>
              <w:t>4</w:t>
            </w:r>
            <w:proofErr w:type="gramEnd"/>
          </w:p>
        </w:tc>
        <w:tc>
          <w:tcPr>
            <w:tcW w:w="1400" w:type="dxa"/>
            <w:shd w:val="clear" w:color="auto" w:fill="D9D9D9" w:themeFill="background1" w:themeFillShade="D9"/>
          </w:tcPr>
          <w:p w:rsidR="00030222" w:rsidRPr="00AC02C9" w:rsidRDefault="00030222" w:rsidP="00030222">
            <w:pPr>
              <w:spacing w:line="401" w:lineRule="auto"/>
              <w:jc w:val="left"/>
              <w:rPr>
                <w:rFonts w:cs="Arial"/>
                <w:b/>
                <w:sz w:val="17"/>
                <w:szCs w:val="17"/>
              </w:rPr>
            </w:pPr>
            <w:r w:rsidRPr="00AC02C9">
              <w:rPr>
                <w:rFonts w:cs="Arial"/>
                <w:b/>
                <w:sz w:val="17"/>
                <w:szCs w:val="17"/>
              </w:rPr>
              <w:t xml:space="preserve">Distribuição </w:t>
            </w:r>
            <w:proofErr w:type="gramStart"/>
            <w:r w:rsidRPr="00AC02C9">
              <w:rPr>
                <w:rFonts w:cs="Arial"/>
                <w:b/>
                <w:sz w:val="17"/>
                <w:szCs w:val="17"/>
              </w:rPr>
              <w:t>5</w:t>
            </w:r>
            <w:proofErr w:type="gramEnd"/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Hostname</w:t>
            </w:r>
          </w:p>
        </w:tc>
        <w:tc>
          <w:tcPr>
            <w:tcW w:w="1481" w:type="dxa"/>
            <w:vAlign w:val="center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SWD-</w:t>
            </w:r>
            <w:r w:rsidR="009E4382" w:rsidRPr="00AC02C9">
              <w:rPr>
                <w:rFonts w:cs="Arial"/>
                <w:sz w:val="20"/>
                <w:szCs w:val="20"/>
                <w:lang w:val="en-US"/>
              </w:rPr>
              <w:t>300</w:t>
            </w:r>
          </w:p>
        </w:tc>
        <w:tc>
          <w:tcPr>
            <w:tcW w:w="1481" w:type="dxa"/>
            <w:vAlign w:val="center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SWD-</w:t>
            </w:r>
            <w:r w:rsidR="009E4382" w:rsidRPr="00AC02C9">
              <w:rPr>
                <w:rFonts w:cs="Arial"/>
                <w:sz w:val="20"/>
                <w:szCs w:val="20"/>
                <w:lang w:val="en-US"/>
              </w:rPr>
              <w:t>400</w:t>
            </w:r>
          </w:p>
        </w:tc>
        <w:tc>
          <w:tcPr>
            <w:tcW w:w="1486" w:type="dxa"/>
            <w:vAlign w:val="center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SWD-</w:t>
            </w:r>
            <w:r w:rsidR="009E4382" w:rsidRPr="00AC02C9">
              <w:rPr>
                <w:rFonts w:cs="Arial"/>
                <w:sz w:val="20"/>
                <w:szCs w:val="20"/>
                <w:lang w:val="en-US"/>
              </w:rPr>
              <w:t>500</w:t>
            </w:r>
          </w:p>
        </w:tc>
        <w:tc>
          <w:tcPr>
            <w:tcW w:w="1435" w:type="dxa"/>
            <w:vAlign w:val="center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SWD-</w:t>
            </w:r>
            <w:r w:rsidR="009E4382" w:rsidRPr="00AC02C9">
              <w:rPr>
                <w:rFonts w:cs="Arial"/>
                <w:sz w:val="20"/>
                <w:szCs w:val="20"/>
                <w:lang w:val="en-US"/>
              </w:rPr>
              <w:t>600</w:t>
            </w:r>
          </w:p>
        </w:tc>
        <w:tc>
          <w:tcPr>
            <w:tcW w:w="1400" w:type="dxa"/>
            <w:vAlign w:val="center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SWD-</w:t>
            </w:r>
            <w:r w:rsidR="009E4382" w:rsidRPr="00AC02C9">
              <w:rPr>
                <w:rFonts w:cs="Arial"/>
                <w:sz w:val="20"/>
                <w:szCs w:val="20"/>
                <w:lang w:val="en-US"/>
              </w:rPr>
              <w:t>700</w:t>
            </w:r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IP</w:t>
            </w:r>
          </w:p>
        </w:tc>
        <w:tc>
          <w:tcPr>
            <w:tcW w:w="1481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172.16.0.2</w:t>
            </w:r>
          </w:p>
        </w:tc>
        <w:tc>
          <w:tcPr>
            <w:tcW w:w="1481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172.16.0.3</w:t>
            </w:r>
          </w:p>
        </w:tc>
        <w:tc>
          <w:tcPr>
            <w:tcW w:w="1486" w:type="dxa"/>
            <w:vAlign w:val="center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172.16.0.4</w:t>
            </w:r>
          </w:p>
        </w:tc>
        <w:tc>
          <w:tcPr>
            <w:tcW w:w="1435" w:type="dxa"/>
            <w:vAlign w:val="center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172.16.0.5</w:t>
            </w:r>
          </w:p>
        </w:tc>
        <w:tc>
          <w:tcPr>
            <w:tcW w:w="1400" w:type="dxa"/>
            <w:vAlign w:val="center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172.16.0.6</w:t>
            </w:r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  <w:lang w:val="en-US"/>
              </w:rPr>
            </w:pPr>
            <w:r w:rsidRPr="00AC02C9">
              <w:rPr>
                <w:rFonts w:cs="Arial"/>
                <w:sz w:val="20"/>
                <w:szCs w:val="20"/>
                <w:lang w:val="en-US"/>
              </w:rPr>
              <w:t>Gateway</w:t>
            </w:r>
          </w:p>
        </w:tc>
        <w:tc>
          <w:tcPr>
            <w:tcW w:w="7283" w:type="dxa"/>
            <w:gridSpan w:val="5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172.16.0.1</w:t>
            </w:r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01</w:t>
            </w:r>
          </w:p>
        </w:tc>
        <w:tc>
          <w:tcPr>
            <w:tcW w:w="1481" w:type="dxa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SWC-001</w:t>
            </w:r>
          </w:p>
        </w:tc>
        <w:tc>
          <w:tcPr>
            <w:tcW w:w="1481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SWC-001</w:t>
            </w:r>
          </w:p>
        </w:tc>
        <w:tc>
          <w:tcPr>
            <w:tcW w:w="1486" w:type="dxa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SWC-001</w:t>
            </w:r>
          </w:p>
        </w:tc>
        <w:tc>
          <w:tcPr>
            <w:tcW w:w="1435" w:type="dxa"/>
            <w:vAlign w:val="center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SWC-001</w:t>
            </w:r>
          </w:p>
        </w:tc>
        <w:tc>
          <w:tcPr>
            <w:tcW w:w="1400" w:type="dxa"/>
            <w:vAlign w:val="center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SWC-001</w:t>
            </w:r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02</w:t>
            </w:r>
          </w:p>
        </w:tc>
        <w:tc>
          <w:tcPr>
            <w:tcW w:w="1481" w:type="dxa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SWC-002</w:t>
            </w:r>
          </w:p>
        </w:tc>
        <w:tc>
          <w:tcPr>
            <w:tcW w:w="1481" w:type="dxa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SWC-002</w:t>
            </w:r>
          </w:p>
        </w:tc>
        <w:tc>
          <w:tcPr>
            <w:tcW w:w="1486" w:type="dxa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SWC-002</w:t>
            </w:r>
          </w:p>
        </w:tc>
        <w:tc>
          <w:tcPr>
            <w:tcW w:w="1435" w:type="dxa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SWC-002</w:t>
            </w:r>
          </w:p>
        </w:tc>
        <w:tc>
          <w:tcPr>
            <w:tcW w:w="1400" w:type="dxa"/>
          </w:tcPr>
          <w:p w:rsidR="00030222" w:rsidRPr="00AC02C9" w:rsidRDefault="0003022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SWC-002</w:t>
            </w:r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03</w:t>
            </w:r>
          </w:p>
        </w:tc>
        <w:tc>
          <w:tcPr>
            <w:tcW w:w="1481" w:type="dxa"/>
          </w:tcPr>
          <w:p w:rsidR="00030222" w:rsidRPr="00AC02C9" w:rsidRDefault="009E438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SWA-301</w:t>
            </w:r>
          </w:p>
        </w:tc>
        <w:tc>
          <w:tcPr>
            <w:tcW w:w="1481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4</w:t>
            </w:r>
            <w:r w:rsidRPr="00AC02C9">
              <w:rPr>
                <w:rFonts w:cs="Arial"/>
                <w:sz w:val="20"/>
                <w:szCs w:val="20"/>
              </w:rPr>
              <w:t>01</w:t>
            </w:r>
          </w:p>
        </w:tc>
        <w:tc>
          <w:tcPr>
            <w:tcW w:w="1486" w:type="dxa"/>
          </w:tcPr>
          <w:p w:rsidR="0003022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SWA-5</w:t>
            </w:r>
            <w:r w:rsidR="00030222" w:rsidRPr="00AC02C9">
              <w:rPr>
                <w:rFonts w:cs="Arial"/>
                <w:sz w:val="20"/>
                <w:szCs w:val="20"/>
              </w:rPr>
              <w:t>01</w:t>
            </w:r>
          </w:p>
        </w:tc>
        <w:tc>
          <w:tcPr>
            <w:tcW w:w="1435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6</w:t>
            </w:r>
            <w:r w:rsidRPr="00AC02C9">
              <w:rPr>
                <w:rFonts w:cs="Arial"/>
                <w:sz w:val="20"/>
                <w:szCs w:val="20"/>
              </w:rPr>
              <w:t>01</w:t>
            </w:r>
          </w:p>
        </w:tc>
        <w:tc>
          <w:tcPr>
            <w:tcW w:w="1400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7</w:t>
            </w:r>
            <w:r w:rsidRPr="00AC02C9">
              <w:rPr>
                <w:rFonts w:cs="Arial"/>
                <w:sz w:val="20"/>
                <w:szCs w:val="20"/>
              </w:rPr>
              <w:t>01</w:t>
            </w:r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04</w:t>
            </w:r>
          </w:p>
        </w:tc>
        <w:tc>
          <w:tcPr>
            <w:tcW w:w="1481" w:type="dxa"/>
          </w:tcPr>
          <w:p w:rsidR="00030222" w:rsidRPr="00AC02C9" w:rsidRDefault="009E438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SWA-30</w:t>
            </w:r>
            <w:r w:rsidR="00030222" w:rsidRPr="00AC02C9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481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4</w:t>
            </w:r>
            <w:r w:rsidRPr="00AC02C9">
              <w:rPr>
                <w:rFonts w:cs="Arial"/>
                <w:sz w:val="20"/>
                <w:szCs w:val="20"/>
              </w:rPr>
              <w:t>02</w:t>
            </w:r>
          </w:p>
        </w:tc>
        <w:tc>
          <w:tcPr>
            <w:tcW w:w="1486" w:type="dxa"/>
          </w:tcPr>
          <w:p w:rsidR="0003022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SWA-5</w:t>
            </w:r>
            <w:r w:rsidR="00030222" w:rsidRPr="00AC02C9">
              <w:rPr>
                <w:rFonts w:cs="Arial"/>
                <w:sz w:val="20"/>
                <w:szCs w:val="20"/>
              </w:rPr>
              <w:t>02</w:t>
            </w:r>
          </w:p>
        </w:tc>
        <w:tc>
          <w:tcPr>
            <w:tcW w:w="1435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6</w:t>
            </w:r>
            <w:r w:rsidRPr="00AC02C9">
              <w:rPr>
                <w:rFonts w:cs="Arial"/>
                <w:sz w:val="20"/>
                <w:szCs w:val="20"/>
              </w:rPr>
              <w:t>02</w:t>
            </w:r>
          </w:p>
        </w:tc>
        <w:tc>
          <w:tcPr>
            <w:tcW w:w="1400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7</w:t>
            </w:r>
            <w:r w:rsidRPr="00AC02C9">
              <w:rPr>
                <w:rFonts w:cs="Arial"/>
                <w:sz w:val="20"/>
                <w:szCs w:val="20"/>
              </w:rPr>
              <w:t>02</w:t>
            </w:r>
          </w:p>
        </w:tc>
      </w:tr>
      <w:tr w:rsidR="00030222" w:rsidRPr="00AC02C9" w:rsidTr="00AC02C9">
        <w:trPr>
          <w:jc w:val="center"/>
        </w:trPr>
        <w:tc>
          <w:tcPr>
            <w:tcW w:w="1206" w:type="dxa"/>
            <w:vAlign w:val="center"/>
          </w:tcPr>
          <w:p w:rsidR="00030222" w:rsidRPr="00AC02C9" w:rsidRDefault="0003022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05</w:t>
            </w:r>
          </w:p>
        </w:tc>
        <w:tc>
          <w:tcPr>
            <w:tcW w:w="1481" w:type="dxa"/>
          </w:tcPr>
          <w:p w:rsidR="00030222" w:rsidRPr="00AC02C9" w:rsidRDefault="009E438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SWA-3</w:t>
            </w:r>
            <w:r w:rsidR="00030222" w:rsidRPr="00AC02C9">
              <w:rPr>
                <w:rFonts w:cs="Arial"/>
                <w:sz w:val="20"/>
                <w:szCs w:val="20"/>
              </w:rPr>
              <w:t>03</w:t>
            </w:r>
          </w:p>
        </w:tc>
        <w:tc>
          <w:tcPr>
            <w:tcW w:w="1481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4</w:t>
            </w:r>
            <w:r w:rsidRPr="00AC02C9">
              <w:rPr>
                <w:rFonts w:cs="Arial"/>
                <w:sz w:val="20"/>
                <w:szCs w:val="20"/>
              </w:rPr>
              <w:t>03</w:t>
            </w:r>
          </w:p>
        </w:tc>
        <w:tc>
          <w:tcPr>
            <w:tcW w:w="1486" w:type="dxa"/>
          </w:tcPr>
          <w:p w:rsidR="0003022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SWA-5</w:t>
            </w:r>
            <w:r w:rsidR="00030222" w:rsidRPr="00AC02C9">
              <w:rPr>
                <w:rFonts w:cs="Arial"/>
                <w:sz w:val="20"/>
                <w:szCs w:val="20"/>
              </w:rPr>
              <w:t>03</w:t>
            </w:r>
          </w:p>
        </w:tc>
        <w:tc>
          <w:tcPr>
            <w:tcW w:w="1435" w:type="dxa"/>
          </w:tcPr>
          <w:p w:rsidR="00030222" w:rsidRPr="00AC02C9" w:rsidRDefault="0003022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</w:t>
            </w:r>
            <w:r w:rsidR="009E4382" w:rsidRPr="00AC02C9">
              <w:rPr>
                <w:rFonts w:cs="Arial"/>
                <w:sz w:val="20"/>
                <w:szCs w:val="20"/>
              </w:rPr>
              <w:t>6</w:t>
            </w:r>
            <w:r w:rsidRPr="00AC02C9">
              <w:rPr>
                <w:rFonts w:cs="Arial"/>
                <w:sz w:val="20"/>
                <w:szCs w:val="20"/>
              </w:rPr>
              <w:t>03</w:t>
            </w:r>
          </w:p>
        </w:tc>
        <w:tc>
          <w:tcPr>
            <w:tcW w:w="1400" w:type="dxa"/>
          </w:tcPr>
          <w:p w:rsidR="0003022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SWA-7</w:t>
            </w:r>
            <w:r w:rsidR="00030222" w:rsidRPr="00AC02C9">
              <w:rPr>
                <w:rFonts w:cs="Arial"/>
                <w:sz w:val="20"/>
                <w:szCs w:val="20"/>
              </w:rPr>
              <w:t>03</w:t>
            </w:r>
          </w:p>
        </w:tc>
      </w:tr>
      <w:tr w:rsidR="009E4382" w:rsidRPr="00AC02C9" w:rsidTr="00AC02C9">
        <w:trPr>
          <w:jc w:val="center"/>
        </w:trPr>
        <w:tc>
          <w:tcPr>
            <w:tcW w:w="120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06</w:t>
            </w:r>
          </w:p>
        </w:tc>
        <w:tc>
          <w:tcPr>
            <w:tcW w:w="1481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81" w:type="dxa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SWA-404</w:t>
            </w:r>
          </w:p>
        </w:tc>
        <w:tc>
          <w:tcPr>
            <w:tcW w:w="1486" w:type="dxa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SWA-504</w:t>
            </w:r>
          </w:p>
        </w:tc>
        <w:tc>
          <w:tcPr>
            <w:tcW w:w="1435" w:type="dxa"/>
          </w:tcPr>
          <w:p w:rsidR="009E4382" w:rsidRPr="00AC02C9" w:rsidRDefault="009E438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SWA-604</w:t>
            </w:r>
          </w:p>
        </w:tc>
        <w:tc>
          <w:tcPr>
            <w:tcW w:w="1400" w:type="dxa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SWA-704</w:t>
            </w:r>
          </w:p>
        </w:tc>
      </w:tr>
      <w:tr w:rsidR="009E4382" w:rsidRPr="00AC02C9" w:rsidTr="00AC02C9">
        <w:trPr>
          <w:jc w:val="center"/>
        </w:trPr>
        <w:tc>
          <w:tcPr>
            <w:tcW w:w="120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07</w:t>
            </w:r>
          </w:p>
        </w:tc>
        <w:tc>
          <w:tcPr>
            <w:tcW w:w="1481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81" w:type="dxa"/>
          </w:tcPr>
          <w:p w:rsidR="009E4382" w:rsidRPr="00AC02C9" w:rsidRDefault="009E438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SWA-405</w:t>
            </w:r>
          </w:p>
        </w:tc>
        <w:tc>
          <w:tcPr>
            <w:tcW w:w="1486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35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00" w:type="dxa"/>
          </w:tcPr>
          <w:p w:rsidR="009E4382" w:rsidRPr="00AC02C9" w:rsidRDefault="009E438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SWA-705</w:t>
            </w:r>
          </w:p>
        </w:tc>
      </w:tr>
      <w:tr w:rsidR="009E4382" w:rsidRPr="00AC02C9" w:rsidTr="00AC02C9">
        <w:trPr>
          <w:jc w:val="center"/>
        </w:trPr>
        <w:tc>
          <w:tcPr>
            <w:tcW w:w="1206" w:type="dxa"/>
            <w:vAlign w:val="center"/>
          </w:tcPr>
          <w:p w:rsidR="009E4382" w:rsidRPr="00AC02C9" w:rsidRDefault="009E4382" w:rsidP="00245F88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Porta 08</w:t>
            </w:r>
          </w:p>
        </w:tc>
        <w:tc>
          <w:tcPr>
            <w:tcW w:w="1481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81" w:type="dxa"/>
          </w:tcPr>
          <w:p w:rsidR="009E4382" w:rsidRPr="00AC02C9" w:rsidRDefault="009E4382" w:rsidP="009E4382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SWA-406</w:t>
            </w:r>
          </w:p>
        </w:tc>
        <w:tc>
          <w:tcPr>
            <w:tcW w:w="1486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35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00" w:type="dxa"/>
            <w:vAlign w:val="center"/>
          </w:tcPr>
          <w:p w:rsidR="009E4382" w:rsidRPr="00AC02C9" w:rsidRDefault="009E4382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</w:tr>
      <w:tr w:rsidR="00AC02C9" w:rsidRPr="00AC02C9" w:rsidTr="00AC02C9">
        <w:trPr>
          <w:jc w:val="center"/>
        </w:trPr>
        <w:tc>
          <w:tcPr>
            <w:tcW w:w="1206" w:type="dxa"/>
            <w:vAlign w:val="center"/>
          </w:tcPr>
          <w:p w:rsidR="00AC02C9" w:rsidRPr="00AC02C9" w:rsidRDefault="00AC02C9" w:rsidP="00AC02C9">
            <w:pPr>
              <w:spacing w:line="401" w:lineRule="auto"/>
              <w:rPr>
                <w:rFonts w:cs="Arial"/>
                <w:sz w:val="16"/>
                <w:szCs w:val="16"/>
              </w:rPr>
            </w:pPr>
            <w:r w:rsidRPr="00AC02C9">
              <w:rPr>
                <w:rFonts w:cs="Arial"/>
                <w:sz w:val="16"/>
                <w:szCs w:val="16"/>
              </w:rPr>
              <w:t>Porta 0</w:t>
            </w:r>
            <w:r>
              <w:rPr>
                <w:rFonts w:cs="Arial"/>
                <w:sz w:val="16"/>
                <w:szCs w:val="16"/>
              </w:rPr>
              <w:t>9</w:t>
            </w:r>
            <w:r w:rsidRPr="00AC02C9">
              <w:rPr>
                <w:rFonts w:cs="Arial"/>
                <w:sz w:val="16"/>
                <w:szCs w:val="16"/>
              </w:rPr>
              <w:t xml:space="preserve"> </w:t>
            </w:r>
            <w:proofErr w:type="gramStart"/>
            <w:r w:rsidRPr="00AC02C9">
              <w:rPr>
                <w:rFonts w:cs="Arial"/>
                <w:sz w:val="16"/>
                <w:szCs w:val="16"/>
              </w:rPr>
              <w:t>à</w:t>
            </w:r>
            <w:proofErr w:type="gramEnd"/>
            <w:r w:rsidRPr="00AC02C9">
              <w:rPr>
                <w:rFonts w:cs="Arial"/>
                <w:sz w:val="16"/>
                <w:szCs w:val="16"/>
              </w:rPr>
              <w:t xml:space="preserve"> 24</w:t>
            </w:r>
          </w:p>
        </w:tc>
        <w:tc>
          <w:tcPr>
            <w:tcW w:w="1481" w:type="dxa"/>
            <w:vAlign w:val="center"/>
          </w:tcPr>
          <w:p w:rsidR="00AC02C9" w:rsidRPr="00AC02C9" w:rsidRDefault="00AC02C9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81" w:type="dxa"/>
            <w:vAlign w:val="center"/>
          </w:tcPr>
          <w:p w:rsidR="00AC02C9" w:rsidRPr="00AC02C9" w:rsidRDefault="00AC02C9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86" w:type="dxa"/>
            <w:vAlign w:val="center"/>
          </w:tcPr>
          <w:p w:rsidR="00AC02C9" w:rsidRPr="00AC02C9" w:rsidRDefault="00AC02C9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35" w:type="dxa"/>
            <w:vAlign w:val="center"/>
          </w:tcPr>
          <w:p w:rsidR="00AC02C9" w:rsidRPr="00AC02C9" w:rsidRDefault="00AC02C9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  <w:tc>
          <w:tcPr>
            <w:tcW w:w="1400" w:type="dxa"/>
            <w:vAlign w:val="center"/>
          </w:tcPr>
          <w:p w:rsidR="00AC02C9" w:rsidRPr="00AC02C9" w:rsidRDefault="00AC02C9" w:rsidP="00C03F4D">
            <w:pPr>
              <w:spacing w:line="401" w:lineRule="auto"/>
              <w:rPr>
                <w:rFonts w:cs="Arial"/>
                <w:sz w:val="20"/>
                <w:szCs w:val="20"/>
              </w:rPr>
            </w:pPr>
            <w:r w:rsidRPr="00AC02C9">
              <w:rPr>
                <w:rFonts w:cs="Arial"/>
                <w:sz w:val="20"/>
                <w:szCs w:val="20"/>
              </w:rPr>
              <w:t>-------</w:t>
            </w:r>
          </w:p>
        </w:tc>
      </w:tr>
    </w:tbl>
    <w:p w:rsidR="008B0518" w:rsidRDefault="008B0518">
      <w:pPr>
        <w:tabs>
          <w:tab w:val="clear" w:pos="851"/>
        </w:tabs>
        <w:spacing w:line="240" w:lineRule="auto"/>
        <w:rPr>
          <w:rFonts w:cs="Arial"/>
          <w:bCs/>
          <w:szCs w:val="26"/>
        </w:rPr>
      </w:pPr>
      <w:bookmarkStart w:id="184" w:name="_Ref357675681"/>
      <w:bookmarkStart w:id="185" w:name="_Toc358121238"/>
      <w:bookmarkStart w:id="186" w:name="_Toc358121783"/>
      <w:bookmarkStart w:id="187" w:name="_Toc358122328"/>
      <w:bookmarkStart w:id="188" w:name="_Toc358123418"/>
      <w:bookmarkStart w:id="189" w:name="_Toc358123963"/>
      <w:bookmarkStart w:id="190" w:name="_Toc358124508"/>
      <w:r>
        <w:br w:type="page"/>
      </w:r>
    </w:p>
    <w:p w:rsidR="007B5348" w:rsidRDefault="007B5348" w:rsidP="00245F88">
      <w:pPr>
        <w:pStyle w:val="Ttulo3"/>
        <w:numPr>
          <w:ilvl w:val="2"/>
          <w:numId w:val="21"/>
        </w:numPr>
        <w:ind w:left="360"/>
      </w:pPr>
      <w:bookmarkStart w:id="191" w:name="_Toc358266319"/>
      <w:r w:rsidRPr="008B0518">
        <w:rPr>
          <w:caps/>
        </w:rPr>
        <w:lastRenderedPageBreak/>
        <w:t>vlAN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7B5348" w:rsidRPr="00733ABC" w:rsidRDefault="007B5348" w:rsidP="00733ABC">
      <w:pPr>
        <w:pStyle w:val="Legenda"/>
      </w:pPr>
      <w:bookmarkStart w:id="192" w:name="_Ref354933637"/>
      <w:bookmarkStart w:id="193" w:name="_Toc358257693"/>
      <w:r w:rsidRPr="00733ABC">
        <w:t xml:space="preserve">Tabela </w:t>
      </w:r>
      <w:r w:rsidR="00851C6C">
        <w:fldChar w:fldCharType="begin"/>
      </w:r>
      <w:r w:rsidR="00851C6C">
        <w:instrText xml:space="preserve"> SEQ Tabela \* ARABIC </w:instrText>
      </w:r>
      <w:r w:rsidR="00851C6C">
        <w:fldChar w:fldCharType="separate"/>
      </w:r>
      <w:r w:rsidR="00EC30B4">
        <w:rPr>
          <w:noProof/>
        </w:rPr>
        <w:t>5</w:t>
      </w:r>
      <w:r w:rsidR="00851C6C">
        <w:rPr>
          <w:noProof/>
        </w:rPr>
        <w:fldChar w:fldCharType="end"/>
      </w:r>
      <w:r w:rsidR="00966D20">
        <w:t xml:space="preserve"> </w:t>
      </w:r>
      <w:r w:rsidRPr="00733ABC">
        <w:t>- Vlans</w:t>
      </w:r>
      <w:bookmarkEnd w:id="192"/>
      <w:bookmarkEnd w:id="193"/>
    </w:p>
    <w:p w:rsidR="00AC02C9" w:rsidRPr="00AC02C9" w:rsidRDefault="00AC02C9" w:rsidP="00AC02C9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2977"/>
        <w:gridCol w:w="4785"/>
      </w:tblGrid>
      <w:tr w:rsidR="007B5348" w:rsidRPr="00AC02C9" w:rsidTr="00733ABC">
        <w:tc>
          <w:tcPr>
            <w:tcW w:w="1276" w:type="dxa"/>
            <w:shd w:val="clear" w:color="auto" w:fill="D9D9D9" w:themeFill="background1" w:themeFillShade="D9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  <w:b/>
              </w:rPr>
            </w:pPr>
            <w:r w:rsidRPr="00AC02C9">
              <w:rPr>
                <w:rFonts w:cs="Arial"/>
                <w:b/>
              </w:rPr>
              <w:t>ID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  <w:b/>
              </w:rPr>
            </w:pPr>
            <w:r w:rsidRPr="00AC02C9">
              <w:rPr>
                <w:rFonts w:cs="Arial"/>
                <w:b/>
              </w:rPr>
              <w:t>NOME</w:t>
            </w:r>
          </w:p>
        </w:tc>
        <w:tc>
          <w:tcPr>
            <w:tcW w:w="4785" w:type="dxa"/>
            <w:shd w:val="clear" w:color="auto" w:fill="D9D9D9" w:themeFill="background1" w:themeFillShade="D9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  <w:b/>
              </w:rPr>
            </w:pPr>
            <w:r w:rsidRPr="00AC02C9">
              <w:rPr>
                <w:rFonts w:cs="Arial"/>
                <w:b/>
              </w:rPr>
              <w:t>DESCRIÇÃO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VLAN20</w:t>
            </w:r>
          </w:p>
        </w:tc>
        <w:tc>
          <w:tcPr>
            <w:tcW w:w="2977" w:type="dxa"/>
          </w:tcPr>
          <w:p w:rsidR="007B5348" w:rsidRPr="00AC02C9" w:rsidRDefault="007B5348" w:rsidP="00AC02C9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ALUNO</w:t>
            </w:r>
            <w:r w:rsidR="00733ABC">
              <w:rPr>
                <w:rFonts w:cs="Arial"/>
              </w:rPr>
              <w:t xml:space="preserve"> </w:t>
            </w:r>
            <w:r w:rsidRPr="00AC02C9">
              <w:rPr>
                <w:rFonts w:cs="Arial"/>
              </w:rPr>
              <w:t>PROF</w:t>
            </w:r>
            <w:r w:rsidR="00402A6F" w:rsidRPr="00AC02C9">
              <w:rPr>
                <w:rFonts w:cs="Arial"/>
              </w:rPr>
              <w:t>ESSOR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 xml:space="preserve">Rede para </w:t>
            </w:r>
            <w:r w:rsidR="00402A6F" w:rsidRPr="00AC02C9">
              <w:rPr>
                <w:rFonts w:cs="Arial"/>
              </w:rPr>
              <w:t>acesso dos alunos e professores.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VLAN30</w:t>
            </w:r>
          </w:p>
        </w:tc>
        <w:tc>
          <w:tcPr>
            <w:tcW w:w="2977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CAMERAS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Rede interna das câmeras de segurança.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VLAN60</w:t>
            </w:r>
          </w:p>
        </w:tc>
        <w:tc>
          <w:tcPr>
            <w:tcW w:w="2977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ADM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Rede usada pelos funcionários administrativos da escola</w:t>
            </w:r>
            <w:r w:rsidR="00733ABC">
              <w:rPr>
                <w:rFonts w:cs="Arial"/>
              </w:rPr>
              <w:t>.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VLAN70</w:t>
            </w:r>
          </w:p>
        </w:tc>
        <w:tc>
          <w:tcPr>
            <w:tcW w:w="2977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TELEFONIA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Rede separada para previsão do uso de telefonia VOIP</w:t>
            </w:r>
            <w:r w:rsidR="00733ABC">
              <w:rPr>
                <w:rFonts w:cs="Arial"/>
              </w:rPr>
              <w:t>.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VLAN80</w:t>
            </w:r>
          </w:p>
        </w:tc>
        <w:tc>
          <w:tcPr>
            <w:tcW w:w="2977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WIRELESS</w:t>
            </w:r>
            <w:r w:rsidR="00DB14D6" w:rsidRPr="00AC02C9">
              <w:rPr>
                <w:rFonts w:cs="Arial"/>
              </w:rPr>
              <w:t xml:space="preserve"> 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Acesso à rede sem fio</w:t>
            </w:r>
            <w:r w:rsidR="00DB14D6" w:rsidRPr="00AC02C9">
              <w:rPr>
                <w:rFonts w:cs="Arial"/>
              </w:rPr>
              <w:t xml:space="preserve"> pelos usuários da escola (alunos, professores e funcionários)</w:t>
            </w:r>
            <w:r w:rsidR="00733ABC">
              <w:rPr>
                <w:rFonts w:cs="Arial"/>
              </w:rPr>
              <w:t>.</w:t>
            </w:r>
          </w:p>
        </w:tc>
      </w:tr>
      <w:tr w:rsidR="00DB14D6" w:rsidRPr="00AC02C9" w:rsidTr="00733ABC">
        <w:tc>
          <w:tcPr>
            <w:tcW w:w="1276" w:type="dxa"/>
          </w:tcPr>
          <w:p w:rsidR="00DB14D6" w:rsidRPr="00AC02C9" w:rsidRDefault="00DB14D6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VLAN81</w:t>
            </w:r>
          </w:p>
        </w:tc>
        <w:tc>
          <w:tcPr>
            <w:tcW w:w="2977" w:type="dxa"/>
          </w:tcPr>
          <w:p w:rsidR="00DB14D6" w:rsidRPr="00AC02C9" w:rsidRDefault="00DB14D6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WIRELESS VISITANTE</w:t>
            </w:r>
          </w:p>
        </w:tc>
        <w:tc>
          <w:tcPr>
            <w:tcW w:w="4785" w:type="dxa"/>
          </w:tcPr>
          <w:p w:rsidR="00DB14D6" w:rsidRPr="00AC02C9" w:rsidRDefault="00DB14D6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Acesso à rede sem fio para visitantes</w:t>
            </w:r>
            <w:r w:rsidR="00733ABC">
              <w:rPr>
                <w:rFonts w:cs="Arial"/>
              </w:rPr>
              <w:t>.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VLAN100</w:t>
            </w:r>
          </w:p>
        </w:tc>
        <w:tc>
          <w:tcPr>
            <w:tcW w:w="2977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DMZ_EXTERNA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Acesso aos servidores da DMZ Externa</w:t>
            </w:r>
            <w:r w:rsidR="00733ABC">
              <w:rPr>
                <w:rFonts w:cs="Arial"/>
              </w:rPr>
              <w:t>.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VLAN200</w:t>
            </w:r>
          </w:p>
        </w:tc>
        <w:tc>
          <w:tcPr>
            <w:tcW w:w="2977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DMZ_INTERNA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Acesso aos servidores da DMZ Interna</w:t>
            </w:r>
            <w:r w:rsidR="00733ABC">
              <w:rPr>
                <w:rFonts w:cs="Arial"/>
              </w:rPr>
              <w:t>.</w:t>
            </w:r>
          </w:p>
        </w:tc>
      </w:tr>
      <w:tr w:rsidR="007B5348" w:rsidRPr="00AC02C9" w:rsidTr="00733ABC">
        <w:tc>
          <w:tcPr>
            <w:tcW w:w="1276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VLAN300</w:t>
            </w:r>
          </w:p>
        </w:tc>
        <w:tc>
          <w:tcPr>
            <w:tcW w:w="2977" w:type="dxa"/>
          </w:tcPr>
          <w:p w:rsidR="007B5348" w:rsidRPr="00AC02C9" w:rsidRDefault="007B5348" w:rsidP="00245F88">
            <w:pPr>
              <w:spacing w:line="401" w:lineRule="auto"/>
              <w:rPr>
                <w:rFonts w:cs="Arial"/>
              </w:rPr>
            </w:pPr>
            <w:r w:rsidRPr="00AC02C9">
              <w:rPr>
                <w:rFonts w:cs="Arial"/>
              </w:rPr>
              <w:t>DMZ_ADMINISTRATIVA</w:t>
            </w:r>
          </w:p>
        </w:tc>
        <w:tc>
          <w:tcPr>
            <w:tcW w:w="4785" w:type="dxa"/>
          </w:tcPr>
          <w:p w:rsidR="007B5348" w:rsidRPr="00AC02C9" w:rsidRDefault="00287C6B" w:rsidP="00733ABC">
            <w:pPr>
              <w:spacing w:line="401" w:lineRule="auto"/>
              <w:jc w:val="left"/>
              <w:rPr>
                <w:rFonts w:cs="Arial"/>
              </w:rPr>
            </w:pPr>
            <w:r w:rsidRPr="00AC02C9">
              <w:rPr>
                <w:rFonts w:cs="Arial"/>
              </w:rPr>
              <w:t>Acesso aos servidores da DMZ Administrativa</w:t>
            </w:r>
            <w:r w:rsidR="00733ABC">
              <w:rPr>
                <w:rFonts w:cs="Arial"/>
              </w:rPr>
              <w:t>.</w:t>
            </w:r>
          </w:p>
        </w:tc>
      </w:tr>
    </w:tbl>
    <w:p w:rsidR="008B0518" w:rsidRDefault="008B0518" w:rsidP="00245F88">
      <w:pPr>
        <w:pStyle w:val="PargrafodaLista"/>
        <w:ind w:left="360"/>
      </w:pPr>
    </w:p>
    <w:p w:rsidR="008B0518" w:rsidRDefault="008B0518">
      <w:pPr>
        <w:tabs>
          <w:tab w:val="clear" w:pos="851"/>
        </w:tabs>
        <w:spacing w:line="240" w:lineRule="auto"/>
      </w:pPr>
      <w:r>
        <w:br w:type="page"/>
      </w:r>
    </w:p>
    <w:p w:rsidR="0046046D" w:rsidRPr="007B5348" w:rsidRDefault="0046046D" w:rsidP="00D72A3F">
      <w:pPr>
        <w:pStyle w:val="Ttulo3"/>
        <w:numPr>
          <w:ilvl w:val="2"/>
          <w:numId w:val="21"/>
        </w:numPr>
        <w:rPr>
          <w:caps/>
        </w:rPr>
      </w:pPr>
      <w:bookmarkStart w:id="194" w:name="_Toc358121239"/>
      <w:bookmarkStart w:id="195" w:name="_Toc358121784"/>
      <w:bookmarkStart w:id="196" w:name="_Toc358122329"/>
      <w:bookmarkStart w:id="197" w:name="_Toc358123419"/>
      <w:bookmarkStart w:id="198" w:name="_Toc358123964"/>
      <w:bookmarkStart w:id="199" w:name="_Toc358124509"/>
      <w:bookmarkStart w:id="200" w:name="_Toc358266320"/>
      <w:r w:rsidRPr="007B5348">
        <w:rPr>
          <w:caps/>
        </w:rPr>
        <w:lastRenderedPageBreak/>
        <w:t>Protocolos de comutação (Switching)</w:t>
      </w:r>
      <w:bookmarkEnd w:id="194"/>
      <w:bookmarkEnd w:id="195"/>
      <w:bookmarkEnd w:id="196"/>
      <w:bookmarkEnd w:id="197"/>
      <w:bookmarkEnd w:id="198"/>
      <w:bookmarkEnd w:id="199"/>
      <w:bookmarkEnd w:id="200"/>
    </w:p>
    <w:p w:rsidR="00DD1E80" w:rsidRDefault="0046046D" w:rsidP="00245F88">
      <w:r>
        <w:tab/>
        <w:t xml:space="preserve">Para a </w:t>
      </w:r>
      <w:r w:rsidR="00C564CB">
        <w:t>obtenção</w:t>
      </w:r>
      <w:r>
        <w:t xml:space="preserve"> de </w:t>
      </w:r>
      <w:r w:rsidR="00872344">
        <w:t>um bom desempenho na rede são</w:t>
      </w:r>
      <w:r>
        <w:t xml:space="preserve"> utilizados switches gerenciáveis (Core)</w:t>
      </w:r>
      <w:r w:rsidR="00DD1E80">
        <w:t xml:space="preserve"> com o protocolo HSRP para redundância dos </w:t>
      </w:r>
      <w:r w:rsidR="0075397F">
        <w:t>mesmos</w:t>
      </w:r>
      <w:r w:rsidR="00DD1E80">
        <w:t>.</w:t>
      </w:r>
    </w:p>
    <w:p w:rsidR="0046046D" w:rsidRDefault="00DD1E80" w:rsidP="00245F88">
      <w:r>
        <w:t xml:space="preserve"> </w:t>
      </w:r>
      <w:r w:rsidR="0075397F">
        <w:tab/>
      </w:r>
      <w:r>
        <w:t xml:space="preserve"> O processo de redundância é feito da seguinte forma: é </w:t>
      </w:r>
      <w:r w:rsidR="0075397F">
        <w:t>configurado</w:t>
      </w:r>
      <w:r>
        <w:t xml:space="preserve"> um switch</w:t>
      </w:r>
      <w:r w:rsidR="0075397F">
        <w:t xml:space="preserve"> como Active e o outro como </w:t>
      </w:r>
      <w:proofErr w:type="spellStart"/>
      <w:r w:rsidR="0075397F">
        <w:t>Standby</w:t>
      </w:r>
      <w:proofErr w:type="spellEnd"/>
      <w:r w:rsidR="0075397F">
        <w:t xml:space="preserve"> e somente o Active recebe o tráfego da rede, </w:t>
      </w:r>
      <w:r>
        <w:t>caso venha a ocorrer falhas no</w:t>
      </w:r>
      <w:r w:rsidR="0086260C">
        <w:t xml:space="preserve"> switch</w:t>
      </w:r>
      <w:r>
        <w:t xml:space="preserve"> </w:t>
      </w:r>
      <w:r w:rsidR="0075397F">
        <w:t xml:space="preserve">configurado como Active, o </w:t>
      </w:r>
      <w:proofErr w:type="spellStart"/>
      <w:r w:rsidR="0075397F">
        <w:t>Standby</w:t>
      </w:r>
      <w:proofErr w:type="spellEnd"/>
      <w:r w:rsidR="0075397F">
        <w:t xml:space="preserve"> passa a ser o ativo e todo o tráfego é r</w:t>
      </w:r>
      <w:r w:rsidR="0086260C">
        <w:t xml:space="preserve">edirecionado </w:t>
      </w:r>
      <w:proofErr w:type="gramStart"/>
      <w:r w:rsidR="0086260C">
        <w:t>à</w:t>
      </w:r>
      <w:proofErr w:type="gramEnd"/>
      <w:r w:rsidR="0075397F">
        <w:t xml:space="preserve"> ele</w:t>
      </w:r>
      <w:r w:rsidR="00302BEF">
        <w:t>, garantindo desta forma, que não haja a interrupção dos serviços.</w:t>
      </w:r>
    </w:p>
    <w:p w:rsidR="0046046D" w:rsidRPr="00F01EBA" w:rsidRDefault="0046046D" w:rsidP="00245F88">
      <w:r>
        <w:tab/>
      </w:r>
      <w:r w:rsidR="007B5348">
        <w:t xml:space="preserve">Para </w:t>
      </w:r>
      <w:r w:rsidRPr="00F01EBA">
        <w:t>a inclusão de ligaç</w:t>
      </w:r>
      <w:r>
        <w:t xml:space="preserve">ões redundantes entre </w:t>
      </w:r>
      <w:r w:rsidR="007B5348">
        <w:t xml:space="preserve">os </w:t>
      </w:r>
      <w:r>
        <w:t>switches, provendo caminhos alternativos,</w:t>
      </w:r>
      <w:r w:rsidR="007B5348">
        <w:t xml:space="preserve"> usamos o Protocolo </w:t>
      </w:r>
      <w:r w:rsidR="007B5348" w:rsidRPr="00F01EBA">
        <w:t>STP (</w:t>
      </w:r>
      <w:proofErr w:type="spellStart"/>
      <w:r w:rsidR="007B5348" w:rsidRPr="00F01EBA">
        <w:t>Spanning</w:t>
      </w:r>
      <w:proofErr w:type="spellEnd"/>
      <w:r w:rsidR="007B5348" w:rsidRPr="00F01EBA">
        <w:t xml:space="preserve"> </w:t>
      </w:r>
      <w:proofErr w:type="spellStart"/>
      <w:r w:rsidR="007B5348" w:rsidRPr="00F01EBA">
        <w:t>Tree</w:t>
      </w:r>
      <w:proofErr w:type="spellEnd"/>
      <w:r w:rsidR="007B5348" w:rsidRPr="00F01EBA">
        <w:t xml:space="preserve"> </w:t>
      </w:r>
      <w:proofErr w:type="spellStart"/>
      <w:r w:rsidR="007B5348" w:rsidRPr="00F01EBA">
        <w:t>Protocol</w:t>
      </w:r>
      <w:proofErr w:type="spellEnd"/>
      <w:r w:rsidR="007B5348" w:rsidRPr="00F01EBA">
        <w:t>), IEEE 802.1d</w:t>
      </w:r>
      <w:r w:rsidR="007B5348">
        <w:t>, que</w:t>
      </w:r>
      <w:r>
        <w:t xml:space="preserve"> evita a formação de</w:t>
      </w:r>
      <w:r w:rsidRPr="0086260C">
        <w:rPr>
          <w:i/>
        </w:rPr>
        <w:t xml:space="preserve"> loops</w:t>
      </w:r>
      <w:r>
        <w:t xml:space="preserve"> entre os dispositivos da rede.</w:t>
      </w:r>
    </w:p>
    <w:p w:rsidR="0046046D" w:rsidRDefault="00D8649F" w:rsidP="00245F88">
      <w:r>
        <w:tab/>
        <w:t xml:space="preserve">Os </w:t>
      </w:r>
      <w:r w:rsidR="007B5348">
        <w:t>switches</w:t>
      </w:r>
      <w:r>
        <w:t xml:space="preserve"> são</w:t>
      </w:r>
      <w:r w:rsidR="0046046D">
        <w:t xml:space="preserve"> distribuídos com base na quantia de WA.</w:t>
      </w:r>
    </w:p>
    <w:p w:rsidR="008B0518" w:rsidRDefault="0046046D" w:rsidP="00245F88">
      <w:r>
        <w:tab/>
        <w:t>O complexo escolar é composto por dois andares, e no mesmo existem</w:t>
      </w:r>
      <w:r w:rsidR="002E1686">
        <w:t>:</w:t>
      </w:r>
      <w:r>
        <w:t xml:space="preserve"> </w:t>
      </w:r>
    </w:p>
    <w:p w:rsidR="008B0518" w:rsidRDefault="008B0518" w:rsidP="00245F88"/>
    <w:p w:rsidR="0046046D" w:rsidRPr="00630CA1" w:rsidRDefault="009479A5" w:rsidP="00245F88">
      <w:r w:rsidRPr="00630CA1">
        <w:t>157</w:t>
      </w:r>
      <w:r w:rsidR="00DA4BC4">
        <w:t>8</w:t>
      </w:r>
      <w:r w:rsidR="0046046D" w:rsidRPr="00630CA1">
        <w:t xml:space="preserve"> p</w:t>
      </w:r>
      <w:r w:rsidR="00D8649F" w:rsidRPr="00630CA1">
        <w:t>ontos de rede, sendo assim são</w:t>
      </w:r>
      <w:r w:rsidR="0046046D" w:rsidRPr="00630CA1">
        <w:t xml:space="preserve"> utilizados:</w:t>
      </w:r>
    </w:p>
    <w:p w:rsidR="008B0518" w:rsidRDefault="008B0518" w:rsidP="00245F88"/>
    <w:p w:rsidR="0046046D" w:rsidRPr="00630CA1" w:rsidRDefault="0046046D" w:rsidP="00245F88">
      <w:r w:rsidRPr="00630CA1">
        <w:t xml:space="preserve">- </w:t>
      </w:r>
      <w:proofErr w:type="gramStart"/>
      <w:r w:rsidRPr="00630CA1">
        <w:t>2 switches core</w:t>
      </w:r>
      <w:proofErr w:type="gramEnd"/>
      <w:r w:rsidRPr="00630CA1">
        <w:t xml:space="preserve"> (com </w:t>
      </w:r>
      <w:r w:rsidR="00FC76DF">
        <w:t>12</w:t>
      </w:r>
      <w:r w:rsidRPr="00630CA1">
        <w:t xml:space="preserve"> portas cada);</w:t>
      </w:r>
    </w:p>
    <w:p w:rsidR="0046046D" w:rsidRPr="00630CA1" w:rsidRDefault="0046046D" w:rsidP="00245F88">
      <w:r w:rsidRPr="00630CA1">
        <w:t xml:space="preserve">- </w:t>
      </w:r>
      <w:r w:rsidR="00A06B33">
        <w:t>5</w:t>
      </w:r>
      <w:r w:rsidRPr="00630CA1">
        <w:t xml:space="preserve"> switches de distribuição (com </w:t>
      </w:r>
      <w:r w:rsidR="00733ABC">
        <w:t>24</w:t>
      </w:r>
      <w:r w:rsidRPr="00630CA1">
        <w:t xml:space="preserve"> portas cada);</w:t>
      </w:r>
    </w:p>
    <w:p w:rsidR="0046046D" w:rsidRPr="00630CA1" w:rsidRDefault="009479A5" w:rsidP="00245F88">
      <w:r w:rsidRPr="00630CA1">
        <w:t>- 22</w:t>
      </w:r>
      <w:r w:rsidR="0046046D" w:rsidRPr="00630CA1">
        <w:t xml:space="preserve"> switches de acesso (com 48 portas cada).</w:t>
      </w:r>
    </w:p>
    <w:p w:rsidR="00BD6052" w:rsidRPr="002E1686" w:rsidRDefault="00BD6052" w:rsidP="00245F88">
      <w:pPr>
        <w:rPr>
          <w:color w:val="FF0000"/>
        </w:rPr>
      </w:pPr>
    </w:p>
    <w:p w:rsidR="00BD6052" w:rsidRDefault="00BD6052" w:rsidP="00245F88"/>
    <w:p w:rsidR="0046046D" w:rsidRDefault="00BD6052" w:rsidP="00245F88">
      <w:r>
        <w:tab/>
      </w:r>
      <w:r w:rsidR="007B5348">
        <w:t>Para manutenção de configuraç</w:t>
      </w:r>
      <w:r w:rsidR="00287C6B">
        <w:t>ão</w:t>
      </w:r>
      <w:r w:rsidR="007B5348">
        <w:t xml:space="preserve"> </w:t>
      </w:r>
      <w:r w:rsidR="00287C6B">
        <w:t xml:space="preserve">de VLAN </w:t>
      </w:r>
      <w:r w:rsidR="007B5348">
        <w:t>entre os switches, u</w:t>
      </w:r>
      <w:r>
        <w:t>tilizamos</w:t>
      </w:r>
      <w:r w:rsidR="0046046D">
        <w:t xml:space="preserve"> o protocolo VTP (</w:t>
      </w:r>
      <w:proofErr w:type="spellStart"/>
      <w:r w:rsidR="0046046D">
        <w:t>Vlan</w:t>
      </w:r>
      <w:proofErr w:type="spellEnd"/>
      <w:r w:rsidR="0046046D">
        <w:t xml:space="preserve"> </w:t>
      </w:r>
      <w:proofErr w:type="spellStart"/>
      <w:r w:rsidR="0046046D">
        <w:t>Trunking</w:t>
      </w:r>
      <w:proofErr w:type="spellEnd"/>
      <w:r w:rsidR="0046046D">
        <w:t xml:space="preserve"> </w:t>
      </w:r>
      <w:proofErr w:type="spellStart"/>
      <w:r w:rsidR="0046046D">
        <w:t>Protocol</w:t>
      </w:r>
      <w:proofErr w:type="spellEnd"/>
      <w:r w:rsidR="0046046D">
        <w:t xml:space="preserve">) em dois modos de configuração: o primeiro modo é o VTP-server, configurado no switch </w:t>
      </w:r>
      <w:proofErr w:type="gramStart"/>
      <w:r w:rsidR="007B5348">
        <w:t>C</w:t>
      </w:r>
      <w:r w:rsidR="0046046D">
        <w:t>ore,</w:t>
      </w:r>
      <w:proofErr w:type="gramEnd"/>
      <w:r w:rsidR="0046046D">
        <w:t xml:space="preserve"> responsável por replicar as </w:t>
      </w:r>
      <w:proofErr w:type="spellStart"/>
      <w:r w:rsidR="007B5348">
        <w:t>VLANs</w:t>
      </w:r>
      <w:proofErr w:type="spellEnd"/>
      <w:r w:rsidR="0046046D">
        <w:t xml:space="preserve"> para os demais switches; o segundo modo é o VTP-</w:t>
      </w:r>
      <w:proofErr w:type="spellStart"/>
      <w:r w:rsidR="0046046D">
        <w:t>client</w:t>
      </w:r>
      <w:proofErr w:type="spellEnd"/>
      <w:r w:rsidR="0046046D">
        <w:t xml:space="preserve">, que recebe as configurações do switch </w:t>
      </w:r>
      <w:r w:rsidR="007B5348">
        <w:t>C</w:t>
      </w:r>
      <w:r w:rsidR="0046046D">
        <w:t>ore.</w:t>
      </w:r>
    </w:p>
    <w:p w:rsidR="0046046D" w:rsidRPr="00733ABC" w:rsidRDefault="0046046D" w:rsidP="00733ABC">
      <w:pPr>
        <w:pStyle w:val="Legenda"/>
      </w:pPr>
      <w:r>
        <w:br w:type="page"/>
      </w:r>
      <w:bookmarkStart w:id="201" w:name="_Toc358257694"/>
      <w:r w:rsidRPr="00733ABC">
        <w:lastRenderedPageBreak/>
        <w:t xml:space="preserve">Tabela </w:t>
      </w:r>
      <w:r w:rsidR="00851C6C">
        <w:fldChar w:fldCharType="begin"/>
      </w:r>
      <w:r w:rsidR="00851C6C">
        <w:instrText xml:space="preserve"> SEQ Tabela \* ARABIC </w:instrText>
      </w:r>
      <w:r w:rsidR="00851C6C">
        <w:fldChar w:fldCharType="separate"/>
      </w:r>
      <w:r w:rsidR="00EC30B4">
        <w:rPr>
          <w:noProof/>
        </w:rPr>
        <w:t>6</w:t>
      </w:r>
      <w:r w:rsidR="00851C6C">
        <w:rPr>
          <w:noProof/>
        </w:rPr>
        <w:fldChar w:fldCharType="end"/>
      </w:r>
      <w:r w:rsidR="00966D20">
        <w:t xml:space="preserve"> </w:t>
      </w:r>
      <w:r w:rsidRPr="00733ABC">
        <w:t>- Redes</w:t>
      </w:r>
      <w:bookmarkEnd w:id="201"/>
    </w:p>
    <w:p w:rsidR="0046046D" w:rsidRPr="00BB32F8" w:rsidRDefault="0046046D" w:rsidP="00245F88"/>
    <w:tbl>
      <w:tblPr>
        <w:tblW w:w="9889" w:type="dxa"/>
        <w:jc w:val="right"/>
        <w:tblInd w:w="-6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09"/>
        <w:gridCol w:w="1551"/>
        <w:gridCol w:w="709"/>
        <w:gridCol w:w="1391"/>
        <w:gridCol w:w="1418"/>
        <w:gridCol w:w="1417"/>
        <w:gridCol w:w="993"/>
        <w:gridCol w:w="1301"/>
      </w:tblGrid>
      <w:tr w:rsidR="0046046D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>Rede</w:t>
            </w:r>
          </w:p>
        </w:tc>
        <w:tc>
          <w:tcPr>
            <w:tcW w:w="1551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>Endereço de Rede</w:t>
            </w:r>
          </w:p>
        </w:tc>
        <w:tc>
          <w:tcPr>
            <w:tcW w:w="709" w:type="dxa"/>
            <w:vAlign w:val="center"/>
          </w:tcPr>
          <w:p w:rsidR="00001D6F" w:rsidRPr="00001D6F" w:rsidRDefault="0046046D" w:rsidP="00966D20">
            <w:pPr>
              <w:spacing w:line="401" w:lineRule="auto"/>
              <w:jc w:val="center"/>
              <w:rPr>
                <w:rFonts w:cs="Arial"/>
                <w:b/>
                <w:sz w:val="12"/>
                <w:szCs w:val="12"/>
                <w:shd w:val="clear" w:color="auto" w:fill="FFFFFF"/>
              </w:rPr>
            </w:pPr>
            <w:r w:rsidRPr="00BB32F8">
              <w:rPr>
                <w:rFonts w:cs="Arial"/>
                <w:b/>
                <w:sz w:val="12"/>
                <w:szCs w:val="12"/>
                <w:shd w:val="clear" w:color="auto" w:fill="FFFFFF"/>
              </w:rPr>
              <w:t>Nº Hosts</w:t>
            </w:r>
          </w:p>
        </w:tc>
        <w:tc>
          <w:tcPr>
            <w:tcW w:w="1391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proofErr w:type="spellStart"/>
            <w:r w:rsidRPr="00BB32F8">
              <w:rPr>
                <w:rFonts w:cs="Arial"/>
                <w:b/>
                <w:color w:val="000000"/>
                <w:sz w:val="16"/>
                <w:szCs w:val="16"/>
                <w:shd w:val="clear" w:color="auto" w:fill="FFFFFF"/>
              </w:rPr>
              <w:t>IPs</w:t>
            </w:r>
            <w:proofErr w:type="spellEnd"/>
            <w:r w:rsidRPr="00BB32F8">
              <w:rPr>
                <w:rFonts w:cs="Arial"/>
                <w:b/>
                <w:color w:val="000000"/>
                <w:sz w:val="16"/>
                <w:szCs w:val="16"/>
                <w:shd w:val="clear" w:color="auto" w:fill="FFFFFF"/>
              </w:rPr>
              <w:t xml:space="preserve"> Fixos</w:t>
            </w:r>
          </w:p>
        </w:tc>
        <w:tc>
          <w:tcPr>
            <w:tcW w:w="1418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b/>
                <w:sz w:val="16"/>
                <w:szCs w:val="16"/>
                <w:shd w:val="clear" w:color="auto" w:fill="FFFFFF"/>
              </w:rPr>
            </w:pPr>
            <w:proofErr w:type="spellStart"/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>IPs</w:t>
            </w:r>
            <w:proofErr w:type="spellEnd"/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 xml:space="preserve"> Dinâmicos</w:t>
            </w:r>
          </w:p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>(DHCP)</w:t>
            </w:r>
          </w:p>
        </w:tc>
        <w:tc>
          <w:tcPr>
            <w:tcW w:w="1417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>Broadcast</w:t>
            </w:r>
          </w:p>
        </w:tc>
        <w:tc>
          <w:tcPr>
            <w:tcW w:w="993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>VLAN</w:t>
            </w:r>
          </w:p>
        </w:tc>
        <w:tc>
          <w:tcPr>
            <w:tcW w:w="1301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b/>
                <w:sz w:val="16"/>
                <w:szCs w:val="16"/>
                <w:shd w:val="clear" w:color="auto" w:fill="FFFFFF"/>
              </w:rPr>
            </w:pPr>
            <w:r w:rsidRPr="00BB32F8">
              <w:rPr>
                <w:rFonts w:cs="Arial"/>
                <w:b/>
                <w:sz w:val="16"/>
                <w:szCs w:val="16"/>
                <w:shd w:val="clear" w:color="auto" w:fill="FFFFFF"/>
              </w:rPr>
              <w:t>Gateway</w:t>
            </w:r>
          </w:p>
        </w:tc>
      </w:tr>
      <w:tr w:rsidR="0046046D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Aluno e Professor</w:t>
            </w:r>
          </w:p>
        </w:tc>
        <w:tc>
          <w:tcPr>
            <w:tcW w:w="155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172.16.0.0/22</w:t>
            </w:r>
          </w:p>
        </w:tc>
        <w:tc>
          <w:tcPr>
            <w:tcW w:w="709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sz w:val="16"/>
                <w:szCs w:val="16"/>
              </w:rPr>
              <w:t>1022</w:t>
            </w:r>
          </w:p>
        </w:tc>
        <w:tc>
          <w:tcPr>
            <w:tcW w:w="139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172.16.0.1 - 172.16.0.49</w:t>
            </w:r>
          </w:p>
        </w:tc>
        <w:tc>
          <w:tcPr>
            <w:tcW w:w="1418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172.16.0.50 - 172.16.3.254</w:t>
            </w:r>
          </w:p>
        </w:tc>
        <w:tc>
          <w:tcPr>
            <w:tcW w:w="1417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172.16.3.255</w:t>
            </w:r>
          </w:p>
        </w:tc>
        <w:tc>
          <w:tcPr>
            <w:tcW w:w="993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VLAN20</w:t>
            </w:r>
          </w:p>
        </w:tc>
        <w:tc>
          <w:tcPr>
            <w:tcW w:w="130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172.16.0.1</w:t>
            </w:r>
          </w:p>
        </w:tc>
      </w:tr>
      <w:tr w:rsidR="0046046D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</w:rPr>
              <w:t>Adm.</w:t>
            </w:r>
          </w:p>
        </w:tc>
        <w:tc>
          <w:tcPr>
            <w:tcW w:w="155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172.16.6.0/26</w:t>
            </w:r>
          </w:p>
        </w:tc>
        <w:tc>
          <w:tcPr>
            <w:tcW w:w="709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sz w:val="16"/>
                <w:szCs w:val="16"/>
              </w:rPr>
              <w:t>62</w:t>
            </w:r>
          </w:p>
        </w:tc>
        <w:tc>
          <w:tcPr>
            <w:tcW w:w="139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 xml:space="preserve">172.16.6.1 </w:t>
            </w:r>
            <w:r w:rsidR="00001D6F">
              <w:rPr>
                <w:rFonts w:cs="Arial"/>
                <w:sz w:val="18"/>
                <w:szCs w:val="18"/>
                <w:shd w:val="clear" w:color="auto" w:fill="FFFFFF"/>
              </w:rPr>
              <w:t>-</w:t>
            </w: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 xml:space="preserve"> 172.16.6.15</w:t>
            </w:r>
          </w:p>
        </w:tc>
        <w:tc>
          <w:tcPr>
            <w:tcW w:w="1418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172.16.6.16 – 172.16.6.62</w:t>
            </w:r>
          </w:p>
        </w:tc>
        <w:tc>
          <w:tcPr>
            <w:tcW w:w="1417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172.16.6.63</w:t>
            </w:r>
          </w:p>
        </w:tc>
        <w:tc>
          <w:tcPr>
            <w:tcW w:w="993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VLAN60</w:t>
            </w:r>
          </w:p>
        </w:tc>
        <w:tc>
          <w:tcPr>
            <w:tcW w:w="130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172.16.0.1</w:t>
            </w:r>
          </w:p>
        </w:tc>
      </w:tr>
      <w:tr w:rsidR="0046046D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Telefonia (Voz)</w:t>
            </w:r>
          </w:p>
        </w:tc>
        <w:tc>
          <w:tcPr>
            <w:tcW w:w="155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172.16.7.0</w:t>
            </w: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/25</w:t>
            </w:r>
          </w:p>
        </w:tc>
        <w:tc>
          <w:tcPr>
            <w:tcW w:w="709" w:type="dxa"/>
            <w:vAlign w:val="center"/>
          </w:tcPr>
          <w:p w:rsidR="0046046D" w:rsidRPr="00BB32F8" w:rsidRDefault="0046046D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sz w:val="16"/>
                <w:szCs w:val="16"/>
              </w:rPr>
              <w:t>126</w:t>
            </w:r>
          </w:p>
        </w:tc>
        <w:tc>
          <w:tcPr>
            <w:tcW w:w="139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 xml:space="preserve">172.16.7.1 </w:t>
            </w:r>
            <w:r w:rsidR="00001D6F">
              <w:rPr>
                <w:rFonts w:cs="Arial"/>
                <w:sz w:val="18"/>
                <w:szCs w:val="18"/>
                <w:shd w:val="clear" w:color="auto" w:fill="FFFFFF"/>
              </w:rPr>
              <w:t>-</w:t>
            </w: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 xml:space="preserve"> 172.16.7.15</w:t>
            </w:r>
          </w:p>
        </w:tc>
        <w:tc>
          <w:tcPr>
            <w:tcW w:w="1418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172.16.7.16 – 172.16.7.125</w:t>
            </w:r>
          </w:p>
        </w:tc>
        <w:tc>
          <w:tcPr>
            <w:tcW w:w="1417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172.16.7.126</w:t>
            </w:r>
          </w:p>
        </w:tc>
        <w:tc>
          <w:tcPr>
            <w:tcW w:w="993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VLAN70</w:t>
            </w:r>
          </w:p>
        </w:tc>
        <w:tc>
          <w:tcPr>
            <w:tcW w:w="1301" w:type="dxa"/>
            <w:vAlign w:val="center"/>
          </w:tcPr>
          <w:p w:rsidR="0046046D" w:rsidRPr="00001D6F" w:rsidRDefault="0046046D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172.16.0.1</w:t>
            </w:r>
          </w:p>
        </w:tc>
      </w:tr>
      <w:tr w:rsidR="00A06B33" w:rsidRPr="00BB32F8" w:rsidTr="00966D20">
        <w:trPr>
          <w:trHeight w:val="355"/>
          <w:jc w:val="right"/>
        </w:trPr>
        <w:tc>
          <w:tcPr>
            <w:tcW w:w="1109" w:type="dxa"/>
            <w:vMerge w:val="restart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Wireless</w:t>
            </w:r>
          </w:p>
        </w:tc>
        <w:tc>
          <w:tcPr>
            <w:tcW w:w="155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172.16.8.0/21</w:t>
            </w:r>
          </w:p>
        </w:tc>
        <w:tc>
          <w:tcPr>
            <w:tcW w:w="709" w:type="dxa"/>
            <w:vAlign w:val="center"/>
          </w:tcPr>
          <w:p w:rsidR="00A06B33" w:rsidRPr="00BB32F8" w:rsidRDefault="00A06B33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BB32F8">
              <w:rPr>
                <w:rFonts w:cs="Arial"/>
                <w:sz w:val="16"/>
                <w:szCs w:val="16"/>
              </w:rPr>
              <w:t>2046</w:t>
            </w:r>
          </w:p>
        </w:tc>
        <w:tc>
          <w:tcPr>
            <w:tcW w:w="139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172.16.8.1 - 172.16.8.49</w:t>
            </w:r>
          </w:p>
        </w:tc>
        <w:tc>
          <w:tcPr>
            <w:tcW w:w="1418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172.16.8.50 - 172.16.15.254</w:t>
            </w:r>
          </w:p>
        </w:tc>
        <w:tc>
          <w:tcPr>
            <w:tcW w:w="1417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172.16.15.255</w:t>
            </w:r>
          </w:p>
        </w:tc>
        <w:tc>
          <w:tcPr>
            <w:tcW w:w="993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VLAN80</w:t>
            </w:r>
          </w:p>
        </w:tc>
        <w:tc>
          <w:tcPr>
            <w:tcW w:w="130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172.16.0.1</w:t>
            </w:r>
          </w:p>
        </w:tc>
      </w:tr>
      <w:tr w:rsidR="00A06B33" w:rsidRPr="00BB32F8" w:rsidTr="00966D20">
        <w:trPr>
          <w:trHeight w:val="355"/>
          <w:jc w:val="right"/>
        </w:trPr>
        <w:tc>
          <w:tcPr>
            <w:tcW w:w="1109" w:type="dxa"/>
            <w:vMerge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551" w:type="dxa"/>
            <w:vAlign w:val="center"/>
          </w:tcPr>
          <w:p w:rsidR="00A06B33" w:rsidRPr="00FC76D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FC76DF">
              <w:rPr>
                <w:rFonts w:cs="Arial"/>
                <w:sz w:val="18"/>
                <w:szCs w:val="18"/>
                <w:shd w:val="clear" w:color="auto" w:fill="FFFFFF"/>
              </w:rPr>
              <w:t>172.16.16.0/21</w:t>
            </w:r>
          </w:p>
        </w:tc>
        <w:tc>
          <w:tcPr>
            <w:tcW w:w="709" w:type="dxa"/>
            <w:vAlign w:val="center"/>
          </w:tcPr>
          <w:p w:rsidR="00A06B33" w:rsidRPr="00FC76DF" w:rsidRDefault="00A06B33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</w:rPr>
            </w:pPr>
            <w:r w:rsidRPr="00FC76DF">
              <w:rPr>
                <w:rFonts w:cs="Arial"/>
                <w:sz w:val="16"/>
                <w:szCs w:val="16"/>
              </w:rPr>
              <w:t>2046</w:t>
            </w:r>
          </w:p>
        </w:tc>
        <w:tc>
          <w:tcPr>
            <w:tcW w:w="1391" w:type="dxa"/>
            <w:vAlign w:val="center"/>
          </w:tcPr>
          <w:p w:rsidR="00A06B33" w:rsidRPr="00FC76D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FC76DF">
              <w:rPr>
                <w:rFonts w:cs="Arial"/>
                <w:sz w:val="18"/>
                <w:szCs w:val="18"/>
                <w:shd w:val="clear" w:color="auto" w:fill="FFFFFF"/>
              </w:rPr>
              <w:t>172.16.16.1 - 172.16.16.49</w:t>
            </w:r>
          </w:p>
        </w:tc>
        <w:tc>
          <w:tcPr>
            <w:tcW w:w="1418" w:type="dxa"/>
            <w:vAlign w:val="center"/>
          </w:tcPr>
          <w:p w:rsidR="00A06B33" w:rsidRPr="00FC76D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FC76DF">
              <w:rPr>
                <w:rFonts w:cs="Arial"/>
                <w:sz w:val="18"/>
                <w:szCs w:val="18"/>
                <w:shd w:val="clear" w:color="auto" w:fill="FFFFFF"/>
              </w:rPr>
              <w:t>172.16.16.50 - 172.16.23.254</w:t>
            </w:r>
          </w:p>
        </w:tc>
        <w:tc>
          <w:tcPr>
            <w:tcW w:w="1417" w:type="dxa"/>
            <w:vAlign w:val="center"/>
          </w:tcPr>
          <w:p w:rsidR="00A06B33" w:rsidRPr="00FC76D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FC76DF">
              <w:rPr>
                <w:rFonts w:cs="Arial"/>
                <w:sz w:val="18"/>
                <w:szCs w:val="18"/>
                <w:shd w:val="clear" w:color="auto" w:fill="FFFFFF"/>
              </w:rPr>
              <w:t>172.16.23.255</w:t>
            </w:r>
          </w:p>
        </w:tc>
        <w:tc>
          <w:tcPr>
            <w:tcW w:w="993" w:type="dxa"/>
            <w:vAlign w:val="center"/>
          </w:tcPr>
          <w:p w:rsidR="00A06B33" w:rsidRPr="00FC76D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</w:rPr>
            </w:pPr>
            <w:r w:rsidRPr="00FC76DF">
              <w:rPr>
                <w:rFonts w:cs="Arial"/>
                <w:sz w:val="18"/>
                <w:szCs w:val="18"/>
                <w:shd w:val="clear" w:color="auto" w:fill="FFFFFF"/>
              </w:rPr>
              <w:t>VLAN81</w:t>
            </w:r>
          </w:p>
        </w:tc>
        <w:tc>
          <w:tcPr>
            <w:tcW w:w="1301" w:type="dxa"/>
            <w:vAlign w:val="center"/>
          </w:tcPr>
          <w:p w:rsidR="00A06B33" w:rsidRPr="00FC76D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FC76DF">
              <w:rPr>
                <w:rFonts w:cs="Arial"/>
                <w:sz w:val="18"/>
                <w:szCs w:val="18"/>
                <w:shd w:val="clear" w:color="auto" w:fill="FFFFFF"/>
              </w:rPr>
              <w:t>172.16.16.1</w:t>
            </w:r>
          </w:p>
        </w:tc>
      </w:tr>
      <w:tr w:rsidR="00A06B33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CFTV (Câmeras)</w:t>
            </w:r>
          </w:p>
        </w:tc>
        <w:tc>
          <w:tcPr>
            <w:tcW w:w="155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192.168.3.0/25</w:t>
            </w:r>
          </w:p>
        </w:tc>
        <w:tc>
          <w:tcPr>
            <w:tcW w:w="709" w:type="dxa"/>
            <w:vAlign w:val="center"/>
          </w:tcPr>
          <w:p w:rsidR="00A06B33" w:rsidRPr="00BB32F8" w:rsidRDefault="00A06B33" w:rsidP="00966D20">
            <w:pPr>
              <w:spacing w:line="401" w:lineRule="auto"/>
              <w:jc w:val="center"/>
              <w:rPr>
                <w:rFonts w:cs="Arial"/>
                <w:color w:val="000000"/>
                <w:sz w:val="16"/>
                <w:szCs w:val="16"/>
                <w:shd w:val="clear" w:color="auto" w:fill="FFFFFF"/>
              </w:rPr>
            </w:pPr>
            <w:r w:rsidRPr="00BB32F8">
              <w:rPr>
                <w:rFonts w:cs="Arial"/>
                <w:sz w:val="16"/>
                <w:szCs w:val="16"/>
                <w:shd w:val="clear" w:color="auto" w:fill="FFFFFF"/>
              </w:rPr>
              <w:t>126</w:t>
            </w:r>
          </w:p>
        </w:tc>
        <w:tc>
          <w:tcPr>
            <w:tcW w:w="139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192.168.3.1 - 192.168.3.126</w:t>
            </w:r>
          </w:p>
        </w:tc>
        <w:tc>
          <w:tcPr>
            <w:tcW w:w="1418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------------</w:t>
            </w:r>
          </w:p>
        </w:tc>
        <w:tc>
          <w:tcPr>
            <w:tcW w:w="1417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192.168.3.127</w:t>
            </w:r>
          </w:p>
        </w:tc>
        <w:tc>
          <w:tcPr>
            <w:tcW w:w="993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VLAN30</w:t>
            </w:r>
          </w:p>
        </w:tc>
        <w:tc>
          <w:tcPr>
            <w:tcW w:w="130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192.168.0.33</w:t>
            </w:r>
          </w:p>
        </w:tc>
      </w:tr>
      <w:tr w:rsidR="00A06B33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DMZ Externa</w:t>
            </w:r>
          </w:p>
        </w:tc>
        <w:tc>
          <w:tcPr>
            <w:tcW w:w="155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192.168.10.0</w:t>
            </w: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/27</w:t>
            </w:r>
          </w:p>
        </w:tc>
        <w:tc>
          <w:tcPr>
            <w:tcW w:w="709" w:type="dxa"/>
            <w:vAlign w:val="center"/>
          </w:tcPr>
          <w:p w:rsidR="00A06B33" w:rsidRPr="00BB32F8" w:rsidRDefault="00A06B33" w:rsidP="00966D20">
            <w:pPr>
              <w:spacing w:line="401" w:lineRule="auto"/>
              <w:jc w:val="center"/>
              <w:rPr>
                <w:rFonts w:cs="Arial"/>
                <w:color w:val="000000"/>
                <w:sz w:val="16"/>
                <w:szCs w:val="16"/>
                <w:shd w:val="clear" w:color="auto" w:fill="FFFFFF"/>
              </w:rPr>
            </w:pPr>
            <w:r w:rsidRPr="00BB32F8">
              <w:rPr>
                <w:rFonts w:cs="Arial"/>
                <w:sz w:val="16"/>
                <w:szCs w:val="16"/>
                <w:shd w:val="clear" w:color="auto" w:fill="FFFFFF"/>
              </w:rPr>
              <w:t>30</w:t>
            </w:r>
          </w:p>
        </w:tc>
        <w:tc>
          <w:tcPr>
            <w:tcW w:w="139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 xml:space="preserve">192.168.10.1 </w:t>
            </w: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-</w:t>
            </w: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192.168.10.30</w:t>
            </w:r>
          </w:p>
        </w:tc>
        <w:tc>
          <w:tcPr>
            <w:tcW w:w="1418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------------</w:t>
            </w:r>
          </w:p>
        </w:tc>
        <w:tc>
          <w:tcPr>
            <w:tcW w:w="1417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192.168.10.31</w:t>
            </w:r>
          </w:p>
        </w:tc>
        <w:tc>
          <w:tcPr>
            <w:tcW w:w="993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VLAN100</w:t>
            </w:r>
          </w:p>
        </w:tc>
        <w:tc>
          <w:tcPr>
            <w:tcW w:w="130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192.168.10.1</w:t>
            </w:r>
          </w:p>
        </w:tc>
      </w:tr>
      <w:tr w:rsidR="00A06B33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DMZ Interna</w:t>
            </w:r>
          </w:p>
        </w:tc>
        <w:tc>
          <w:tcPr>
            <w:tcW w:w="155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192.168.20.0/27</w:t>
            </w:r>
          </w:p>
        </w:tc>
        <w:tc>
          <w:tcPr>
            <w:tcW w:w="709" w:type="dxa"/>
            <w:vAlign w:val="center"/>
          </w:tcPr>
          <w:p w:rsidR="00A06B33" w:rsidRPr="00BB32F8" w:rsidRDefault="00A06B33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  <w:shd w:val="clear" w:color="auto" w:fill="FFFFFF"/>
              </w:rPr>
            </w:pPr>
            <w:r w:rsidRPr="00BB32F8">
              <w:rPr>
                <w:rFonts w:cs="Arial"/>
                <w:sz w:val="16"/>
                <w:szCs w:val="16"/>
                <w:shd w:val="clear" w:color="auto" w:fill="FFFFFF"/>
              </w:rPr>
              <w:t>30</w:t>
            </w:r>
          </w:p>
        </w:tc>
        <w:tc>
          <w:tcPr>
            <w:tcW w:w="139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 xml:space="preserve">192.168.20.1 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-</w:t>
            </w: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 xml:space="preserve"> 192.168.20.30</w:t>
            </w:r>
          </w:p>
        </w:tc>
        <w:tc>
          <w:tcPr>
            <w:tcW w:w="1418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------------</w:t>
            </w:r>
          </w:p>
        </w:tc>
        <w:tc>
          <w:tcPr>
            <w:tcW w:w="1417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192.168.20.31</w:t>
            </w:r>
          </w:p>
        </w:tc>
        <w:tc>
          <w:tcPr>
            <w:tcW w:w="993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VLAN200</w:t>
            </w:r>
          </w:p>
        </w:tc>
        <w:tc>
          <w:tcPr>
            <w:tcW w:w="130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192.168.20.1</w:t>
            </w:r>
          </w:p>
        </w:tc>
      </w:tr>
      <w:tr w:rsidR="00A06B33" w:rsidRPr="00BB32F8" w:rsidTr="00966D20">
        <w:trPr>
          <w:cantSplit/>
          <w:trHeight w:val="1134"/>
          <w:jc w:val="right"/>
        </w:trPr>
        <w:tc>
          <w:tcPr>
            <w:tcW w:w="1109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 xml:space="preserve">DMZ </w:t>
            </w:r>
            <w:proofErr w:type="spellStart"/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Adm</w:t>
            </w:r>
            <w:proofErr w:type="spellEnd"/>
          </w:p>
        </w:tc>
        <w:tc>
          <w:tcPr>
            <w:tcW w:w="155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192.168.30.0/27</w:t>
            </w:r>
          </w:p>
        </w:tc>
        <w:tc>
          <w:tcPr>
            <w:tcW w:w="709" w:type="dxa"/>
            <w:vAlign w:val="center"/>
          </w:tcPr>
          <w:p w:rsidR="00A06B33" w:rsidRPr="00BB32F8" w:rsidRDefault="00A06B33" w:rsidP="00966D20">
            <w:pPr>
              <w:spacing w:line="401" w:lineRule="auto"/>
              <w:jc w:val="center"/>
              <w:rPr>
                <w:rFonts w:cs="Arial"/>
                <w:sz w:val="16"/>
                <w:szCs w:val="16"/>
                <w:shd w:val="clear" w:color="auto" w:fill="FFFFFF"/>
              </w:rPr>
            </w:pPr>
            <w:r w:rsidRPr="00BB32F8">
              <w:rPr>
                <w:rFonts w:cs="Arial"/>
                <w:sz w:val="16"/>
                <w:szCs w:val="16"/>
                <w:shd w:val="clear" w:color="auto" w:fill="FFFFFF"/>
              </w:rPr>
              <w:t>30</w:t>
            </w:r>
          </w:p>
        </w:tc>
        <w:tc>
          <w:tcPr>
            <w:tcW w:w="139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 xml:space="preserve">192.168.30.1 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-</w:t>
            </w: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 xml:space="preserve"> 192.168.30.30</w:t>
            </w:r>
          </w:p>
        </w:tc>
        <w:tc>
          <w:tcPr>
            <w:tcW w:w="1418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------------</w:t>
            </w:r>
          </w:p>
        </w:tc>
        <w:tc>
          <w:tcPr>
            <w:tcW w:w="1417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192.168.30.31</w:t>
            </w:r>
          </w:p>
        </w:tc>
        <w:tc>
          <w:tcPr>
            <w:tcW w:w="993" w:type="dxa"/>
            <w:vAlign w:val="center"/>
          </w:tcPr>
          <w:p w:rsidR="00A06B33" w:rsidRPr="00001D6F" w:rsidRDefault="00A06B33" w:rsidP="00966D20">
            <w:pPr>
              <w:snapToGrid w:val="0"/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VLAN300</w:t>
            </w:r>
          </w:p>
        </w:tc>
        <w:tc>
          <w:tcPr>
            <w:tcW w:w="1301" w:type="dxa"/>
            <w:vAlign w:val="center"/>
          </w:tcPr>
          <w:p w:rsidR="00A06B33" w:rsidRPr="00001D6F" w:rsidRDefault="00A06B33" w:rsidP="00966D20">
            <w:pPr>
              <w:spacing w:line="401" w:lineRule="auto"/>
              <w:jc w:val="center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001D6F">
              <w:rPr>
                <w:rFonts w:cs="Arial"/>
                <w:sz w:val="18"/>
                <w:szCs w:val="18"/>
                <w:shd w:val="clear" w:color="auto" w:fill="FFFFFF"/>
              </w:rPr>
              <w:t>192.168.30.1</w:t>
            </w:r>
          </w:p>
        </w:tc>
      </w:tr>
    </w:tbl>
    <w:p w:rsidR="0046046D" w:rsidRDefault="0046046D" w:rsidP="00245F88"/>
    <w:p w:rsidR="0046046D" w:rsidRDefault="0046046D" w:rsidP="00245F88"/>
    <w:p w:rsidR="0046046D" w:rsidRDefault="0046046D" w:rsidP="00245F88"/>
    <w:p w:rsidR="00F22EDE" w:rsidRDefault="00F22EDE" w:rsidP="00245F88"/>
    <w:p w:rsidR="00BB7702" w:rsidRDefault="00BB7702" w:rsidP="00245F88"/>
    <w:p w:rsidR="00BB7702" w:rsidRDefault="00BB7702" w:rsidP="00245F88"/>
    <w:p w:rsidR="00F22EDE" w:rsidRDefault="00F22EDE" w:rsidP="00D72A3F">
      <w:pPr>
        <w:pStyle w:val="Ttulo3"/>
        <w:numPr>
          <w:ilvl w:val="2"/>
          <w:numId w:val="21"/>
        </w:numPr>
        <w:tabs>
          <w:tab w:val="left" w:pos="426"/>
        </w:tabs>
      </w:pPr>
      <w:bookmarkStart w:id="202" w:name="_Toc358121240"/>
      <w:bookmarkStart w:id="203" w:name="_Toc358121785"/>
      <w:bookmarkStart w:id="204" w:name="_Toc358122330"/>
      <w:bookmarkStart w:id="205" w:name="_Toc358123420"/>
      <w:bookmarkStart w:id="206" w:name="_Toc358123965"/>
      <w:bookmarkStart w:id="207" w:name="_Toc358124510"/>
      <w:bookmarkStart w:id="208" w:name="_Toc358266321"/>
      <w:r>
        <w:lastRenderedPageBreak/>
        <w:t>DHCP</w:t>
      </w:r>
      <w:bookmarkEnd w:id="202"/>
      <w:bookmarkEnd w:id="203"/>
      <w:bookmarkEnd w:id="204"/>
      <w:bookmarkEnd w:id="205"/>
      <w:bookmarkEnd w:id="206"/>
      <w:bookmarkEnd w:id="207"/>
      <w:bookmarkEnd w:id="208"/>
    </w:p>
    <w:p w:rsidR="00F22EDE" w:rsidRDefault="00F22EDE" w:rsidP="00245F88">
      <w:r>
        <w:tab/>
        <w:t>O Switch Core distribui o escopo de DHCP</w:t>
      </w:r>
      <w:r w:rsidR="00B43F8F">
        <w:t>, distribuindo os</w:t>
      </w:r>
      <w:r>
        <w:t xml:space="preserve"> endereços IP, Gateway, e DNS para todas as estações de trabalho da escola, cada uma em sua respectiva </w:t>
      </w:r>
      <w:proofErr w:type="spellStart"/>
      <w:r>
        <w:t>Vlan</w:t>
      </w:r>
      <w:proofErr w:type="spellEnd"/>
      <w:r>
        <w:t xml:space="preserve"> (</w:t>
      </w:r>
      <w:r w:rsidR="001269A1">
        <w:fldChar w:fldCharType="begin"/>
      </w:r>
      <w:r>
        <w:instrText xml:space="preserve"> REF _Ref354933637 \h </w:instrText>
      </w:r>
      <w:r w:rsidR="00245F88">
        <w:instrText xml:space="preserve"> \* MERGEFORMAT </w:instrText>
      </w:r>
      <w:r w:rsidR="001269A1">
        <w:fldChar w:fldCharType="separate"/>
      </w:r>
      <w:r w:rsidR="00EC30B4" w:rsidRPr="00EC30B4">
        <w:rPr>
          <w:sz w:val="16"/>
          <w:szCs w:val="16"/>
        </w:rPr>
        <w:t xml:space="preserve">Tabela 5 - </w:t>
      </w:r>
      <w:proofErr w:type="spellStart"/>
      <w:r w:rsidR="00EC30B4" w:rsidRPr="00EC30B4">
        <w:rPr>
          <w:sz w:val="16"/>
          <w:szCs w:val="16"/>
        </w:rPr>
        <w:t>Vlans</w:t>
      </w:r>
      <w:proofErr w:type="spellEnd"/>
      <w:r w:rsidR="001269A1">
        <w:fldChar w:fldCharType="end"/>
      </w:r>
      <w:r>
        <w:t>), conforme tabela abaixo:</w:t>
      </w:r>
    </w:p>
    <w:p w:rsidR="00F22EDE" w:rsidRDefault="00F22EDE" w:rsidP="00245F88"/>
    <w:p w:rsidR="00F22EDE" w:rsidRDefault="00F22EDE" w:rsidP="00733ABC">
      <w:pPr>
        <w:pStyle w:val="Legenda"/>
      </w:pPr>
      <w:bookmarkStart w:id="209" w:name="_Toc358257695"/>
      <w:r w:rsidRPr="00465FC6">
        <w:t xml:space="preserve">Tabela </w:t>
      </w:r>
      <w:r w:rsidR="00851C6C">
        <w:fldChar w:fldCharType="begin"/>
      </w:r>
      <w:r w:rsidR="00851C6C">
        <w:instrText xml:space="preserve"> SEQ Tabela \* ARABIC </w:instrText>
      </w:r>
      <w:r w:rsidR="00851C6C">
        <w:fldChar w:fldCharType="separate"/>
      </w:r>
      <w:r w:rsidR="00EC30B4">
        <w:rPr>
          <w:noProof/>
        </w:rPr>
        <w:t>7</w:t>
      </w:r>
      <w:r w:rsidR="00851C6C">
        <w:rPr>
          <w:noProof/>
        </w:rPr>
        <w:fldChar w:fldCharType="end"/>
      </w:r>
      <w:r w:rsidRPr="00465FC6">
        <w:t xml:space="preserve"> - escopo dhcp</w:t>
      </w:r>
      <w:bookmarkEnd w:id="209"/>
    </w:p>
    <w:p w:rsidR="00966D20" w:rsidRPr="00966D20" w:rsidRDefault="00966D20" w:rsidP="00966D2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6"/>
        <w:gridCol w:w="1545"/>
        <w:gridCol w:w="1718"/>
        <w:gridCol w:w="1368"/>
        <w:gridCol w:w="1343"/>
        <w:gridCol w:w="1368"/>
      </w:tblGrid>
      <w:tr w:rsidR="00F22EDE" w:rsidRPr="00966D20" w:rsidTr="00966D20">
        <w:tc>
          <w:tcPr>
            <w:tcW w:w="1596" w:type="dxa"/>
            <w:shd w:val="clear" w:color="auto" w:fill="D9D9D9" w:themeFill="background1" w:themeFillShade="D9"/>
            <w:vAlign w:val="center"/>
          </w:tcPr>
          <w:p w:rsidR="00F22EDE" w:rsidRPr="00966D20" w:rsidRDefault="00F22EDE" w:rsidP="00966D20">
            <w:pPr>
              <w:spacing w:line="400" w:lineRule="auto"/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966D20">
              <w:rPr>
                <w:rFonts w:cs="Arial"/>
                <w:b/>
                <w:color w:val="000000"/>
                <w:sz w:val="20"/>
                <w:szCs w:val="20"/>
              </w:rPr>
              <w:t>Nome do Escopo:</w:t>
            </w:r>
          </w:p>
        </w:tc>
        <w:tc>
          <w:tcPr>
            <w:tcW w:w="1545" w:type="dxa"/>
            <w:shd w:val="clear" w:color="auto" w:fill="D9D9D9" w:themeFill="background1" w:themeFillShade="D9"/>
            <w:vAlign w:val="center"/>
          </w:tcPr>
          <w:p w:rsidR="00F22EDE" w:rsidRPr="00966D20" w:rsidRDefault="00F22EDE" w:rsidP="00966D20">
            <w:pPr>
              <w:spacing w:line="400" w:lineRule="auto"/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966D20">
              <w:rPr>
                <w:rFonts w:cs="Arial"/>
                <w:b/>
                <w:color w:val="000000"/>
                <w:sz w:val="20"/>
                <w:szCs w:val="20"/>
              </w:rPr>
              <w:t>Rede</w:t>
            </w:r>
          </w:p>
        </w:tc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22EDE" w:rsidRPr="00966D20" w:rsidRDefault="00F22EDE" w:rsidP="00966D20">
            <w:pPr>
              <w:spacing w:line="400" w:lineRule="auto"/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966D20">
              <w:rPr>
                <w:rFonts w:cs="Arial"/>
                <w:b/>
                <w:color w:val="000000"/>
                <w:sz w:val="20"/>
                <w:szCs w:val="20"/>
              </w:rPr>
              <w:t>Máscara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F22EDE" w:rsidRPr="00966D20" w:rsidRDefault="00F22EDE" w:rsidP="00966D20">
            <w:pPr>
              <w:spacing w:line="400" w:lineRule="auto"/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966D20">
              <w:rPr>
                <w:rFonts w:cs="Arial"/>
                <w:b/>
                <w:color w:val="000000"/>
                <w:sz w:val="20"/>
                <w:szCs w:val="20"/>
              </w:rPr>
              <w:t>Faixa de IP</w:t>
            </w:r>
          </w:p>
        </w:tc>
        <w:tc>
          <w:tcPr>
            <w:tcW w:w="1343" w:type="dxa"/>
            <w:shd w:val="clear" w:color="auto" w:fill="D9D9D9" w:themeFill="background1" w:themeFillShade="D9"/>
            <w:vAlign w:val="center"/>
          </w:tcPr>
          <w:p w:rsidR="00F22EDE" w:rsidRPr="00966D20" w:rsidRDefault="00F22EDE" w:rsidP="00966D20">
            <w:pPr>
              <w:spacing w:line="400" w:lineRule="auto"/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966D20">
              <w:rPr>
                <w:rFonts w:cs="Arial"/>
                <w:b/>
                <w:color w:val="000000"/>
                <w:sz w:val="20"/>
                <w:szCs w:val="20"/>
              </w:rPr>
              <w:t>IP Reservado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F22EDE" w:rsidRPr="00966D20" w:rsidRDefault="00F22EDE" w:rsidP="00966D20">
            <w:pPr>
              <w:spacing w:line="400" w:lineRule="auto"/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966D20">
              <w:rPr>
                <w:rFonts w:cs="Arial"/>
                <w:b/>
                <w:color w:val="000000"/>
                <w:sz w:val="20"/>
                <w:szCs w:val="20"/>
              </w:rPr>
              <w:t>IP Dinâmico</w:t>
            </w:r>
          </w:p>
        </w:tc>
      </w:tr>
      <w:tr w:rsidR="00F22EDE" w:rsidRPr="00733ABC" w:rsidTr="00245F88">
        <w:tc>
          <w:tcPr>
            <w:tcW w:w="1596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18"/>
                <w:szCs w:val="18"/>
              </w:rPr>
            </w:pPr>
            <w:r w:rsidRPr="00733ABC">
              <w:rPr>
                <w:rFonts w:cs="Arial"/>
                <w:color w:val="000000"/>
                <w:sz w:val="18"/>
                <w:szCs w:val="18"/>
              </w:rPr>
              <w:t>Aluno Professor</w:t>
            </w:r>
          </w:p>
        </w:tc>
        <w:tc>
          <w:tcPr>
            <w:tcW w:w="154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sz w:val="20"/>
                <w:szCs w:val="20"/>
                <w:shd w:val="clear" w:color="auto" w:fill="FFFFFF"/>
              </w:rPr>
              <w:t>172.16.0.0/22</w:t>
            </w:r>
          </w:p>
        </w:tc>
        <w:tc>
          <w:tcPr>
            <w:tcW w:w="1668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color w:val="000000"/>
                <w:sz w:val="20"/>
                <w:szCs w:val="20"/>
              </w:rPr>
              <w:t>255.255.252.0</w:t>
            </w:r>
          </w:p>
        </w:tc>
        <w:tc>
          <w:tcPr>
            <w:tcW w:w="1324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172.16.0.1 - 172.16.0.254</w:t>
            </w:r>
          </w:p>
        </w:tc>
        <w:tc>
          <w:tcPr>
            <w:tcW w:w="1343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172.16.0.1 - 172.16.0.49</w:t>
            </w:r>
          </w:p>
        </w:tc>
        <w:tc>
          <w:tcPr>
            <w:tcW w:w="135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172.16.0.50 - 172.16.3.254</w:t>
            </w:r>
          </w:p>
        </w:tc>
      </w:tr>
      <w:tr w:rsidR="00F22EDE" w:rsidRPr="00733ABC" w:rsidTr="00245F88">
        <w:tc>
          <w:tcPr>
            <w:tcW w:w="1596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color w:val="000000"/>
                <w:sz w:val="20"/>
                <w:szCs w:val="20"/>
              </w:rPr>
              <w:t>Administração</w:t>
            </w:r>
          </w:p>
        </w:tc>
        <w:tc>
          <w:tcPr>
            <w:tcW w:w="154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color w:val="000000"/>
                <w:sz w:val="20"/>
                <w:szCs w:val="20"/>
              </w:rPr>
              <w:t>172.16.6.0/26</w:t>
            </w:r>
          </w:p>
        </w:tc>
        <w:tc>
          <w:tcPr>
            <w:tcW w:w="1668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color w:val="000000"/>
                <w:sz w:val="20"/>
                <w:szCs w:val="20"/>
              </w:rPr>
              <w:t>255.255.255.192</w:t>
            </w:r>
          </w:p>
        </w:tc>
        <w:tc>
          <w:tcPr>
            <w:tcW w:w="1324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172.16.6.1 – 172.16.6.62</w:t>
            </w:r>
          </w:p>
        </w:tc>
        <w:tc>
          <w:tcPr>
            <w:tcW w:w="1343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172.16.6.1 – 172.16.6.15</w:t>
            </w:r>
          </w:p>
        </w:tc>
        <w:tc>
          <w:tcPr>
            <w:tcW w:w="135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172.16.6.16 – 172.16.6.62</w:t>
            </w:r>
          </w:p>
        </w:tc>
      </w:tr>
      <w:tr w:rsidR="00F22EDE" w:rsidRPr="00733ABC" w:rsidTr="00245F88">
        <w:tc>
          <w:tcPr>
            <w:tcW w:w="1596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sz w:val="20"/>
                <w:szCs w:val="20"/>
                <w:shd w:val="clear" w:color="auto" w:fill="FFFFFF"/>
              </w:rPr>
              <w:t>Telefonia</w:t>
            </w:r>
          </w:p>
        </w:tc>
        <w:tc>
          <w:tcPr>
            <w:tcW w:w="154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20"/>
                <w:szCs w:val="20"/>
              </w:rPr>
            </w:pPr>
            <w:r w:rsidRPr="00733ABC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172.16.7.0</w:t>
            </w:r>
            <w:r w:rsidRPr="00733ABC">
              <w:rPr>
                <w:rFonts w:cs="Arial"/>
                <w:sz w:val="20"/>
                <w:szCs w:val="20"/>
                <w:shd w:val="clear" w:color="auto" w:fill="FFFFFF"/>
              </w:rPr>
              <w:t>/25</w:t>
            </w:r>
          </w:p>
        </w:tc>
        <w:tc>
          <w:tcPr>
            <w:tcW w:w="1668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color w:val="000000"/>
                <w:sz w:val="20"/>
                <w:szCs w:val="20"/>
              </w:rPr>
              <w:t>255.255.255.128</w:t>
            </w:r>
          </w:p>
        </w:tc>
        <w:tc>
          <w:tcPr>
            <w:tcW w:w="1324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172.16.7.1 – 172.16.7.126</w:t>
            </w:r>
          </w:p>
        </w:tc>
        <w:tc>
          <w:tcPr>
            <w:tcW w:w="1343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172.16.7.1 – 172.16.7.15</w:t>
            </w:r>
          </w:p>
        </w:tc>
        <w:tc>
          <w:tcPr>
            <w:tcW w:w="135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172.16.7.16 – 172.16.7.126</w:t>
            </w:r>
          </w:p>
        </w:tc>
      </w:tr>
      <w:tr w:rsidR="00F22EDE" w:rsidRPr="00733ABC" w:rsidTr="00245F88">
        <w:tc>
          <w:tcPr>
            <w:tcW w:w="1596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20"/>
                <w:szCs w:val="20"/>
              </w:rPr>
            </w:pPr>
            <w:r w:rsidRPr="00733ABC">
              <w:rPr>
                <w:rFonts w:cs="Arial"/>
                <w:sz w:val="20"/>
                <w:szCs w:val="20"/>
                <w:shd w:val="clear" w:color="auto" w:fill="FFFFFF"/>
              </w:rPr>
              <w:t>Wireless</w:t>
            </w:r>
          </w:p>
        </w:tc>
        <w:tc>
          <w:tcPr>
            <w:tcW w:w="154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20"/>
                <w:szCs w:val="20"/>
              </w:rPr>
            </w:pPr>
            <w:r w:rsidRPr="00733ABC">
              <w:rPr>
                <w:rFonts w:cs="Arial"/>
                <w:sz w:val="20"/>
                <w:szCs w:val="20"/>
                <w:shd w:val="clear" w:color="auto" w:fill="FFFFFF"/>
              </w:rPr>
              <w:t>172.16.8.0/21</w:t>
            </w:r>
          </w:p>
        </w:tc>
        <w:tc>
          <w:tcPr>
            <w:tcW w:w="1668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color w:val="000000"/>
                <w:sz w:val="20"/>
                <w:szCs w:val="20"/>
              </w:rPr>
            </w:pPr>
            <w:r w:rsidRPr="00733ABC">
              <w:rPr>
                <w:rFonts w:cs="Arial"/>
                <w:color w:val="000000"/>
                <w:sz w:val="20"/>
                <w:szCs w:val="20"/>
              </w:rPr>
              <w:t>255.255.248.0</w:t>
            </w:r>
          </w:p>
        </w:tc>
        <w:tc>
          <w:tcPr>
            <w:tcW w:w="1324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172.16.8.1 - 172.16.15.254</w:t>
            </w:r>
          </w:p>
        </w:tc>
        <w:tc>
          <w:tcPr>
            <w:tcW w:w="1343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172.16.8.1 - 172.16.8.49</w:t>
            </w:r>
          </w:p>
        </w:tc>
        <w:tc>
          <w:tcPr>
            <w:tcW w:w="1355" w:type="dxa"/>
            <w:vAlign w:val="center"/>
          </w:tcPr>
          <w:p w:rsidR="00F22EDE" w:rsidRPr="00733ABC" w:rsidRDefault="00F22EDE" w:rsidP="00245F88">
            <w:pPr>
              <w:spacing w:line="400" w:lineRule="auto"/>
              <w:rPr>
                <w:rFonts w:cs="Arial"/>
                <w:sz w:val="18"/>
                <w:szCs w:val="18"/>
                <w:shd w:val="clear" w:color="auto" w:fill="FFFFFF"/>
              </w:rPr>
            </w:pPr>
            <w:r w:rsidRPr="00733ABC">
              <w:rPr>
                <w:rFonts w:cs="Arial"/>
                <w:sz w:val="18"/>
                <w:szCs w:val="18"/>
                <w:shd w:val="clear" w:color="auto" w:fill="FFFFFF"/>
              </w:rPr>
              <w:t>172.16.8.50 - 172.16.15.254</w:t>
            </w:r>
          </w:p>
        </w:tc>
      </w:tr>
    </w:tbl>
    <w:p w:rsidR="00F22EDE" w:rsidRDefault="00F22EDE" w:rsidP="00245F88">
      <w:pPr>
        <w:sectPr w:rsidR="00F22EDE">
          <w:headerReference w:type="default" r:id="rId22"/>
          <w:headerReference w:type="first" r:id="rId2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46046D" w:rsidRDefault="0046046D" w:rsidP="00D72A3F">
      <w:pPr>
        <w:pStyle w:val="Ttulo2"/>
        <w:numPr>
          <w:ilvl w:val="1"/>
          <w:numId w:val="21"/>
        </w:numPr>
      </w:pPr>
      <w:bookmarkStart w:id="210" w:name="_Toc358121241"/>
      <w:bookmarkStart w:id="211" w:name="_Toc358121786"/>
      <w:bookmarkStart w:id="212" w:name="_Toc358122331"/>
      <w:bookmarkStart w:id="213" w:name="_Toc358123421"/>
      <w:bookmarkStart w:id="214" w:name="_Toc358123966"/>
      <w:bookmarkStart w:id="215" w:name="_Toc358124511"/>
      <w:bookmarkStart w:id="216" w:name="_Toc358266322"/>
      <w:r>
        <w:lastRenderedPageBreak/>
        <w:t>rede wireless</w:t>
      </w:r>
      <w:bookmarkEnd w:id="210"/>
      <w:bookmarkEnd w:id="211"/>
      <w:bookmarkEnd w:id="212"/>
      <w:bookmarkEnd w:id="213"/>
      <w:bookmarkEnd w:id="214"/>
      <w:bookmarkEnd w:id="215"/>
      <w:bookmarkEnd w:id="216"/>
    </w:p>
    <w:p w:rsidR="0046046D" w:rsidRDefault="0046046D" w:rsidP="00245F88"/>
    <w:p w:rsidR="0046046D" w:rsidRDefault="0046046D" w:rsidP="00245F88">
      <w:r>
        <w:tab/>
        <w:t>Todo o complexo é provido</w:t>
      </w:r>
      <w:r w:rsidR="000B0F37">
        <w:t xml:space="preserve"> por cobertura de rede wireless</w:t>
      </w:r>
      <w:r w:rsidR="00DB14D6">
        <w:t xml:space="preserve">, </w:t>
      </w:r>
      <w:r w:rsidR="00DB14D6" w:rsidRPr="00A4132A">
        <w:t>IEEE 802.11n</w:t>
      </w:r>
      <w:r w:rsidR="007D4159" w:rsidRPr="00A4132A">
        <w:t>,</w:t>
      </w:r>
      <w:r w:rsidR="007D4159" w:rsidRPr="007D4159">
        <w:t xml:space="preserve"> que opera nas faixas de 2,4 GHz e </w:t>
      </w:r>
      <w:proofErr w:type="gramStart"/>
      <w:r w:rsidR="007D4159" w:rsidRPr="007D4159">
        <w:t>5</w:t>
      </w:r>
      <w:proofErr w:type="gramEnd"/>
      <w:r w:rsidR="007D4159" w:rsidRPr="007D4159">
        <w:t xml:space="preserve"> GHz, a velocidade nominal chega a 300 Mbps</w:t>
      </w:r>
      <w:r w:rsidR="00DB14D6">
        <w:t xml:space="preserve"> </w:t>
      </w:r>
      <w:r w:rsidR="000B0F37">
        <w:t>. S</w:t>
      </w:r>
      <w:r>
        <w:t xml:space="preserve">ão </w:t>
      </w:r>
      <w:proofErr w:type="gramStart"/>
      <w:r>
        <w:t xml:space="preserve">cinco </w:t>
      </w:r>
      <w:r w:rsidRPr="00A47DDF">
        <w:rPr>
          <w:i/>
        </w:rPr>
        <w:t>Access Points</w:t>
      </w:r>
      <w:proofErr w:type="gramEnd"/>
      <w:r>
        <w:t xml:space="preserve"> espalhados </w:t>
      </w:r>
      <w:r w:rsidR="00630CA1">
        <w:t>pel</w:t>
      </w:r>
      <w:r>
        <w:t>o complexo, dois estão localizados no piso superior e três no piso inferior.</w:t>
      </w:r>
    </w:p>
    <w:p w:rsidR="00F0612C" w:rsidRDefault="00F0612C" w:rsidP="00245F88">
      <w:r>
        <w:tab/>
        <w:t xml:space="preserve">Esses </w:t>
      </w:r>
      <w:proofErr w:type="spellStart"/>
      <w:r>
        <w:t>APs</w:t>
      </w:r>
      <w:proofErr w:type="spellEnd"/>
      <w:r>
        <w:t xml:space="preserve"> são gerenciados por uma controladora de acesso Motorola RFS 6000, com capacidade de até 800 usuários conectados ao mesmo tempo, também oferece a tecnologia de </w:t>
      </w:r>
      <w:proofErr w:type="spellStart"/>
      <w:r w:rsidRPr="00A47DDF">
        <w:rPr>
          <w:i/>
        </w:rPr>
        <w:t>Captive</w:t>
      </w:r>
      <w:proofErr w:type="spellEnd"/>
      <w:r w:rsidRPr="00A47DDF">
        <w:rPr>
          <w:i/>
        </w:rPr>
        <w:t xml:space="preserve"> Portal</w:t>
      </w:r>
      <w:r>
        <w:t xml:space="preserve">, que solicita </w:t>
      </w:r>
      <w:proofErr w:type="spellStart"/>
      <w:r>
        <w:t>login</w:t>
      </w:r>
      <w:proofErr w:type="spellEnd"/>
      <w:r>
        <w:t xml:space="preserve"> para navegar na internet, assim somente pessoas pré-cadastrad</w:t>
      </w:r>
      <w:r w:rsidR="00A47DDF">
        <w:t>as tem acesso à rede Wireless. N</w:t>
      </w:r>
      <w:r>
        <w:t>o caso de visitantes é necessária a liberação do acesso.</w:t>
      </w:r>
    </w:p>
    <w:p w:rsidR="0046046D" w:rsidRDefault="0046046D" w:rsidP="00245F88">
      <w:r>
        <w:tab/>
        <w:t>Em dias de eventos</w:t>
      </w:r>
      <w:r w:rsidR="000D52DC">
        <w:t>,</w:t>
      </w:r>
      <w:r>
        <w:t xml:space="preserve"> </w:t>
      </w:r>
      <w:r w:rsidR="00966D20">
        <w:t>por exemplo,</w:t>
      </w:r>
      <w:r w:rsidR="000D52DC">
        <w:t xml:space="preserve"> formaturas e congressos</w:t>
      </w:r>
      <w:r w:rsidR="00A47DDF">
        <w:t>,</w:t>
      </w:r>
      <w:r>
        <w:t xml:space="preserve"> o administrador pode criar uma rede temporária para acesso dos visitantes</w:t>
      </w:r>
      <w:r w:rsidR="00A47DDF">
        <w:t>.</w:t>
      </w:r>
      <w:r>
        <w:t xml:space="preserve"> </w:t>
      </w:r>
      <w:r w:rsidR="00A47DDF">
        <w:t>C</w:t>
      </w:r>
      <w:r>
        <w:t>om ajuda da controladora, a administração da rede wireless fica concentrada em apenas um ponto.</w:t>
      </w:r>
      <w:r w:rsidR="00DB14D6">
        <w:t xml:space="preserve"> O SSID dessa rede é VISITANTE</w:t>
      </w:r>
      <w:r w:rsidR="00DB14D6">
        <w:tab/>
        <w:t xml:space="preserve"> e ela está na VLAN81 com saída</w:t>
      </w:r>
      <w:r w:rsidR="007D4159">
        <w:t xml:space="preserve"> apenas para a</w:t>
      </w:r>
      <w:r w:rsidR="00DB14D6">
        <w:t xml:space="preserve"> internet.</w:t>
      </w:r>
    </w:p>
    <w:p w:rsidR="0046046D" w:rsidRDefault="0046046D" w:rsidP="00245F88">
      <w:r>
        <w:tab/>
        <w:t>O protocolo de se</w:t>
      </w:r>
      <w:r w:rsidR="007E479A">
        <w:t xml:space="preserve">gurança utilizado é o WPA2-PSK, </w:t>
      </w:r>
      <w:r>
        <w:t>sua criptografia (AES) é extremamente forte e resistente a ataques.</w:t>
      </w:r>
    </w:p>
    <w:p w:rsidR="007D4159" w:rsidRDefault="00A47DDF" w:rsidP="00245F88">
      <w:r>
        <w:tab/>
        <w:t xml:space="preserve">Padrão de senha utiliza letras (maiúsculas e </w:t>
      </w:r>
      <w:r w:rsidR="008B0518">
        <w:t>minúsculas</w:t>
      </w:r>
      <w:r>
        <w:t>), números e caracteres e</w:t>
      </w:r>
      <w:r w:rsidR="00F24178">
        <w:t xml:space="preserve">speciais, alteradas conforme politica de senha (item </w:t>
      </w:r>
      <w:r w:rsidR="001269A1">
        <w:fldChar w:fldCharType="begin"/>
      </w:r>
      <w:r w:rsidR="000C585F">
        <w:instrText xml:space="preserve"> REF _Ref357681500 \r \h  \* MERGEFORMAT </w:instrText>
      </w:r>
      <w:r w:rsidR="001269A1">
        <w:fldChar w:fldCharType="separate"/>
      </w:r>
      <w:proofErr w:type="gramStart"/>
      <w:r w:rsidR="00EC30B4">
        <w:t>0</w:t>
      </w:r>
      <w:proofErr w:type="gramEnd"/>
      <w:r w:rsidR="001269A1">
        <w:fldChar w:fldCharType="end"/>
      </w:r>
      <w:r w:rsidR="00F24178">
        <w:t>).</w:t>
      </w:r>
    </w:p>
    <w:p w:rsidR="0046046D" w:rsidRPr="00C414A3" w:rsidRDefault="00F24178" w:rsidP="00245F88">
      <w:pPr>
        <w:rPr>
          <w:sz w:val="16"/>
          <w:szCs w:val="16"/>
        </w:rPr>
      </w:pPr>
      <w:r>
        <w:tab/>
      </w:r>
    </w:p>
    <w:p w:rsidR="0046046D" w:rsidRDefault="0046046D" w:rsidP="00733ABC">
      <w:pPr>
        <w:pStyle w:val="Legenda"/>
      </w:pPr>
      <w:bookmarkStart w:id="217" w:name="_Toc358257696"/>
      <w:r w:rsidRPr="00C414A3">
        <w:t xml:space="preserve">Tabela </w:t>
      </w:r>
      <w:r w:rsidR="001269A1" w:rsidRPr="00C414A3">
        <w:fldChar w:fldCharType="begin"/>
      </w:r>
      <w:r w:rsidRPr="00C414A3">
        <w:instrText xml:space="preserve"> SEQ Tabela \* ARABIC </w:instrText>
      </w:r>
      <w:r w:rsidR="001269A1" w:rsidRPr="00C414A3">
        <w:fldChar w:fldCharType="separate"/>
      </w:r>
      <w:r w:rsidR="00EC30B4">
        <w:rPr>
          <w:noProof/>
        </w:rPr>
        <w:t>8</w:t>
      </w:r>
      <w:r w:rsidR="001269A1" w:rsidRPr="00C414A3">
        <w:fldChar w:fldCharType="end"/>
      </w:r>
      <w:r w:rsidRPr="00C414A3">
        <w:t xml:space="preserve"> - Rede wireless</w:t>
      </w:r>
      <w:bookmarkEnd w:id="217"/>
    </w:p>
    <w:p w:rsidR="0046046D" w:rsidRPr="007E7E96" w:rsidRDefault="0046046D" w:rsidP="00245F88"/>
    <w:tbl>
      <w:tblPr>
        <w:tblW w:w="9092" w:type="dxa"/>
        <w:tblInd w:w="98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144"/>
        <w:gridCol w:w="1418"/>
        <w:gridCol w:w="1984"/>
        <w:gridCol w:w="1985"/>
        <w:gridCol w:w="850"/>
        <w:gridCol w:w="1711"/>
      </w:tblGrid>
      <w:tr w:rsidR="00966D20" w:rsidRPr="00966D20" w:rsidTr="00966D20">
        <w:trPr>
          <w:trHeight w:val="1"/>
        </w:trPr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966D20" w:rsidP="00966D20">
            <w:pPr>
              <w:spacing w:line="40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AP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  <w:b/>
              </w:rPr>
            </w:pPr>
            <w:r w:rsidRPr="00966D20">
              <w:rPr>
                <w:rFonts w:cs="Arial"/>
                <w:b/>
              </w:rPr>
              <w:t>IP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  <w:b/>
              </w:rPr>
            </w:pPr>
            <w:r w:rsidRPr="00966D20">
              <w:rPr>
                <w:rFonts w:cs="Arial"/>
                <w:b/>
              </w:rPr>
              <w:t>SSID – VLAN80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  <w:b/>
              </w:rPr>
            </w:pPr>
            <w:r w:rsidRPr="00966D20">
              <w:rPr>
                <w:rFonts w:cs="Arial"/>
                <w:b/>
              </w:rPr>
              <w:t>SSID – VLAN81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 w:themeFill="background1" w:themeFillShade="D9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  <w:b/>
              </w:rPr>
            </w:pPr>
            <w:r w:rsidRPr="00966D20">
              <w:rPr>
                <w:rFonts w:cs="Arial"/>
                <w:b/>
              </w:rPr>
              <w:t>Canal</w:t>
            </w:r>
          </w:p>
        </w:tc>
        <w:tc>
          <w:tcPr>
            <w:tcW w:w="171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 w:themeFill="background1" w:themeFillShade="D9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  <w:b/>
              </w:rPr>
            </w:pPr>
            <w:r w:rsidRPr="00966D20">
              <w:rPr>
                <w:rFonts w:cs="Arial"/>
                <w:b/>
              </w:rPr>
              <w:t>Localização</w:t>
            </w:r>
          </w:p>
        </w:tc>
      </w:tr>
      <w:tr w:rsidR="00DB14D6" w:rsidRPr="00966D20" w:rsidTr="00966D20">
        <w:trPr>
          <w:trHeight w:val="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AP01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  <w:shd w:val="clear" w:color="auto" w:fill="FFFFFF"/>
              </w:rPr>
              <w:t>172.16.8.2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TORVALDSII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VISITANTE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</w:rPr>
            </w:pPr>
            <w:r w:rsidRPr="00966D20">
              <w:rPr>
                <w:rFonts w:cs="Arial"/>
              </w:rPr>
              <w:t>11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Piso superior</w:t>
            </w:r>
          </w:p>
        </w:tc>
      </w:tr>
      <w:tr w:rsidR="00DB14D6" w:rsidRPr="00966D20" w:rsidTr="00966D20">
        <w:trPr>
          <w:trHeight w:val="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AP02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  <w:shd w:val="clear" w:color="auto" w:fill="FFFFFF"/>
              </w:rPr>
              <w:t>172.16.8.3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TORVALDSII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VISITANTE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</w:rPr>
            </w:pPr>
            <w:proofErr w:type="gramStart"/>
            <w:r w:rsidRPr="00966D20">
              <w:rPr>
                <w:rFonts w:cs="Arial"/>
              </w:rPr>
              <w:t>1</w:t>
            </w:r>
            <w:proofErr w:type="gram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Piso superior</w:t>
            </w:r>
          </w:p>
        </w:tc>
      </w:tr>
      <w:tr w:rsidR="00DB14D6" w:rsidRPr="00966D20" w:rsidTr="00966D20">
        <w:trPr>
          <w:trHeight w:val="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AP03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  <w:shd w:val="clear" w:color="auto" w:fill="FFFFFF"/>
              </w:rPr>
              <w:t>172.16.8.4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TORVALDSII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VISITANTE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</w:rPr>
            </w:pPr>
            <w:proofErr w:type="gramStart"/>
            <w:r w:rsidRPr="00966D20">
              <w:rPr>
                <w:rFonts w:cs="Arial"/>
              </w:rPr>
              <w:t>1</w:t>
            </w:r>
            <w:proofErr w:type="gram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Piso inferior</w:t>
            </w:r>
          </w:p>
        </w:tc>
      </w:tr>
      <w:tr w:rsidR="00DB14D6" w:rsidRPr="00966D20" w:rsidTr="00966D20">
        <w:trPr>
          <w:trHeight w:val="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AP04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  <w:shd w:val="clear" w:color="auto" w:fill="FFFFFF"/>
              </w:rPr>
              <w:t>172.16.8.5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TORVALDSII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VISITANTE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</w:rPr>
            </w:pPr>
            <w:proofErr w:type="gramStart"/>
            <w:r w:rsidRPr="00966D20">
              <w:rPr>
                <w:rFonts w:cs="Arial"/>
              </w:rPr>
              <w:t>6</w:t>
            </w:r>
            <w:proofErr w:type="gram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Piso inferior</w:t>
            </w:r>
          </w:p>
        </w:tc>
      </w:tr>
      <w:tr w:rsidR="00DB14D6" w:rsidRPr="00966D20" w:rsidTr="00966D20">
        <w:trPr>
          <w:trHeight w:val="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AP05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  <w:shd w:val="clear" w:color="auto" w:fill="FFFFFF"/>
              </w:rPr>
              <w:t>172.16.8.6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TORVALDSII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VISITANTE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</w:rPr>
            </w:pPr>
            <w:r w:rsidRPr="00966D20">
              <w:rPr>
                <w:rFonts w:cs="Arial"/>
              </w:rPr>
              <w:t>11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Piso inferior</w:t>
            </w:r>
          </w:p>
        </w:tc>
      </w:tr>
      <w:tr w:rsidR="00DB14D6" w:rsidRPr="00966D20" w:rsidTr="00966D20">
        <w:trPr>
          <w:trHeight w:val="148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  <w:sz w:val="16"/>
                <w:szCs w:val="16"/>
              </w:rPr>
            </w:pPr>
            <w:r w:rsidRPr="00966D20">
              <w:rPr>
                <w:rFonts w:cs="Arial"/>
                <w:sz w:val="16"/>
                <w:szCs w:val="16"/>
              </w:rPr>
              <w:t>Controladora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  <w:shd w:val="clear" w:color="auto" w:fill="FFFFFF"/>
              </w:rPr>
              <w:t>172.16.8.1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966D20">
            <w:pPr>
              <w:spacing w:line="400" w:lineRule="auto"/>
              <w:jc w:val="center"/>
              <w:rPr>
                <w:rFonts w:cs="Arial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14D6" w:rsidRPr="00966D20" w:rsidRDefault="00DB14D6" w:rsidP="00245F88">
            <w:pPr>
              <w:spacing w:line="400" w:lineRule="auto"/>
              <w:rPr>
                <w:rFonts w:cs="Arial"/>
              </w:rPr>
            </w:pPr>
            <w:r w:rsidRPr="00966D20">
              <w:rPr>
                <w:rFonts w:cs="Arial"/>
              </w:rPr>
              <w:t>ER</w:t>
            </w:r>
          </w:p>
        </w:tc>
      </w:tr>
    </w:tbl>
    <w:p w:rsidR="0046046D" w:rsidRDefault="0046046D" w:rsidP="00245F88"/>
    <w:p w:rsidR="00966D20" w:rsidRDefault="00966D20" w:rsidP="00245F88"/>
    <w:p w:rsidR="00966D20" w:rsidRDefault="00966D20" w:rsidP="00245F88"/>
    <w:p w:rsidR="00966D20" w:rsidRPr="00F01EBA" w:rsidRDefault="00966D20" w:rsidP="00245F88"/>
    <w:p w:rsidR="0046046D" w:rsidRDefault="00D67CE6" w:rsidP="00245F88">
      <w:r>
        <w:rPr>
          <w:noProof/>
          <w:lang w:eastAsia="pt-B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52070</wp:posOffset>
            </wp:positionV>
            <wp:extent cx="4038600" cy="2367915"/>
            <wp:effectExtent l="0" t="0" r="0" b="0"/>
            <wp:wrapSquare wrapText="bothSides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6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6046D" w:rsidRPr="004F10F7" w:rsidRDefault="0046046D" w:rsidP="00245F88"/>
    <w:p w:rsidR="0046046D" w:rsidRDefault="0046046D" w:rsidP="00245F88">
      <w:pPr>
        <w:rPr>
          <w:rFonts w:ascii="Cambria" w:hAnsi="Cambria" w:cs="Cambria"/>
          <w:noProof/>
          <w:sz w:val="20"/>
          <w:szCs w:val="20"/>
          <w:lang w:eastAsia="pt-BR"/>
        </w:rPr>
      </w:pPr>
    </w:p>
    <w:p w:rsidR="0046046D" w:rsidRDefault="0046046D" w:rsidP="00245F88">
      <w:pPr>
        <w:rPr>
          <w:rFonts w:ascii="Cambria" w:hAnsi="Cambria" w:cs="Cambria"/>
          <w:noProof/>
          <w:sz w:val="20"/>
          <w:szCs w:val="20"/>
          <w:lang w:eastAsia="pt-BR"/>
        </w:rPr>
      </w:pPr>
    </w:p>
    <w:p w:rsidR="0046046D" w:rsidRDefault="0046046D" w:rsidP="00245F88">
      <w:pPr>
        <w:rPr>
          <w:rFonts w:ascii="Cambria" w:hAnsi="Cambria" w:cs="Cambria"/>
          <w:noProof/>
          <w:sz w:val="20"/>
          <w:szCs w:val="20"/>
          <w:lang w:eastAsia="pt-BR"/>
        </w:rPr>
      </w:pPr>
    </w:p>
    <w:p w:rsidR="0046046D" w:rsidRDefault="0046046D" w:rsidP="00245F88">
      <w:pPr>
        <w:rPr>
          <w:rFonts w:ascii="Cambria" w:hAnsi="Cambria" w:cs="Cambria"/>
          <w:noProof/>
          <w:sz w:val="20"/>
          <w:szCs w:val="20"/>
          <w:lang w:eastAsia="pt-BR"/>
        </w:rPr>
      </w:pPr>
    </w:p>
    <w:p w:rsidR="0046046D" w:rsidRDefault="0046046D" w:rsidP="00245F88"/>
    <w:p w:rsidR="0046046D" w:rsidRDefault="0046046D" w:rsidP="00245F88"/>
    <w:p w:rsidR="0046046D" w:rsidRDefault="0046046D" w:rsidP="00245F88"/>
    <w:p w:rsidR="0046046D" w:rsidRDefault="0046046D" w:rsidP="00245F88"/>
    <w:p w:rsidR="00966D20" w:rsidRDefault="00966D20" w:rsidP="00966D20">
      <w:pPr>
        <w:pStyle w:val="TtulodaFigura"/>
      </w:pPr>
      <w:bookmarkStart w:id="218" w:name="_Toc358257683"/>
      <w:r>
        <w:t>ap piso superior</w:t>
      </w:r>
      <w:bookmarkEnd w:id="218"/>
    </w:p>
    <w:p w:rsidR="00966D20" w:rsidRDefault="00966D20" w:rsidP="00966D20"/>
    <w:p w:rsidR="00966D20" w:rsidRPr="00966D20" w:rsidRDefault="00966D20" w:rsidP="00966D20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-99060</wp:posOffset>
            </wp:positionH>
            <wp:positionV relativeFrom="margin">
              <wp:posOffset>4511675</wp:posOffset>
            </wp:positionV>
            <wp:extent cx="6038850" cy="2428875"/>
            <wp:effectExtent l="0" t="0" r="0" b="9525"/>
            <wp:wrapSquare wrapText="bothSides"/>
            <wp:docPr id="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6046D" w:rsidRDefault="0046046D" w:rsidP="00245F88"/>
    <w:p w:rsidR="00577568" w:rsidRDefault="00577568">
      <w:pPr>
        <w:tabs>
          <w:tab w:val="clear" w:pos="851"/>
        </w:tabs>
        <w:spacing w:line="240" w:lineRule="auto"/>
        <w:jc w:val="left"/>
        <w:sectPr w:rsidR="00577568" w:rsidSect="00B555CA">
          <w:headerReference w:type="default" r:id="rId26"/>
          <w:headerReference w:type="first" r:id="rId27"/>
          <w:pgSz w:w="11907" w:h="16840" w:code="9"/>
          <w:pgMar w:top="1701" w:right="1134" w:bottom="1531" w:left="1701" w:header="720" w:footer="720" w:gutter="0"/>
          <w:cols w:space="708"/>
          <w:docGrid w:linePitch="360"/>
        </w:sectPr>
      </w:pPr>
    </w:p>
    <w:p w:rsidR="00475814" w:rsidRDefault="00475814">
      <w:pPr>
        <w:tabs>
          <w:tab w:val="clear" w:pos="851"/>
        </w:tabs>
        <w:spacing w:line="240" w:lineRule="auto"/>
        <w:jc w:val="left"/>
      </w:pPr>
    </w:p>
    <w:p w:rsidR="00966D20" w:rsidRDefault="00966D20" w:rsidP="00966D20">
      <w:pPr>
        <w:pStyle w:val="TtulodaFigura"/>
      </w:pPr>
      <w:bookmarkStart w:id="219" w:name="_Toc358257684"/>
      <w:r>
        <w:t>ap piso inferior</w:t>
      </w:r>
      <w:bookmarkEnd w:id="219"/>
    </w:p>
    <w:p w:rsidR="00966D20" w:rsidRDefault="00966D20">
      <w:pPr>
        <w:tabs>
          <w:tab w:val="clear" w:pos="851"/>
        </w:tabs>
        <w:spacing w:line="240" w:lineRule="auto"/>
        <w:jc w:val="left"/>
      </w:pPr>
    </w:p>
    <w:p w:rsidR="00966D20" w:rsidRDefault="00966D20">
      <w:pPr>
        <w:tabs>
          <w:tab w:val="clear" w:pos="851"/>
        </w:tabs>
        <w:spacing w:line="240" w:lineRule="auto"/>
        <w:jc w:val="left"/>
      </w:pPr>
    </w:p>
    <w:p w:rsidR="00966D20" w:rsidRDefault="00966D20">
      <w:pPr>
        <w:tabs>
          <w:tab w:val="clear" w:pos="851"/>
        </w:tabs>
        <w:spacing w:line="240" w:lineRule="auto"/>
        <w:jc w:val="left"/>
      </w:pPr>
    </w:p>
    <w:p w:rsidR="00966D20" w:rsidRDefault="00966D20">
      <w:pPr>
        <w:tabs>
          <w:tab w:val="clear" w:pos="851"/>
        </w:tabs>
        <w:spacing w:line="240" w:lineRule="auto"/>
        <w:jc w:val="left"/>
      </w:pPr>
    </w:p>
    <w:p w:rsidR="00966D20" w:rsidRDefault="00966D20">
      <w:pPr>
        <w:tabs>
          <w:tab w:val="clear" w:pos="851"/>
        </w:tabs>
        <w:spacing w:line="240" w:lineRule="auto"/>
        <w:jc w:val="left"/>
      </w:pPr>
    </w:p>
    <w:p w:rsidR="00966D20" w:rsidRDefault="00966D20">
      <w:pPr>
        <w:tabs>
          <w:tab w:val="clear" w:pos="851"/>
        </w:tabs>
        <w:spacing w:line="240" w:lineRule="auto"/>
        <w:jc w:val="left"/>
      </w:pPr>
    </w:p>
    <w:p w:rsidR="00966D20" w:rsidRDefault="00966D20">
      <w:pPr>
        <w:tabs>
          <w:tab w:val="clear" w:pos="851"/>
        </w:tabs>
        <w:spacing w:line="240" w:lineRule="auto"/>
        <w:jc w:val="left"/>
        <w:sectPr w:rsidR="00966D20" w:rsidSect="00577568">
          <w:type w:val="continuous"/>
          <w:pgSz w:w="11907" w:h="16840" w:code="9"/>
          <w:pgMar w:top="1701" w:right="1134" w:bottom="1531" w:left="1701" w:header="720" w:footer="720" w:gutter="0"/>
          <w:cols w:space="708"/>
          <w:docGrid w:linePitch="360"/>
        </w:sectPr>
      </w:pPr>
    </w:p>
    <w:p w:rsidR="00AD7C6D" w:rsidRDefault="00AD7C6D" w:rsidP="00FC76DF">
      <w:pPr>
        <w:pStyle w:val="Ttulo1"/>
      </w:pPr>
      <w:bookmarkStart w:id="220" w:name="_Toc358121242"/>
      <w:bookmarkStart w:id="221" w:name="_Toc358121787"/>
      <w:bookmarkStart w:id="222" w:name="_Toc358122332"/>
      <w:bookmarkStart w:id="223" w:name="_Toc358123422"/>
      <w:bookmarkStart w:id="224" w:name="_Toc358123967"/>
      <w:bookmarkStart w:id="225" w:name="_Toc358124512"/>
      <w:bookmarkStart w:id="226" w:name="_Toc358266323"/>
      <w:r>
        <w:lastRenderedPageBreak/>
        <w:t>4. DMZ</w:t>
      </w:r>
      <w:bookmarkEnd w:id="220"/>
      <w:bookmarkEnd w:id="221"/>
      <w:bookmarkEnd w:id="222"/>
      <w:bookmarkEnd w:id="223"/>
      <w:bookmarkEnd w:id="224"/>
      <w:bookmarkEnd w:id="225"/>
      <w:bookmarkEnd w:id="226"/>
    </w:p>
    <w:p w:rsidR="00AD7C6D" w:rsidRDefault="00AD7C6D" w:rsidP="00245F88"/>
    <w:p w:rsidR="00BA104A" w:rsidRDefault="00BA104A" w:rsidP="00245F88">
      <w:r>
        <w:tab/>
        <w:t>A</w:t>
      </w:r>
      <w:r w:rsidR="00EA6C96">
        <w:t xml:space="preserve"> Zona Desmilitarizada</w:t>
      </w:r>
      <w:r>
        <w:t xml:space="preserve"> (DMZ)</w:t>
      </w:r>
      <w:r w:rsidR="00EA6C96">
        <w:t xml:space="preserve"> </w:t>
      </w:r>
      <w:r>
        <w:t>foi criada c</w:t>
      </w:r>
      <w:r w:rsidR="00EA6C96">
        <w:t>om a finalidade de prover mais segu</w:t>
      </w:r>
      <w:r>
        <w:t xml:space="preserve">rança para a rede. Está dividida em </w:t>
      </w:r>
      <w:proofErr w:type="gramStart"/>
      <w:r>
        <w:t>3</w:t>
      </w:r>
      <w:proofErr w:type="gramEnd"/>
      <w:r>
        <w:t xml:space="preserve"> partes: Externa, Interna e Administrativa.</w:t>
      </w:r>
    </w:p>
    <w:p w:rsidR="00BA104A" w:rsidRDefault="00BA104A" w:rsidP="00245F88">
      <w:r>
        <w:tab/>
        <w:t xml:space="preserve">As </w:t>
      </w:r>
      <w:proofErr w:type="spellStart"/>
      <w:r>
        <w:t>DMZs</w:t>
      </w:r>
      <w:proofErr w:type="spellEnd"/>
      <w:r>
        <w:t xml:space="preserve"> estão protegidas pelo Firewall contra acessos indevidos, seu acesso será apenas para grupos autenticados e autorizados, conforme política de segurança (conforme item </w:t>
      </w:r>
      <w:r w:rsidR="001269A1">
        <w:fldChar w:fldCharType="begin"/>
      </w:r>
      <w:r w:rsidR="000C585F">
        <w:instrText xml:space="preserve"> REF _Ref357673105 \r \h  \* MERGEFORMAT </w:instrText>
      </w:r>
      <w:r w:rsidR="001269A1">
        <w:fldChar w:fldCharType="separate"/>
      </w:r>
      <w:proofErr w:type="gramStart"/>
      <w:r w:rsidR="00EC30B4">
        <w:t>0</w:t>
      </w:r>
      <w:proofErr w:type="gramEnd"/>
      <w:r w:rsidR="001269A1">
        <w:fldChar w:fldCharType="end"/>
      </w:r>
      <w:r>
        <w:t>.).</w:t>
      </w:r>
    </w:p>
    <w:p w:rsidR="00F65551" w:rsidRDefault="00BA104A" w:rsidP="00245F88">
      <w:r>
        <w:t xml:space="preserve"> </w:t>
      </w:r>
      <w:r w:rsidR="00EA6C96">
        <w:t xml:space="preserve"> </w:t>
      </w:r>
    </w:p>
    <w:p w:rsidR="00BA104A" w:rsidRDefault="00AD7C6D" w:rsidP="00FC76DF">
      <w:pPr>
        <w:pStyle w:val="Ttulo2"/>
      </w:pPr>
      <w:bookmarkStart w:id="227" w:name="_Toc358121243"/>
      <w:bookmarkStart w:id="228" w:name="_Toc358121788"/>
      <w:bookmarkStart w:id="229" w:name="_Toc358122333"/>
      <w:bookmarkStart w:id="230" w:name="_Toc358123423"/>
      <w:bookmarkStart w:id="231" w:name="_Toc358123968"/>
      <w:bookmarkStart w:id="232" w:name="_Toc358124513"/>
      <w:bookmarkStart w:id="233" w:name="_Toc358266324"/>
      <w:r>
        <w:t>4.1</w:t>
      </w:r>
      <w:r w:rsidR="00A74E22">
        <w:t>.</w:t>
      </w:r>
      <w:r>
        <w:t xml:space="preserve"> </w:t>
      </w:r>
      <w:r w:rsidR="00BA104A">
        <w:t>DMZ EXTERNA</w:t>
      </w:r>
      <w:bookmarkEnd w:id="227"/>
      <w:bookmarkEnd w:id="228"/>
      <w:bookmarkEnd w:id="229"/>
      <w:bookmarkEnd w:id="230"/>
      <w:bookmarkEnd w:id="231"/>
      <w:bookmarkEnd w:id="232"/>
      <w:bookmarkEnd w:id="233"/>
    </w:p>
    <w:p w:rsidR="0039703E" w:rsidRDefault="0039703E" w:rsidP="00245F88">
      <w:pPr>
        <w:rPr>
          <w:sz w:val="16"/>
          <w:szCs w:val="16"/>
        </w:rPr>
      </w:pPr>
    </w:p>
    <w:p w:rsidR="00A06B33" w:rsidRDefault="00A06B33" w:rsidP="00733ABC">
      <w:pPr>
        <w:pStyle w:val="Legenda"/>
      </w:pPr>
      <w:bookmarkStart w:id="234" w:name="_Toc358257697"/>
      <w:r w:rsidRPr="00234894">
        <w:t xml:space="preserve">Tabela </w:t>
      </w:r>
      <w:r w:rsidR="001269A1" w:rsidRPr="00234894">
        <w:fldChar w:fldCharType="begin"/>
      </w:r>
      <w:r w:rsidRPr="00234894">
        <w:instrText xml:space="preserve"> SEQ Tabela \* ARABIC </w:instrText>
      </w:r>
      <w:r w:rsidR="001269A1" w:rsidRPr="00234894">
        <w:fldChar w:fldCharType="separate"/>
      </w:r>
      <w:r w:rsidR="00EC30B4">
        <w:rPr>
          <w:noProof/>
        </w:rPr>
        <w:t>9</w:t>
      </w:r>
      <w:r w:rsidR="001269A1" w:rsidRPr="00234894">
        <w:fldChar w:fldCharType="end"/>
      </w:r>
      <w:r w:rsidRPr="00234894">
        <w:t xml:space="preserve"> </w:t>
      </w:r>
      <w:r>
        <w:t>-</w:t>
      </w:r>
      <w:r w:rsidRPr="00234894">
        <w:t xml:space="preserve"> DMZ externa</w:t>
      </w:r>
      <w:bookmarkEnd w:id="234"/>
    </w:p>
    <w:p w:rsidR="008F105B" w:rsidRPr="008F105B" w:rsidRDefault="008F105B" w:rsidP="00245F88">
      <w:pPr>
        <w:rPr>
          <w:sz w:val="12"/>
          <w:szCs w:val="12"/>
        </w:rPr>
      </w:pPr>
      <w:bookmarkStart w:id="235" w:name="OLE_LINK1"/>
      <w:bookmarkStart w:id="236" w:name="OLE_LINK2"/>
    </w:p>
    <w:tbl>
      <w:tblPr>
        <w:tblW w:w="8831" w:type="dxa"/>
        <w:jc w:val="center"/>
        <w:tblInd w:w="55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460"/>
        <w:gridCol w:w="1701"/>
        <w:gridCol w:w="2268"/>
        <w:gridCol w:w="3402"/>
      </w:tblGrid>
      <w:tr w:rsidR="008F105B" w:rsidRPr="008F105B" w:rsidTr="00A74E22">
        <w:trPr>
          <w:trHeight w:val="300"/>
          <w:jc w:val="center"/>
        </w:trPr>
        <w:tc>
          <w:tcPr>
            <w:tcW w:w="88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:rsidR="008F105B" w:rsidRPr="008F105B" w:rsidRDefault="008F105B" w:rsidP="00245F88">
            <w:pPr>
              <w:spacing w:line="240" w:lineRule="auto"/>
              <w:rPr>
                <w:rFonts w:cs="Arial"/>
                <w:b/>
                <w:color w:val="000000"/>
              </w:rPr>
            </w:pPr>
            <w:r w:rsidRPr="008F105B">
              <w:rPr>
                <w:rFonts w:cs="Arial"/>
                <w:b/>
                <w:color w:val="000000"/>
              </w:rPr>
              <w:t xml:space="preserve">DMZ </w:t>
            </w:r>
            <w:r w:rsidRPr="008F105B">
              <w:rPr>
                <w:b/>
                <w:color w:val="000000"/>
              </w:rPr>
              <w:t xml:space="preserve">Externa – </w:t>
            </w:r>
            <w:r w:rsidRPr="008F105B">
              <w:rPr>
                <w:b/>
              </w:rPr>
              <w:t xml:space="preserve">Rede: </w:t>
            </w:r>
            <w:r w:rsidRPr="008F105B">
              <w:rPr>
                <w:b/>
                <w:color w:val="000000"/>
              </w:rPr>
              <w:t>192.168.10.0/27 – Gateway: 192.168.10.1</w:t>
            </w:r>
          </w:p>
        </w:tc>
      </w:tr>
      <w:tr w:rsidR="008F105B" w:rsidRPr="00A74E22" w:rsidTr="008F105B">
        <w:trPr>
          <w:trHeight w:val="300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F105B" w:rsidRPr="00A74E22" w:rsidRDefault="008F105B" w:rsidP="00245F88">
            <w:pPr>
              <w:spacing w:line="240" w:lineRule="auto"/>
              <w:rPr>
                <w:rFonts w:cs="Arial"/>
                <w:i/>
              </w:rPr>
            </w:pPr>
            <w:proofErr w:type="spellStart"/>
            <w:r w:rsidRPr="00A74E22">
              <w:rPr>
                <w:rFonts w:cs="Arial"/>
                <w:i/>
              </w:rPr>
              <w:t>Hostname</w:t>
            </w:r>
            <w:proofErr w:type="spellEnd"/>
            <w:r w:rsidRPr="00A74E22">
              <w:rPr>
                <w:rFonts w:cs="Arial"/>
                <w:i/>
              </w:rPr>
              <w:t xml:space="preserve">: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F105B" w:rsidRPr="00A74E22" w:rsidRDefault="008F105B" w:rsidP="00245F88">
            <w:pPr>
              <w:spacing w:line="240" w:lineRule="auto"/>
              <w:rPr>
                <w:rFonts w:cs="Arial"/>
                <w:i/>
              </w:rPr>
            </w:pPr>
            <w:r w:rsidRPr="00A74E22">
              <w:rPr>
                <w:rFonts w:cs="Arial"/>
                <w:i/>
              </w:rPr>
              <w:t>Endereço IP: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F105B" w:rsidRPr="00A74E22" w:rsidRDefault="008F105B" w:rsidP="00245F88">
            <w:pPr>
              <w:spacing w:line="240" w:lineRule="auto"/>
              <w:rPr>
                <w:rFonts w:cs="Arial"/>
                <w:i/>
              </w:rPr>
            </w:pPr>
            <w:r w:rsidRPr="00A74E22">
              <w:rPr>
                <w:rFonts w:cs="Arial"/>
                <w:i/>
              </w:rPr>
              <w:t>Serviços: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F105B" w:rsidRPr="00A74E22" w:rsidRDefault="008F105B" w:rsidP="00245F88">
            <w:pPr>
              <w:spacing w:line="240" w:lineRule="auto"/>
              <w:rPr>
                <w:rFonts w:cs="Arial"/>
                <w:i/>
              </w:rPr>
            </w:pPr>
            <w:r w:rsidRPr="00A74E22">
              <w:rPr>
                <w:i/>
              </w:rPr>
              <w:t>Sistema Operacional</w:t>
            </w:r>
            <w:r w:rsidR="00BC406B" w:rsidRPr="00A74E22">
              <w:rPr>
                <w:i/>
              </w:rPr>
              <w:t>:</w:t>
            </w:r>
          </w:p>
        </w:tc>
      </w:tr>
      <w:tr w:rsidR="008F105B" w:rsidRPr="00FA21AA" w:rsidTr="008F105B">
        <w:trPr>
          <w:trHeight w:val="300"/>
          <w:jc w:val="center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F105B" w:rsidRPr="0031166D" w:rsidRDefault="00373DAE" w:rsidP="00245F88">
            <w:pPr>
              <w:spacing w:line="320" w:lineRule="atLeast"/>
              <w:rPr>
                <w:color w:val="000000"/>
              </w:rPr>
            </w:pPr>
            <w:r>
              <w:rPr>
                <w:color w:val="000000"/>
              </w:rPr>
              <w:t>SRV05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F105B" w:rsidRPr="0031166D" w:rsidRDefault="008F105B" w:rsidP="00245F88">
            <w:pPr>
              <w:spacing w:line="320" w:lineRule="atLeast"/>
              <w:rPr>
                <w:color w:val="000000"/>
              </w:rPr>
            </w:pPr>
            <w:r>
              <w:rPr>
                <w:color w:val="000000"/>
              </w:rPr>
              <w:t>192.168.10.11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F105B" w:rsidRPr="0031166D" w:rsidRDefault="008F105B" w:rsidP="00245F88">
            <w:pPr>
              <w:spacing w:line="320" w:lineRule="atLeast"/>
              <w:rPr>
                <w:color w:val="000000"/>
              </w:rPr>
            </w:pPr>
            <w:r>
              <w:rPr>
                <w:color w:val="000000"/>
              </w:rPr>
              <w:t xml:space="preserve">Web, FTP e </w:t>
            </w:r>
            <w:proofErr w:type="gramStart"/>
            <w:r>
              <w:rPr>
                <w:color w:val="000000"/>
              </w:rPr>
              <w:t>DNS</w:t>
            </w:r>
            <w:proofErr w:type="gramEnd"/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F105B" w:rsidRDefault="008F105B" w:rsidP="00245F88">
            <w:pPr>
              <w:spacing w:line="320" w:lineRule="atLeast"/>
              <w:rPr>
                <w:color w:val="000000"/>
              </w:rPr>
            </w:pPr>
            <w:r>
              <w:t>Debian 6.0 (</w:t>
            </w:r>
            <w:proofErr w:type="spellStart"/>
            <w:r>
              <w:t>Squeeze</w:t>
            </w:r>
            <w:proofErr w:type="spellEnd"/>
            <w:r>
              <w:t xml:space="preserve">), 64 </w:t>
            </w:r>
            <w:proofErr w:type="gramStart"/>
            <w:r>
              <w:t>bits</w:t>
            </w:r>
            <w:proofErr w:type="gramEnd"/>
          </w:p>
        </w:tc>
      </w:tr>
    </w:tbl>
    <w:p w:rsidR="008F105B" w:rsidRDefault="008F105B" w:rsidP="00245F88"/>
    <w:p w:rsidR="00AD7C6D" w:rsidRPr="00FC76DF" w:rsidRDefault="00FC76DF" w:rsidP="00FC76DF">
      <w:pPr>
        <w:pStyle w:val="Ttulo3"/>
      </w:pPr>
      <w:bookmarkStart w:id="237" w:name="_Toc358121244"/>
      <w:bookmarkStart w:id="238" w:name="_Toc358121789"/>
      <w:bookmarkStart w:id="239" w:name="_Toc358122334"/>
      <w:bookmarkStart w:id="240" w:name="_Toc358123424"/>
      <w:bookmarkStart w:id="241" w:name="_Toc358123969"/>
      <w:bookmarkStart w:id="242" w:name="_Toc358124514"/>
      <w:bookmarkStart w:id="243" w:name="_Toc358266325"/>
      <w:r w:rsidRPr="00FC76DF">
        <w:t>4.1.1</w:t>
      </w:r>
      <w:r w:rsidR="00A74E22">
        <w:t>.</w:t>
      </w:r>
      <w:r w:rsidRPr="00FC76DF">
        <w:t xml:space="preserve"> </w:t>
      </w:r>
      <w:r w:rsidR="00AD7C6D" w:rsidRPr="00FC76DF">
        <w:t>WEB</w:t>
      </w:r>
      <w:bookmarkEnd w:id="237"/>
      <w:bookmarkEnd w:id="238"/>
      <w:bookmarkEnd w:id="239"/>
      <w:bookmarkEnd w:id="240"/>
      <w:bookmarkEnd w:id="241"/>
      <w:bookmarkEnd w:id="242"/>
      <w:bookmarkEnd w:id="243"/>
    </w:p>
    <w:p w:rsidR="00A47DDF" w:rsidRDefault="00AD7C6D" w:rsidP="00245F88">
      <w:r>
        <w:tab/>
        <w:t xml:space="preserve">Responsável por manter as ferramentas de EAD e intranet no ar. </w:t>
      </w:r>
      <w:r>
        <w:tab/>
        <w:t xml:space="preserve">O serviço utilizado é o Apache, versão 2.0. </w:t>
      </w:r>
    </w:p>
    <w:p w:rsidR="00AD7C6D" w:rsidRDefault="00AD7C6D" w:rsidP="00245F88">
      <w:r>
        <w:tab/>
        <w:t xml:space="preserve">O </w:t>
      </w:r>
      <w:r w:rsidRPr="00A47DDF">
        <w:rPr>
          <w:i/>
        </w:rPr>
        <w:t xml:space="preserve">CMS </w:t>
      </w:r>
      <w:proofErr w:type="spellStart"/>
      <w:r w:rsidRPr="00A47DDF">
        <w:rPr>
          <w:i/>
        </w:rPr>
        <w:t>Moodle</w:t>
      </w:r>
      <w:proofErr w:type="spellEnd"/>
      <w:r>
        <w:t xml:space="preserve"> é o serviço utilizado para EAD integrado ao </w:t>
      </w:r>
      <w:r w:rsidRPr="00A47DDF">
        <w:rPr>
          <w:i/>
        </w:rPr>
        <w:t xml:space="preserve">Active </w:t>
      </w:r>
      <w:proofErr w:type="spellStart"/>
      <w:r w:rsidRPr="00A47DDF">
        <w:rPr>
          <w:i/>
        </w:rPr>
        <w:t>Directory</w:t>
      </w:r>
      <w:proofErr w:type="spellEnd"/>
      <w:r>
        <w:t>, assim os alunos podem utilizar o mesmo cadastro para acessar o sistema tanto na rede interna, quanto via internet.</w:t>
      </w:r>
    </w:p>
    <w:p w:rsidR="00BC406B" w:rsidRDefault="00AD7C6D" w:rsidP="00245F88">
      <w:r>
        <w:tab/>
        <w:t>O Serviço de Webmail também está localizado neste s</w:t>
      </w:r>
      <w:r w:rsidR="00D25F82">
        <w:t xml:space="preserve">ervidor, utilizando o software </w:t>
      </w:r>
      <w:proofErr w:type="spellStart"/>
      <w:r w:rsidR="00D25F82">
        <w:t>S</w:t>
      </w:r>
      <w:r>
        <w:t>quirrelmail</w:t>
      </w:r>
      <w:proofErr w:type="spellEnd"/>
      <w:r w:rsidR="00330FBC">
        <w:t xml:space="preserve"> (versão 1.4.22)</w:t>
      </w:r>
      <w:r>
        <w:t xml:space="preserve"> para acesso ao mesmo, fornecendo acesso ao email interna e externamente.</w:t>
      </w:r>
    </w:p>
    <w:p w:rsidR="00BC406B" w:rsidRDefault="00BC406B" w:rsidP="00245F88"/>
    <w:p w:rsidR="00AD7C6D" w:rsidRDefault="00FC76DF" w:rsidP="00FC76DF">
      <w:pPr>
        <w:pStyle w:val="Ttulo3"/>
      </w:pPr>
      <w:r>
        <w:tab/>
      </w:r>
      <w:bookmarkStart w:id="244" w:name="_Toc358121245"/>
      <w:bookmarkStart w:id="245" w:name="_Toc358121790"/>
      <w:bookmarkStart w:id="246" w:name="_Toc358122335"/>
      <w:bookmarkStart w:id="247" w:name="_Toc358123425"/>
      <w:bookmarkStart w:id="248" w:name="_Toc358123970"/>
      <w:bookmarkStart w:id="249" w:name="_Toc358124515"/>
      <w:bookmarkStart w:id="250" w:name="_Toc358266326"/>
      <w:r>
        <w:t>4.1.2</w:t>
      </w:r>
      <w:r w:rsidR="00B57426">
        <w:t>.</w:t>
      </w:r>
      <w:r>
        <w:t xml:space="preserve"> </w:t>
      </w:r>
      <w:r w:rsidR="00AD7C6D">
        <w:t>FTP</w:t>
      </w:r>
      <w:bookmarkEnd w:id="244"/>
      <w:bookmarkEnd w:id="245"/>
      <w:bookmarkEnd w:id="246"/>
      <w:bookmarkEnd w:id="247"/>
      <w:bookmarkEnd w:id="248"/>
      <w:bookmarkEnd w:id="249"/>
      <w:bookmarkEnd w:id="250"/>
    </w:p>
    <w:p w:rsidR="00BC406B" w:rsidRDefault="00AD7C6D" w:rsidP="00245F88">
      <w:r>
        <w:tab/>
        <w:t>Instalado juntamente com o serviço web para que o administrador possa f</w:t>
      </w:r>
      <w:r w:rsidR="00A24185">
        <w:t>azer manutenções no serviço, tais como edição, inserção e exclusão de arquivos.</w:t>
      </w:r>
      <w:r>
        <w:t xml:space="preserve"> O </w:t>
      </w:r>
      <w:r>
        <w:lastRenderedPageBreak/>
        <w:t xml:space="preserve">software utilizado é o </w:t>
      </w:r>
      <w:proofErr w:type="spellStart"/>
      <w:proofErr w:type="gramStart"/>
      <w:r w:rsidRPr="00F66CA0">
        <w:t>ProFTPd</w:t>
      </w:r>
      <w:proofErr w:type="spellEnd"/>
      <w:proofErr w:type="gramEnd"/>
      <w:r w:rsidRPr="00F66CA0">
        <w:t xml:space="preserve"> (versão </w:t>
      </w:r>
      <w:r w:rsidRPr="00E316CA">
        <w:t>1.3.4c</w:t>
      </w:r>
      <w:r>
        <w:t>), que fornece de maneira eficiente, segurança e flexibilidade no serviço instalado no servidor</w:t>
      </w:r>
      <w:r>
        <w:rPr>
          <w:rStyle w:val="apple-converted-space"/>
          <w:color w:val="222222"/>
          <w:shd w:val="clear" w:color="auto" w:fill="FFFFFF"/>
        </w:rPr>
        <w:t>.</w:t>
      </w:r>
      <w:r>
        <w:t xml:space="preserve"> </w:t>
      </w:r>
    </w:p>
    <w:p w:rsidR="00BC406B" w:rsidRDefault="00BC406B" w:rsidP="00245F88"/>
    <w:p w:rsidR="00AD7C6D" w:rsidRDefault="00BC406B" w:rsidP="00FC76DF">
      <w:pPr>
        <w:pStyle w:val="Ttulo3"/>
        <w:ind w:hanging="76"/>
      </w:pPr>
      <w:bookmarkStart w:id="251" w:name="_Toc358121246"/>
      <w:bookmarkStart w:id="252" w:name="_Toc358121791"/>
      <w:bookmarkStart w:id="253" w:name="_Toc358122336"/>
      <w:bookmarkStart w:id="254" w:name="_Toc358123426"/>
      <w:bookmarkStart w:id="255" w:name="_Toc358123971"/>
      <w:bookmarkStart w:id="256" w:name="_Toc358124516"/>
      <w:bookmarkStart w:id="257" w:name="_Toc358266327"/>
      <w:r>
        <w:t>4.1.3</w:t>
      </w:r>
      <w:r w:rsidR="00AD7C6D">
        <w:t xml:space="preserve"> DNS</w:t>
      </w:r>
      <w:bookmarkEnd w:id="251"/>
      <w:bookmarkEnd w:id="252"/>
      <w:bookmarkEnd w:id="253"/>
      <w:bookmarkEnd w:id="254"/>
      <w:bookmarkEnd w:id="255"/>
      <w:bookmarkEnd w:id="256"/>
      <w:bookmarkEnd w:id="257"/>
      <w:r w:rsidR="00AD7C6D">
        <w:t xml:space="preserve"> </w:t>
      </w:r>
    </w:p>
    <w:p w:rsidR="00AD7C6D" w:rsidRDefault="0039703E" w:rsidP="00245F88">
      <w:r>
        <w:tab/>
      </w:r>
      <w:r w:rsidR="00AD7C6D">
        <w:t>Serviço de resolução de nomes para a rede, o software utilizado será o Bind9</w:t>
      </w:r>
      <w:r w:rsidR="00BC406B">
        <w:t xml:space="preserve"> (versão </w:t>
      </w:r>
      <w:proofErr w:type="gramStart"/>
      <w:r w:rsidR="00BC406B">
        <w:t>1</w:t>
      </w:r>
      <w:proofErr w:type="gramEnd"/>
      <w:r w:rsidR="00BC406B">
        <w:t>: 9.7.3.dfsg-1).</w:t>
      </w:r>
    </w:p>
    <w:p w:rsidR="00AD7C6D" w:rsidRDefault="00AD7C6D" w:rsidP="00245F88">
      <w:pPr>
        <w:ind w:left="709"/>
      </w:pPr>
    </w:p>
    <w:p w:rsidR="00AD7C6D" w:rsidRPr="00C529A0" w:rsidRDefault="00AD7C6D" w:rsidP="00245F88">
      <w:pPr>
        <w:ind w:left="709"/>
        <w:rPr>
          <w:lang w:val="en-US"/>
        </w:rPr>
      </w:pPr>
      <w:r w:rsidRPr="00C03F4D">
        <w:rPr>
          <w:lang w:val="en-US"/>
        </w:rPr>
        <w:t>@</w:t>
      </w:r>
      <w:r w:rsidR="0039703E" w:rsidRPr="00C03F4D">
        <w:rPr>
          <w:lang w:val="en-US"/>
        </w:rPr>
        <w:tab/>
      </w:r>
      <w:r w:rsidR="0039703E" w:rsidRPr="00C03F4D">
        <w:rPr>
          <w:lang w:val="en-US"/>
        </w:rPr>
        <w:tab/>
      </w:r>
      <w:r w:rsidR="0039703E" w:rsidRPr="00C03F4D">
        <w:rPr>
          <w:lang w:val="en-US"/>
        </w:rPr>
        <w:tab/>
      </w:r>
      <w:r w:rsidRPr="00C03F4D">
        <w:rPr>
          <w:lang w:val="en-US"/>
        </w:rPr>
        <w:tab/>
      </w:r>
      <w:r w:rsidRPr="00C03F4D">
        <w:rPr>
          <w:lang w:val="en-US"/>
        </w:rPr>
        <w:tab/>
      </w:r>
      <w:r w:rsidRPr="00C03F4D">
        <w:rPr>
          <w:lang w:val="en-US"/>
        </w:rPr>
        <w:tab/>
      </w:r>
      <w:r w:rsidRPr="00C03F4D">
        <w:rPr>
          <w:lang w:val="en-US"/>
        </w:rPr>
        <w:tab/>
      </w:r>
      <w:r w:rsidRPr="00C03F4D">
        <w:rPr>
          <w:lang w:val="en-US"/>
        </w:rPr>
        <w:tab/>
      </w:r>
      <w:r w:rsidRPr="00C03F4D">
        <w:rPr>
          <w:lang w:val="en-US"/>
        </w:rPr>
        <w:tab/>
        <w:t xml:space="preserve">     IN     </w:t>
      </w:r>
      <w:r w:rsidRPr="00C529A0">
        <w:rPr>
          <w:lang w:val="en-US"/>
        </w:rPr>
        <w:t>NS     torvalds.br</w:t>
      </w:r>
    </w:p>
    <w:p w:rsidR="00AD7C6D" w:rsidRPr="00C529A0" w:rsidRDefault="00AD7C6D" w:rsidP="00245F88">
      <w:pPr>
        <w:ind w:left="709"/>
        <w:rPr>
          <w:lang w:val="en-US"/>
        </w:rPr>
      </w:pPr>
      <w:r w:rsidRPr="00C529A0">
        <w:rPr>
          <w:lang w:val="en-US"/>
        </w:rPr>
        <w:t>@     IN     MX     5     mail.torvalds.br</w:t>
      </w:r>
    </w:p>
    <w:p w:rsidR="00BC406B" w:rsidRDefault="00AD7C6D" w:rsidP="00245F88">
      <w:pPr>
        <w:ind w:left="709"/>
        <w:rPr>
          <w:lang w:val="en-US"/>
        </w:rPr>
      </w:pPr>
      <w:proofErr w:type="gramStart"/>
      <w:r w:rsidRPr="00C529A0">
        <w:rPr>
          <w:lang w:val="en-US"/>
        </w:rPr>
        <w:t>www</w:t>
      </w:r>
      <w:proofErr w:type="gramEnd"/>
      <w:r w:rsidRPr="00C529A0">
        <w:rPr>
          <w:lang w:val="en-US"/>
        </w:rPr>
        <w:t xml:space="preserve">     IN     A     192.168.10.11     </w:t>
      </w:r>
    </w:p>
    <w:p w:rsidR="00AD7C6D" w:rsidRPr="00C529A0" w:rsidRDefault="00AD7C6D" w:rsidP="00245F88">
      <w:pPr>
        <w:ind w:left="709"/>
        <w:rPr>
          <w:lang w:val="en-US"/>
        </w:rPr>
      </w:pPr>
      <w:proofErr w:type="gramStart"/>
      <w:r w:rsidRPr="00C529A0">
        <w:rPr>
          <w:lang w:val="en-US"/>
        </w:rPr>
        <w:t>ftp</w:t>
      </w:r>
      <w:proofErr w:type="gramEnd"/>
      <w:r w:rsidRPr="00C529A0">
        <w:rPr>
          <w:lang w:val="en-US"/>
        </w:rPr>
        <w:t xml:space="preserve">     IN  </w:t>
      </w:r>
      <w:r w:rsidR="00BC406B">
        <w:rPr>
          <w:lang w:val="en-US"/>
        </w:rPr>
        <w:t xml:space="preserve">   A     192.168.10.11    </w:t>
      </w:r>
    </w:p>
    <w:p w:rsidR="00AD7C6D" w:rsidRPr="00C529A0" w:rsidRDefault="00AD7C6D" w:rsidP="00245F88">
      <w:pPr>
        <w:ind w:left="709"/>
        <w:rPr>
          <w:lang w:val="en-US"/>
        </w:rPr>
      </w:pPr>
      <w:proofErr w:type="spellStart"/>
      <w:proofErr w:type="gramStart"/>
      <w:r w:rsidRPr="00C529A0">
        <w:rPr>
          <w:lang w:val="en-US"/>
        </w:rPr>
        <w:t>dns</w:t>
      </w:r>
      <w:proofErr w:type="spellEnd"/>
      <w:proofErr w:type="gramEnd"/>
      <w:r w:rsidRPr="00C529A0">
        <w:rPr>
          <w:lang w:val="en-US"/>
        </w:rPr>
        <w:t xml:space="preserve">     IN  </w:t>
      </w:r>
      <w:r w:rsidR="00BC406B">
        <w:rPr>
          <w:lang w:val="en-US"/>
        </w:rPr>
        <w:t xml:space="preserve">   A     192.168.10.11    </w:t>
      </w:r>
    </w:p>
    <w:p w:rsidR="00AD7C6D" w:rsidRPr="00C529A0" w:rsidRDefault="00AD7C6D" w:rsidP="00245F88">
      <w:pPr>
        <w:ind w:left="709"/>
        <w:rPr>
          <w:lang w:val="en-US"/>
        </w:rPr>
      </w:pPr>
      <w:proofErr w:type="gramStart"/>
      <w:r w:rsidRPr="00C529A0">
        <w:rPr>
          <w:lang w:val="en-US"/>
        </w:rPr>
        <w:t>mail</w:t>
      </w:r>
      <w:proofErr w:type="gramEnd"/>
      <w:r w:rsidRPr="00C529A0">
        <w:rPr>
          <w:lang w:val="en-US"/>
        </w:rPr>
        <w:t xml:space="preserve">     IN     A     192.168.</w:t>
      </w:r>
      <w:r w:rsidR="00BC406B">
        <w:rPr>
          <w:lang w:val="en-US"/>
        </w:rPr>
        <w:t xml:space="preserve">20.17   </w:t>
      </w:r>
    </w:p>
    <w:p w:rsidR="00AD7C6D" w:rsidRDefault="00AD7C6D" w:rsidP="00245F88">
      <w:pPr>
        <w:rPr>
          <w:lang w:val="en-US"/>
        </w:rPr>
      </w:pPr>
    </w:p>
    <w:p w:rsidR="00B57426" w:rsidRDefault="00B57426">
      <w:pPr>
        <w:tabs>
          <w:tab w:val="clear" w:pos="851"/>
        </w:tabs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A06B33" w:rsidRDefault="00B57426" w:rsidP="00B57426">
      <w:pPr>
        <w:pStyle w:val="Ttulo2"/>
        <w:numPr>
          <w:ilvl w:val="1"/>
          <w:numId w:val="17"/>
        </w:numPr>
        <w:ind w:left="142" w:firstLine="0"/>
      </w:pPr>
      <w:bookmarkStart w:id="258" w:name="_Toc358121247"/>
      <w:bookmarkStart w:id="259" w:name="_Toc358121792"/>
      <w:bookmarkStart w:id="260" w:name="_Toc358122337"/>
      <w:bookmarkStart w:id="261" w:name="_Toc358123427"/>
      <w:bookmarkStart w:id="262" w:name="_Toc358123972"/>
      <w:bookmarkStart w:id="263" w:name="_Toc358124517"/>
      <w:bookmarkStart w:id="264" w:name="_Toc358266328"/>
      <w:bookmarkEnd w:id="235"/>
      <w:bookmarkEnd w:id="236"/>
      <w:r>
        <w:lastRenderedPageBreak/>
        <w:t xml:space="preserve">. </w:t>
      </w:r>
      <w:r w:rsidR="00A06B33" w:rsidRPr="00FA21AA">
        <w:t>dmz aDMINISTRATIVA</w:t>
      </w:r>
      <w:bookmarkEnd w:id="258"/>
      <w:bookmarkEnd w:id="259"/>
      <w:bookmarkEnd w:id="260"/>
      <w:bookmarkEnd w:id="261"/>
      <w:bookmarkEnd w:id="262"/>
      <w:bookmarkEnd w:id="263"/>
      <w:bookmarkEnd w:id="264"/>
    </w:p>
    <w:p w:rsidR="00A06B33" w:rsidRPr="00FB25DF" w:rsidRDefault="00A06B33" w:rsidP="00245F88">
      <w:pPr>
        <w:spacing w:line="401" w:lineRule="auto"/>
        <w:ind w:firstLine="709"/>
        <w:rPr>
          <w:rFonts w:cs="Arial"/>
          <w:sz w:val="16"/>
          <w:szCs w:val="16"/>
        </w:rPr>
      </w:pPr>
    </w:p>
    <w:p w:rsidR="00A06B33" w:rsidRPr="00FC76DF" w:rsidRDefault="00A06B33" w:rsidP="00733ABC">
      <w:pPr>
        <w:pStyle w:val="Legenda"/>
      </w:pPr>
      <w:bookmarkStart w:id="265" w:name="_Toc358257698"/>
      <w:r w:rsidRPr="00FC76DF">
        <w:t xml:space="preserve">Tabela </w:t>
      </w:r>
      <w:r w:rsidR="001269A1" w:rsidRPr="00FC76DF">
        <w:fldChar w:fldCharType="begin"/>
      </w:r>
      <w:r w:rsidRPr="00FC76DF">
        <w:instrText xml:space="preserve"> SEQ Tabela \* ARABIC </w:instrText>
      </w:r>
      <w:r w:rsidR="001269A1" w:rsidRPr="00FC76DF">
        <w:fldChar w:fldCharType="separate"/>
      </w:r>
      <w:r w:rsidR="00EC30B4">
        <w:rPr>
          <w:noProof/>
        </w:rPr>
        <w:t>10</w:t>
      </w:r>
      <w:r w:rsidR="001269A1" w:rsidRPr="00FC76DF">
        <w:fldChar w:fldCharType="end"/>
      </w:r>
      <w:r w:rsidRPr="00FC76DF">
        <w:t xml:space="preserve"> - DMZ aDMINISTRATIVA</w:t>
      </w:r>
      <w:bookmarkEnd w:id="265"/>
    </w:p>
    <w:p w:rsidR="00A06B33" w:rsidRDefault="00A06B33" w:rsidP="00733ABC">
      <w:pPr>
        <w:pStyle w:val="Legenda"/>
      </w:pPr>
    </w:p>
    <w:tbl>
      <w:tblPr>
        <w:tblW w:w="8775" w:type="dxa"/>
        <w:jc w:val="center"/>
        <w:tblInd w:w="-131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412"/>
        <w:gridCol w:w="1842"/>
        <w:gridCol w:w="1985"/>
        <w:gridCol w:w="3536"/>
      </w:tblGrid>
      <w:tr w:rsidR="00A06B33" w:rsidRPr="00FA21AA" w:rsidTr="00B57426">
        <w:trPr>
          <w:trHeight w:val="300"/>
          <w:jc w:val="center"/>
        </w:trPr>
        <w:tc>
          <w:tcPr>
            <w:tcW w:w="87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:rsidR="00A06B33" w:rsidRPr="00FA21AA" w:rsidRDefault="00A06B33" w:rsidP="00245F88">
            <w:pPr>
              <w:spacing w:line="240" w:lineRule="auto"/>
              <w:rPr>
                <w:rFonts w:cs="Arial"/>
                <w:b/>
                <w:color w:val="000000"/>
              </w:rPr>
            </w:pPr>
            <w:r w:rsidRPr="00FA21AA">
              <w:rPr>
                <w:rFonts w:cs="Arial"/>
                <w:b/>
                <w:color w:val="000000"/>
              </w:rPr>
              <w:t xml:space="preserve">DMZ </w:t>
            </w:r>
            <w:r>
              <w:rPr>
                <w:rFonts w:cs="Arial"/>
                <w:b/>
                <w:color w:val="000000"/>
              </w:rPr>
              <w:t>Administrativa</w:t>
            </w:r>
            <w:r w:rsidRPr="00FA21AA">
              <w:rPr>
                <w:rFonts w:cs="Arial"/>
                <w:b/>
                <w:color w:val="000000"/>
              </w:rPr>
              <w:t xml:space="preserve"> – Rede 192.168.30.0/27 – Gateway 192.168.30.1</w:t>
            </w:r>
          </w:p>
        </w:tc>
      </w:tr>
      <w:tr w:rsidR="00BC406B" w:rsidRPr="00B57426" w:rsidTr="00576529">
        <w:trPr>
          <w:trHeight w:val="300"/>
          <w:jc w:val="center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B57426" w:rsidRDefault="00BC406B" w:rsidP="00245F88">
            <w:pPr>
              <w:spacing w:line="240" w:lineRule="auto"/>
              <w:rPr>
                <w:rFonts w:cs="Arial"/>
                <w:i/>
              </w:rPr>
            </w:pPr>
            <w:proofErr w:type="spellStart"/>
            <w:r w:rsidRPr="00B57426">
              <w:rPr>
                <w:rFonts w:cs="Arial"/>
                <w:i/>
              </w:rPr>
              <w:t>Hostname</w:t>
            </w:r>
            <w:proofErr w:type="spellEnd"/>
            <w:r w:rsidRPr="00B57426">
              <w:rPr>
                <w:rFonts w:cs="Arial"/>
                <w:i/>
              </w:rPr>
              <w:t xml:space="preserve">: 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B57426" w:rsidRDefault="00BC406B" w:rsidP="00245F88">
            <w:pPr>
              <w:spacing w:line="240" w:lineRule="auto"/>
              <w:rPr>
                <w:rFonts w:cs="Arial"/>
                <w:i/>
              </w:rPr>
            </w:pPr>
            <w:r w:rsidRPr="00B57426">
              <w:rPr>
                <w:rFonts w:cs="Arial"/>
                <w:i/>
              </w:rPr>
              <w:t>Endereço IP: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406B" w:rsidRPr="00B57426" w:rsidRDefault="00BC406B" w:rsidP="00245F88">
            <w:pPr>
              <w:spacing w:line="240" w:lineRule="auto"/>
              <w:rPr>
                <w:rFonts w:cs="Arial"/>
                <w:i/>
              </w:rPr>
            </w:pPr>
            <w:r w:rsidRPr="00B57426">
              <w:rPr>
                <w:rFonts w:cs="Arial"/>
                <w:i/>
              </w:rPr>
              <w:t>Serviços:</w:t>
            </w:r>
          </w:p>
        </w:tc>
        <w:tc>
          <w:tcPr>
            <w:tcW w:w="3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406B" w:rsidRPr="00B57426" w:rsidRDefault="00BC406B" w:rsidP="00245F88">
            <w:pPr>
              <w:spacing w:line="240" w:lineRule="auto"/>
              <w:rPr>
                <w:rFonts w:cs="Arial"/>
                <w:i/>
              </w:rPr>
            </w:pPr>
            <w:r w:rsidRPr="00B57426">
              <w:rPr>
                <w:i/>
              </w:rPr>
              <w:t>Sistema Operacional:</w:t>
            </w:r>
          </w:p>
        </w:tc>
      </w:tr>
      <w:tr w:rsidR="00BC406B" w:rsidRPr="00FA21AA" w:rsidTr="00576529">
        <w:trPr>
          <w:trHeight w:val="300"/>
          <w:jc w:val="center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SRV01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 w:rsidRPr="00FA21AA">
              <w:rPr>
                <w:rFonts w:cs="Arial"/>
                <w:color w:val="000000"/>
              </w:rPr>
              <w:t>192.168.30.1</w:t>
            </w:r>
            <w:r w:rsidR="00F65551">
              <w:rPr>
                <w:rFonts w:cs="Arial"/>
                <w:color w:val="00000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 w:rsidRPr="00FA21AA">
              <w:rPr>
                <w:rFonts w:cs="Arial"/>
                <w:color w:val="000000"/>
              </w:rPr>
              <w:t>Banco de dados</w:t>
            </w:r>
          </w:p>
        </w:tc>
        <w:tc>
          <w:tcPr>
            <w:tcW w:w="3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i/>
                <w:color w:val="000000"/>
              </w:rPr>
            </w:pPr>
            <w:r>
              <w:t>Debian 6.0 (</w:t>
            </w:r>
            <w:proofErr w:type="spellStart"/>
            <w:r>
              <w:t>Squeeze</w:t>
            </w:r>
            <w:proofErr w:type="spellEnd"/>
            <w:r>
              <w:t xml:space="preserve">), 64 </w:t>
            </w:r>
            <w:proofErr w:type="gramStart"/>
            <w:r>
              <w:t>bits</w:t>
            </w:r>
            <w:proofErr w:type="gramEnd"/>
          </w:p>
        </w:tc>
      </w:tr>
      <w:tr w:rsidR="00BC406B" w:rsidRPr="00FA21AA" w:rsidTr="00576529">
        <w:trPr>
          <w:trHeight w:val="300"/>
          <w:jc w:val="center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SRV02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FA21AA" w:rsidRDefault="00F65551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192.168.30.12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 w:rsidRPr="00FA21AA">
              <w:rPr>
                <w:rFonts w:cs="Arial"/>
                <w:color w:val="000000"/>
              </w:rPr>
              <w:t>Backup</w:t>
            </w:r>
          </w:p>
        </w:tc>
        <w:tc>
          <w:tcPr>
            <w:tcW w:w="3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406B" w:rsidRPr="00576529" w:rsidRDefault="00576529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t>Windows Server 2012 Standard</w:t>
            </w:r>
          </w:p>
        </w:tc>
      </w:tr>
      <w:tr w:rsidR="00BC406B" w:rsidRPr="00FA21AA" w:rsidTr="00576529">
        <w:trPr>
          <w:trHeight w:val="300"/>
          <w:jc w:val="center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SRV03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 w:rsidRPr="00FA21AA">
              <w:rPr>
                <w:rFonts w:cs="Arial"/>
                <w:color w:val="000000"/>
              </w:rPr>
              <w:t>192.168.3</w:t>
            </w:r>
            <w:r w:rsidR="00F65551">
              <w:rPr>
                <w:rFonts w:cs="Arial"/>
                <w:color w:val="000000"/>
              </w:rPr>
              <w:t>0.13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C406B" w:rsidRPr="00FA21AA" w:rsidRDefault="00BC406B" w:rsidP="00245F88">
            <w:pPr>
              <w:spacing w:line="240" w:lineRule="auto"/>
              <w:rPr>
                <w:rFonts w:cs="Arial"/>
                <w:color w:val="000000"/>
              </w:rPr>
            </w:pPr>
            <w:r w:rsidRPr="00FA21AA">
              <w:rPr>
                <w:rFonts w:cs="Arial"/>
                <w:color w:val="000000"/>
              </w:rPr>
              <w:t xml:space="preserve">CFTV </w:t>
            </w:r>
          </w:p>
        </w:tc>
        <w:tc>
          <w:tcPr>
            <w:tcW w:w="3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406B" w:rsidRPr="00FA21AA" w:rsidRDefault="00373DAE" w:rsidP="00245F88">
            <w:pPr>
              <w:spacing w:line="240" w:lineRule="auto"/>
              <w:rPr>
                <w:rFonts w:cs="Arial"/>
                <w:i/>
                <w:color w:val="000000"/>
              </w:rPr>
            </w:pPr>
            <w:r>
              <w:t>Debian 6.0 (</w:t>
            </w:r>
            <w:proofErr w:type="spellStart"/>
            <w:r>
              <w:t>Squeeze</w:t>
            </w:r>
            <w:proofErr w:type="spellEnd"/>
            <w:r>
              <w:t xml:space="preserve">), 64 </w:t>
            </w:r>
            <w:proofErr w:type="gramStart"/>
            <w:r>
              <w:t>bits</w:t>
            </w:r>
            <w:proofErr w:type="gramEnd"/>
          </w:p>
        </w:tc>
      </w:tr>
      <w:tr w:rsidR="00F65551" w:rsidRPr="00FA21AA" w:rsidTr="00576529">
        <w:trPr>
          <w:trHeight w:val="300"/>
          <w:jc w:val="center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65551" w:rsidRDefault="00373DAE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SRV04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65551" w:rsidRPr="00FA21AA" w:rsidRDefault="00F65551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192.168.30.</w:t>
            </w:r>
            <w:r w:rsidR="00373DAE">
              <w:rPr>
                <w:rFonts w:cs="Arial"/>
                <w:color w:val="000000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B7702" w:rsidRPr="00FA21AA" w:rsidRDefault="00373DAE" w:rsidP="00245F88">
            <w:pPr>
              <w:spacing w:line="240" w:lineRule="auto"/>
              <w:rPr>
                <w:rFonts w:cs="Arial"/>
                <w:color w:val="000000"/>
              </w:rPr>
            </w:pPr>
            <w:proofErr w:type="spellStart"/>
            <w:r w:rsidRPr="00FA21AA">
              <w:rPr>
                <w:rFonts w:cs="Arial"/>
                <w:color w:val="000000"/>
              </w:rPr>
              <w:t>Nagios</w:t>
            </w:r>
            <w:proofErr w:type="spellEnd"/>
            <w:r>
              <w:rPr>
                <w:rFonts w:cs="Arial"/>
                <w:color w:val="000000"/>
              </w:rPr>
              <w:t xml:space="preserve"> </w:t>
            </w:r>
            <w:r w:rsidR="00BB7702">
              <w:rPr>
                <w:rFonts w:cs="Arial"/>
                <w:color w:val="000000"/>
              </w:rPr>
              <w:t xml:space="preserve">e </w:t>
            </w:r>
            <w:r w:rsidR="00BF3A9E">
              <w:rPr>
                <w:rFonts w:cs="Arial"/>
                <w:color w:val="000000"/>
              </w:rPr>
              <w:t>N</w:t>
            </w:r>
            <w:r w:rsidR="00BB7702">
              <w:rPr>
                <w:rFonts w:cs="Arial"/>
                <w:color w:val="000000"/>
              </w:rPr>
              <w:t>IDS</w:t>
            </w:r>
          </w:p>
        </w:tc>
        <w:tc>
          <w:tcPr>
            <w:tcW w:w="3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65551" w:rsidRPr="00FA21AA" w:rsidRDefault="00373DAE" w:rsidP="00245F88">
            <w:pPr>
              <w:spacing w:line="240" w:lineRule="auto"/>
              <w:rPr>
                <w:rFonts w:cs="Arial"/>
                <w:i/>
                <w:color w:val="000000"/>
              </w:rPr>
            </w:pPr>
            <w:r>
              <w:t>Debian 6.0 (</w:t>
            </w:r>
            <w:proofErr w:type="spellStart"/>
            <w:r>
              <w:t>Squeeze</w:t>
            </w:r>
            <w:proofErr w:type="spellEnd"/>
            <w:r>
              <w:t xml:space="preserve">), 64 </w:t>
            </w:r>
            <w:proofErr w:type="gramStart"/>
            <w:r>
              <w:t>bits</w:t>
            </w:r>
            <w:proofErr w:type="gramEnd"/>
          </w:p>
        </w:tc>
      </w:tr>
    </w:tbl>
    <w:p w:rsidR="00A06B33" w:rsidRDefault="00A06B33" w:rsidP="00245F88">
      <w:pPr>
        <w:spacing w:line="401" w:lineRule="auto"/>
        <w:ind w:firstLine="709"/>
        <w:rPr>
          <w:rFonts w:cs="Arial"/>
        </w:rPr>
      </w:pPr>
    </w:p>
    <w:p w:rsidR="00BC406B" w:rsidRDefault="00BC406B" w:rsidP="00B57426">
      <w:pPr>
        <w:pStyle w:val="Ttulo3"/>
      </w:pPr>
      <w:bookmarkStart w:id="266" w:name="_Toc358121248"/>
      <w:bookmarkStart w:id="267" w:name="_Toc358121793"/>
      <w:bookmarkStart w:id="268" w:name="_Toc358122338"/>
      <w:bookmarkStart w:id="269" w:name="_Toc358123428"/>
      <w:bookmarkStart w:id="270" w:name="_Toc358123973"/>
      <w:bookmarkStart w:id="271" w:name="_Toc358124518"/>
      <w:bookmarkStart w:id="272" w:name="_Toc358266329"/>
      <w:r>
        <w:t>4.2.1</w:t>
      </w:r>
      <w:r w:rsidR="00B57426">
        <w:t>.</w:t>
      </w:r>
      <w:r>
        <w:t xml:space="preserve"> </w:t>
      </w:r>
      <w:r w:rsidR="00FC76DF">
        <w:t>SRV</w:t>
      </w:r>
      <w:r>
        <w:t xml:space="preserve">01 </w:t>
      </w:r>
      <w:r w:rsidR="00BF3A9E">
        <w:t xml:space="preserve">– </w:t>
      </w:r>
      <w:r>
        <w:t>Banco de Dados</w:t>
      </w:r>
      <w:bookmarkEnd w:id="266"/>
      <w:bookmarkEnd w:id="267"/>
      <w:bookmarkEnd w:id="268"/>
      <w:bookmarkEnd w:id="269"/>
      <w:bookmarkEnd w:id="270"/>
      <w:bookmarkEnd w:id="271"/>
      <w:bookmarkEnd w:id="272"/>
      <w:r>
        <w:t xml:space="preserve"> </w:t>
      </w:r>
    </w:p>
    <w:p w:rsidR="00576529" w:rsidRDefault="00BC406B" w:rsidP="00245F88">
      <w:r>
        <w:tab/>
        <w:t>Este servidor é encarregado de armazenar as bases de dados dos serviços ERP SAP</w:t>
      </w:r>
      <w:r w:rsidR="00576529">
        <w:t>, que é usado para gerenciamento administrativo da escola.</w:t>
      </w:r>
      <w:r w:rsidR="0025759B">
        <w:t xml:space="preserve"> Utilizando </w:t>
      </w:r>
      <w:proofErr w:type="gramStart"/>
      <w:r w:rsidR="00F719B1">
        <w:t>MySQL</w:t>
      </w:r>
      <w:proofErr w:type="gramEnd"/>
      <w:r w:rsidR="00F719B1">
        <w:t xml:space="preserve"> como </w:t>
      </w:r>
      <w:r w:rsidR="0025759B">
        <w:t xml:space="preserve">o sistema de gerenciamento </w:t>
      </w:r>
      <w:r w:rsidR="00F719B1">
        <w:t>de dados</w:t>
      </w:r>
      <w:r w:rsidR="0025759B">
        <w:t>.</w:t>
      </w:r>
    </w:p>
    <w:p w:rsidR="00B57426" w:rsidRDefault="00B57426" w:rsidP="00245F88"/>
    <w:p w:rsidR="00BC406B" w:rsidRDefault="00576529" w:rsidP="00B57426">
      <w:pPr>
        <w:pStyle w:val="Ttulo3"/>
      </w:pPr>
      <w:bookmarkStart w:id="273" w:name="_Toc358121249"/>
      <w:bookmarkStart w:id="274" w:name="_Toc358121794"/>
      <w:bookmarkStart w:id="275" w:name="_Toc358122339"/>
      <w:bookmarkStart w:id="276" w:name="_Toc358123429"/>
      <w:bookmarkStart w:id="277" w:name="_Toc358123974"/>
      <w:bookmarkStart w:id="278" w:name="_Toc358124519"/>
      <w:bookmarkStart w:id="279" w:name="_Toc358266330"/>
      <w:r>
        <w:t>4.2.2</w:t>
      </w:r>
      <w:r w:rsidR="00B57426">
        <w:t>.</w:t>
      </w:r>
      <w:r>
        <w:t xml:space="preserve"> SRV</w:t>
      </w:r>
      <w:r w:rsidR="00BC406B">
        <w:t xml:space="preserve">02 </w:t>
      </w:r>
      <w:r w:rsidR="00BF3A9E">
        <w:t xml:space="preserve">– </w:t>
      </w:r>
      <w:r>
        <w:t>BACKUP</w:t>
      </w:r>
      <w:bookmarkEnd w:id="273"/>
      <w:bookmarkEnd w:id="274"/>
      <w:bookmarkEnd w:id="275"/>
      <w:bookmarkEnd w:id="276"/>
      <w:bookmarkEnd w:id="277"/>
      <w:bookmarkEnd w:id="278"/>
      <w:bookmarkEnd w:id="279"/>
    </w:p>
    <w:p w:rsidR="00BC406B" w:rsidRDefault="00BC406B" w:rsidP="00245F88">
      <w:r>
        <w:tab/>
      </w:r>
      <w:r w:rsidR="0025759B">
        <w:t xml:space="preserve">O serviço de </w:t>
      </w:r>
      <w:r w:rsidR="0025759B" w:rsidRPr="001D760E">
        <w:rPr>
          <w:i/>
        </w:rPr>
        <w:t>backup</w:t>
      </w:r>
      <w:r w:rsidR="0025759B">
        <w:t xml:space="preserve"> fica num </w:t>
      </w:r>
      <w:proofErr w:type="spellStart"/>
      <w:r w:rsidR="0025759B" w:rsidRPr="001D760E">
        <w:rPr>
          <w:i/>
        </w:rPr>
        <w:t>storage</w:t>
      </w:r>
      <w:proofErr w:type="spellEnd"/>
      <w:r w:rsidR="0025759B">
        <w:t xml:space="preserve"> </w:t>
      </w:r>
      <w:r w:rsidRPr="001D760E">
        <w:rPr>
          <w:i/>
        </w:rPr>
        <w:t xml:space="preserve">Dell </w:t>
      </w:r>
      <w:proofErr w:type="spellStart"/>
      <w:proofErr w:type="gramStart"/>
      <w:r w:rsidRPr="001D760E">
        <w:rPr>
          <w:i/>
        </w:rPr>
        <w:t>PowerVault</w:t>
      </w:r>
      <w:proofErr w:type="spellEnd"/>
      <w:proofErr w:type="gramEnd"/>
      <w:r>
        <w:t xml:space="preserve"> DL4000</w:t>
      </w:r>
      <w:r w:rsidR="00F022EF">
        <w:t xml:space="preserve">, com 32GB de memória RAM, dois processadores Intel Xeon E5-2640 e 10 </w:t>
      </w:r>
      <w:proofErr w:type="spellStart"/>
      <w:r w:rsidR="00F022EF">
        <w:t>HD’s</w:t>
      </w:r>
      <w:proofErr w:type="spellEnd"/>
      <w:r w:rsidR="00F022EF">
        <w:t xml:space="preserve"> SAS, sendo 2 unidades de 300GB para o sistema operacional trabalhando com RAID1 e os outros 8 </w:t>
      </w:r>
      <w:proofErr w:type="spellStart"/>
      <w:r w:rsidR="00F022EF">
        <w:t>HD’s</w:t>
      </w:r>
      <w:proofErr w:type="spellEnd"/>
      <w:r w:rsidR="00F022EF">
        <w:t xml:space="preserve"> de 1TB cada, trabalhando em RAID6. Portanto, a capacidade total de armazenamento é de </w:t>
      </w:r>
      <w:r w:rsidRPr="00606E5D">
        <w:t>5.5TB</w:t>
      </w:r>
      <w:r w:rsidR="0025759B">
        <w:t xml:space="preserve">. </w:t>
      </w:r>
      <w:r w:rsidR="00F022EF">
        <w:t>Existe a possibilidade de expansão da capacidade de armazenamento com o modulo</w:t>
      </w:r>
      <w:r w:rsidR="00F022EF">
        <w:tab/>
        <w:t xml:space="preserve"> </w:t>
      </w:r>
      <w:proofErr w:type="spellStart"/>
      <w:proofErr w:type="gramStart"/>
      <w:r w:rsidR="00F022EF" w:rsidRPr="00F022EF">
        <w:t>PowerVault</w:t>
      </w:r>
      <w:proofErr w:type="spellEnd"/>
      <w:proofErr w:type="gramEnd"/>
      <w:r w:rsidR="00F022EF" w:rsidRPr="00F022EF">
        <w:t xml:space="preserve"> MD1200, podendo chegar a 35,5 TB</w:t>
      </w:r>
      <w:r w:rsidR="00F022EF">
        <w:t>.</w:t>
      </w:r>
    </w:p>
    <w:p w:rsidR="00BC406B" w:rsidRPr="00F66CA0" w:rsidRDefault="00BC406B" w:rsidP="00245F88">
      <w:r>
        <w:tab/>
      </w:r>
      <w:r w:rsidRPr="00F66CA0">
        <w:t xml:space="preserve">O software </w:t>
      </w:r>
      <w:r w:rsidR="006C084E">
        <w:t xml:space="preserve">utilizado para fazer o backup das máquinas Linux e Windows é o </w:t>
      </w:r>
      <w:proofErr w:type="spellStart"/>
      <w:proofErr w:type="gramStart"/>
      <w:r w:rsidRPr="004319EF">
        <w:rPr>
          <w:i/>
        </w:rPr>
        <w:t>AppAssure</w:t>
      </w:r>
      <w:proofErr w:type="spellEnd"/>
      <w:proofErr w:type="gramEnd"/>
      <w:r w:rsidRPr="00F66CA0">
        <w:t xml:space="preserve">, </w:t>
      </w:r>
      <w:r w:rsidR="006C084E">
        <w:t xml:space="preserve">que </w:t>
      </w:r>
      <w:r w:rsidRPr="00F66CA0">
        <w:t>oferece maior desempenho e flexibilidade, além de garantir que o arquivo gerado é totalmente recuperável</w:t>
      </w:r>
      <w:r w:rsidR="004319EF">
        <w:t>,</w:t>
      </w:r>
      <w:r w:rsidRPr="00F66CA0">
        <w:t xml:space="preserve"> usando uma tecnologia de verificação de recuperação automatizada.</w:t>
      </w:r>
    </w:p>
    <w:p w:rsidR="00BC406B" w:rsidRDefault="006C084E" w:rsidP="00245F88">
      <w:r>
        <w:tab/>
      </w:r>
      <w:r w:rsidR="00BC406B" w:rsidRPr="00F66CA0">
        <w:t xml:space="preserve">O </w:t>
      </w:r>
      <w:r>
        <w:t>b</w:t>
      </w:r>
      <w:r w:rsidR="00BC406B" w:rsidRPr="00F66CA0">
        <w:t xml:space="preserve">ackup </w:t>
      </w:r>
      <w:r w:rsidR="00BC406B">
        <w:t>d</w:t>
      </w:r>
      <w:r>
        <w:t xml:space="preserve">e todos </w:t>
      </w:r>
      <w:r w:rsidR="00BC406B">
        <w:t>os</w:t>
      </w:r>
      <w:r w:rsidR="00BC406B" w:rsidRPr="00F66CA0">
        <w:t xml:space="preserve"> servidor</w:t>
      </w:r>
      <w:r w:rsidR="00BC406B">
        <w:t>es</w:t>
      </w:r>
      <w:r>
        <w:t>, exceto o de Câmera,</w:t>
      </w:r>
      <w:r w:rsidR="00BC406B" w:rsidRPr="00F66CA0">
        <w:t xml:space="preserve"> será feito por </w:t>
      </w:r>
      <w:r w:rsidR="00BC406B" w:rsidRPr="004319EF">
        <w:rPr>
          <w:i/>
        </w:rPr>
        <w:t>Snapshot</w:t>
      </w:r>
      <w:r>
        <w:t xml:space="preserve">. </w:t>
      </w:r>
      <w:r w:rsidR="00CC5CAB">
        <w:t xml:space="preserve"> </w:t>
      </w:r>
    </w:p>
    <w:p w:rsidR="00CC5CAB" w:rsidRDefault="00CC5CAB" w:rsidP="00245F88">
      <w:r>
        <w:tab/>
        <w:t xml:space="preserve">A política de backup pode ser conferida no item </w:t>
      </w:r>
      <w:r w:rsidR="001269A1">
        <w:fldChar w:fldCharType="begin"/>
      </w:r>
      <w:r w:rsidR="000C585F">
        <w:instrText xml:space="preserve"> REF _Ref357947618 \r \h  \* MERGEFORMAT </w:instrText>
      </w:r>
      <w:r w:rsidR="001269A1">
        <w:fldChar w:fldCharType="separate"/>
      </w:r>
      <w:proofErr w:type="gramStart"/>
      <w:r w:rsidR="00EC30B4">
        <w:t>0</w:t>
      </w:r>
      <w:proofErr w:type="gramEnd"/>
      <w:r w:rsidR="001269A1">
        <w:fldChar w:fldCharType="end"/>
      </w:r>
      <w:r>
        <w:t>.</w:t>
      </w:r>
    </w:p>
    <w:p w:rsidR="00BC406B" w:rsidRDefault="00BC406B" w:rsidP="00245F88">
      <w:pPr>
        <w:spacing w:line="401" w:lineRule="auto"/>
        <w:ind w:firstLine="709"/>
        <w:rPr>
          <w:rFonts w:cs="Arial"/>
        </w:rPr>
      </w:pPr>
    </w:p>
    <w:p w:rsidR="00BB7702" w:rsidRPr="00FC76DF" w:rsidRDefault="00FC76DF" w:rsidP="00B57426">
      <w:pPr>
        <w:pStyle w:val="Ttulo3"/>
        <w:tabs>
          <w:tab w:val="clear" w:pos="360"/>
          <w:tab w:val="num" w:pos="0"/>
        </w:tabs>
      </w:pPr>
      <w:bookmarkStart w:id="280" w:name="_Toc358121250"/>
      <w:bookmarkStart w:id="281" w:name="_Toc358121795"/>
      <w:bookmarkStart w:id="282" w:name="_Toc358122340"/>
      <w:bookmarkStart w:id="283" w:name="_Toc358123430"/>
      <w:bookmarkStart w:id="284" w:name="_Toc358123975"/>
      <w:bookmarkStart w:id="285" w:name="_Toc358124520"/>
      <w:bookmarkStart w:id="286" w:name="_Toc358266331"/>
      <w:r w:rsidRPr="00FC76DF">
        <w:lastRenderedPageBreak/>
        <w:t>4.2.3</w:t>
      </w:r>
      <w:r w:rsidR="00B57426">
        <w:t>.</w:t>
      </w:r>
      <w:r w:rsidRPr="00FC76DF">
        <w:t xml:space="preserve"> </w:t>
      </w:r>
      <w:r w:rsidR="00BF3A9E" w:rsidRPr="00FC76DF">
        <w:t xml:space="preserve">SRV03 – </w:t>
      </w:r>
      <w:r w:rsidR="00BB7702" w:rsidRPr="00FC76DF">
        <w:t>CFTV</w:t>
      </w:r>
      <w:bookmarkEnd w:id="280"/>
      <w:bookmarkEnd w:id="281"/>
      <w:bookmarkEnd w:id="282"/>
      <w:bookmarkEnd w:id="283"/>
      <w:bookmarkEnd w:id="284"/>
      <w:bookmarkEnd w:id="285"/>
      <w:bookmarkEnd w:id="286"/>
    </w:p>
    <w:p w:rsidR="00BB7702" w:rsidRDefault="00BB7702" w:rsidP="00245F88">
      <w:r>
        <w:tab/>
        <w:t xml:space="preserve">Para gerenciar as imagens das câmeras de segurança, o serviço utilizado é o </w:t>
      </w:r>
      <w:proofErr w:type="spellStart"/>
      <w:proofErr w:type="gramStart"/>
      <w:r w:rsidRPr="004319EF">
        <w:rPr>
          <w:i/>
        </w:rPr>
        <w:t>ZoneMinder</w:t>
      </w:r>
      <w:proofErr w:type="spellEnd"/>
      <w:proofErr w:type="gramEnd"/>
      <w:r w:rsidR="00982313">
        <w:t xml:space="preserve"> (versão 1.24.2)</w:t>
      </w:r>
      <w:r>
        <w:t>, que processa as imagens e as armazena no próprio servidor .</w:t>
      </w:r>
    </w:p>
    <w:p w:rsidR="00BB7702" w:rsidRDefault="00BB7702" w:rsidP="00245F88">
      <w:r>
        <w:tab/>
        <w:t xml:space="preserve">As imagens ficarão armazenadas no servidor durante uma semana, depois disso estarão disponíveis apenas no backup. </w:t>
      </w:r>
      <w:r w:rsidR="00982313">
        <w:t xml:space="preserve">O acesso ao servidor de câmeras está restrito apenas ao diretor e ao administrador da rede. </w:t>
      </w:r>
      <w:r w:rsidR="00982313" w:rsidRPr="00B57426">
        <w:t>Vide Política de Segurança</w:t>
      </w:r>
      <w:r w:rsidR="00B57426" w:rsidRPr="00B57426">
        <w:t xml:space="preserve"> </w:t>
      </w:r>
      <w:r w:rsidR="001269A1" w:rsidRPr="00B57426">
        <w:fldChar w:fldCharType="begin"/>
      </w:r>
      <w:r w:rsidR="00B57426" w:rsidRPr="00B57426">
        <w:instrText xml:space="preserve"> REF _Ref358251476 \r \h </w:instrText>
      </w:r>
      <w:r w:rsidR="00B57426">
        <w:instrText xml:space="preserve"> \* MERGEFORMAT </w:instrText>
      </w:r>
      <w:r w:rsidR="001269A1" w:rsidRPr="00B57426">
        <w:fldChar w:fldCharType="separate"/>
      </w:r>
      <w:proofErr w:type="gramStart"/>
      <w:r w:rsidR="00EC30B4">
        <w:t>0</w:t>
      </w:r>
      <w:proofErr w:type="gramEnd"/>
      <w:r w:rsidR="001269A1" w:rsidRPr="00B57426">
        <w:fldChar w:fldCharType="end"/>
      </w:r>
      <w:r w:rsidR="00B57426">
        <w:t>.</w:t>
      </w:r>
    </w:p>
    <w:p w:rsidR="00BB7702" w:rsidRDefault="00BB7702" w:rsidP="00245F88"/>
    <w:p w:rsidR="00BB7702" w:rsidRDefault="00BB7702" w:rsidP="00B57426">
      <w:pPr>
        <w:pStyle w:val="Ttulo3"/>
        <w:tabs>
          <w:tab w:val="clear" w:pos="360"/>
          <w:tab w:val="num" w:pos="284"/>
        </w:tabs>
      </w:pPr>
      <w:bookmarkStart w:id="287" w:name="_Toc358121251"/>
      <w:bookmarkStart w:id="288" w:name="_Toc358121796"/>
      <w:bookmarkStart w:id="289" w:name="_Toc358122341"/>
      <w:bookmarkStart w:id="290" w:name="_Toc358123431"/>
      <w:bookmarkStart w:id="291" w:name="_Toc358123976"/>
      <w:bookmarkStart w:id="292" w:name="_Toc358124521"/>
      <w:bookmarkStart w:id="293" w:name="_Toc358266332"/>
      <w:r>
        <w:t>4.2.4</w:t>
      </w:r>
      <w:r w:rsidR="00B57426">
        <w:t>.</w:t>
      </w:r>
      <w:r>
        <w:t xml:space="preserve"> </w:t>
      </w:r>
      <w:r w:rsidR="00BF3A9E">
        <w:t xml:space="preserve">SRV04 – </w:t>
      </w:r>
      <w:r>
        <w:t>NAGIOS</w:t>
      </w:r>
      <w:r w:rsidR="00BF3A9E">
        <w:t xml:space="preserve"> e NIDS</w:t>
      </w:r>
      <w:bookmarkEnd w:id="287"/>
      <w:bookmarkEnd w:id="288"/>
      <w:bookmarkEnd w:id="289"/>
      <w:bookmarkEnd w:id="290"/>
      <w:bookmarkEnd w:id="291"/>
      <w:bookmarkEnd w:id="292"/>
      <w:bookmarkEnd w:id="293"/>
    </w:p>
    <w:p w:rsidR="00FC76DF" w:rsidRPr="00475814" w:rsidRDefault="00982313" w:rsidP="00B57426">
      <w:pPr>
        <w:pStyle w:val="Ttulo4"/>
        <w:tabs>
          <w:tab w:val="clear" w:pos="3"/>
          <w:tab w:val="num" w:pos="284"/>
        </w:tabs>
        <w:ind w:left="567" w:hanging="567"/>
      </w:pPr>
      <w:r w:rsidRPr="00475814">
        <w:tab/>
      </w:r>
      <w:bookmarkStart w:id="294" w:name="_Toc358121252"/>
      <w:bookmarkStart w:id="295" w:name="_Toc358121797"/>
      <w:bookmarkStart w:id="296" w:name="_Toc358122342"/>
      <w:bookmarkStart w:id="297" w:name="_Toc358123432"/>
      <w:bookmarkStart w:id="298" w:name="_Toc358123977"/>
      <w:bookmarkStart w:id="299" w:name="_Toc358124522"/>
      <w:bookmarkStart w:id="300" w:name="_Toc358266333"/>
      <w:r w:rsidR="00FC76DF" w:rsidRPr="00475814">
        <w:t>4.2.4.1</w:t>
      </w:r>
      <w:r w:rsidR="00B57426">
        <w:t>.</w:t>
      </w:r>
      <w:r w:rsidR="00FC76DF" w:rsidRPr="00475814">
        <w:t xml:space="preserve"> NAGIOS</w:t>
      </w:r>
      <w:bookmarkEnd w:id="294"/>
      <w:bookmarkEnd w:id="295"/>
      <w:bookmarkEnd w:id="296"/>
      <w:bookmarkEnd w:id="297"/>
      <w:bookmarkEnd w:id="298"/>
      <w:bookmarkEnd w:id="299"/>
      <w:bookmarkEnd w:id="300"/>
    </w:p>
    <w:p w:rsidR="00FA1F83" w:rsidRDefault="00B57426" w:rsidP="00245F88">
      <w:r>
        <w:tab/>
      </w:r>
      <w:r w:rsidR="002F3DAB">
        <w:t xml:space="preserve">O </w:t>
      </w:r>
      <w:proofErr w:type="spellStart"/>
      <w:r w:rsidR="002F3DAB" w:rsidRPr="004319EF">
        <w:rPr>
          <w:i/>
        </w:rPr>
        <w:t>Nagios</w:t>
      </w:r>
      <w:proofErr w:type="spellEnd"/>
      <w:r w:rsidR="002F3DAB">
        <w:t xml:space="preserve"> (versão 3.0.3</w:t>
      </w:r>
      <w:r w:rsidR="00FA1F83">
        <w:t>) é usado para monitorar a rede, verificar a disponibilidade dos serviços (Web, Email, AD, DNS, Proxy) hosts e recursos. Usa interface web para visualizar o status atual da rede e manda notificações por email para o Administrador da Rede quando um serviço ou equipamento apresentar um problema, como por exemplo, a queda de um serviço.</w:t>
      </w:r>
    </w:p>
    <w:p w:rsidR="00FA1F83" w:rsidRDefault="00FA1F83" w:rsidP="00245F88">
      <w:pPr>
        <w:tabs>
          <w:tab w:val="left" w:pos="1701"/>
        </w:tabs>
      </w:pPr>
      <w:r>
        <w:tab/>
        <w:t>Nos servidores são monitoradas as cargas dos processadores, uso dos discos, memória, logs, processos e temperatura.</w:t>
      </w:r>
    </w:p>
    <w:p w:rsidR="00FA1F83" w:rsidRDefault="00FA1F83" w:rsidP="00245F88">
      <w:pPr>
        <w:tabs>
          <w:tab w:val="left" w:pos="1701"/>
        </w:tabs>
      </w:pPr>
      <w:r>
        <w:tab/>
        <w:t xml:space="preserve">Os switches e roteadores são monitorados pelo </w:t>
      </w:r>
      <w:proofErr w:type="spellStart"/>
      <w:r w:rsidRPr="004319EF">
        <w:rPr>
          <w:i/>
        </w:rPr>
        <w:t>Nagios</w:t>
      </w:r>
      <w:proofErr w:type="spellEnd"/>
      <w:r>
        <w:t xml:space="preserve"> através do protocolo SNMP </w:t>
      </w:r>
      <w:r w:rsidRPr="00D50B76">
        <w:t>(</w:t>
      </w:r>
      <w:proofErr w:type="spellStart"/>
      <w:r w:rsidRPr="00D50B76">
        <w:t>Simple</w:t>
      </w:r>
      <w:proofErr w:type="spellEnd"/>
      <w:r w:rsidRPr="00D50B76">
        <w:t xml:space="preserve"> Network Management </w:t>
      </w:r>
      <w:proofErr w:type="spellStart"/>
      <w:r w:rsidRPr="00D50B76">
        <w:t>Protocol</w:t>
      </w:r>
      <w:proofErr w:type="spellEnd"/>
      <w:r w:rsidRPr="00D50B76">
        <w:t xml:space="preserve"> – Protocolo Simples de Gerência de Redes</w:t>
      </w:r>
      <w:r>
        <w:t>), verificando o status</w:t>
      </w:r>
      <w:r w:rsidR="00385CA7">
        <w:t xml:space="preserve"> desses equipamentos.</w:t>
      </w:r>
    </w:p>
    <w:p w:rsidR="00F65551" w:rsidRDefault="00F65551" w:rsidP="00245F88">
      <w:pPr>
        <w:spacing w:line="401" w:lineRule="auto"/>
        <w:ind w:firstLine="709"/>
        <w:rPr>
          <w:rFonts w:cs="Arial"/>
        </w:rPr>
      </w:pPr>
    </w:p>
    <w:p w:rsidR="00BF3A9E" w:rsidRPr="00475814" w:rsidRDefault="00FC76DF" w:rsidP="00B57426">
      <w:pPr>
        <w:pStyle w:val="Ttulo4"/>
        <w:ind w:hanging="583"/>
      </w:pPr>
      <w:bookmarkStart w:id="301" w:name="_Toc358121253"/>
      <w:bookmarkStart w:id="302" w:name="_Toc358121798"/>
      <w:bookmarkStart w:id="303" w:name="_Toc358122343"/>
      <w:bookmarkStart w:id="304" w:name="_Toc358123433"/>
      <w:bookmarkStart w:id="305" w:name="_Toc358123978"/>
      <w:bookmarkStart w:id="306" w:name="_Toc358124523"/>
      <w:bookmarkStart w:id="307" w:name="_Toc358266334"/>
      <w:r w:rsidRPr="00475814">
        <w:t>4.2.4.2</w:t>
      </w:r>
      <w:r w:rsidR="00B57426">
        <w:t>.</w:t>
      </w:r>
      <w:r w:rsidRPr="00475814">
        <w:t xml:space="preserve"> </w:t>
      </w:r>
      <w:r w:rsidR="001D79A8" w:rsidRPr="00475814">
        <w:t>N</w:t>
      </w:r>
      <w:r w:rsidR="00BF3A9E" w:rsidRPr="00475814">
        <w:t>IDS</w:t>
      </w:r>
      <w:bookmarkEnd w:id="301"/>
      <w:bookmarkEnd w:id="302"/>
      <w:bookmarkEnd w:id="303"/>
      <w:bookmarkEnd w:id="304"/>
      <w:bookmarkEnd w:id="305"/>
      <w:bookmarkEnd w:id="306"/>
      <w:bookmarkEnd w:id="307"/>
    </w:p>
    <w:p w:rsidR="00BF3A9E" w:rsidRDefault="00820D94" w:rsidP="00245F88">
      <w:pPr>
        <w:pStyle w:val="PargrafodaLista"/>
        <w:tabs>
          <w:tab w:val="left" w:pos="3960"/>
        </w:tabs>
        <w:ind w:left="142"/>
      </w:pPr>
      <w:r>
        <w:tab/>
      </w:r>
      <w:r w:rsidR="00B57426">
        <w:t>Utilizamos</w:t>
      </w:r>
      <w:r w:rsidR="00BF3A9E">
        <w:t xml:space="preserve"> o </w:t>
      </w:r>
      <w:r w:rsidR="001D79A8">
        <w:t>N</w:t>
      </w:r>
      <w:r w:rsidR="00BF3A9E">
        <w:t xml:space="preserve">IDS em portas espelhadas do switch das </w:t>
      </w:r>
      <w:proofErr w:type="spellStart"/>
      <w:r w:rsidR="00BF3A9E">
        <w:t>DMZs</w:t>
      </w:r>
      <w:proofErr w:type="spellEnd"/>
      <w:r w:rsidR="00BF3A9E">
        <w:t xml:space="preserve"> para</w:t>
      </w:r>
      <w:r>
        <w:t xml:space="preserve"> fazer o monitoramento do tráfego gerado nas </w:t>
      </w:r>
      <w:proofErr w:type="spellStart"/>
      <w:r>
        <w:t>DMZs</w:t>
      </w:r>
      <w:proofErr w:type="spellEnd"/>
      <w:r>
        <w:t>.</w:t>
      </w:r>
      <w:r w:rsidR="00BF3A9E">
        <w:t xml:space="preserve"> </w:t>
      </w:r>
      <w:r w:rsidRPr="00987BB6">
        <w:rPr>
          <w:rFonts w:cs="Arial"/>
        </w:rPr>
        <w:t xml:space="preserve">O Software utilizado é o </w:t>
      </w:r>
      <w:proofErr w:type="spellStart"/>
      <w:r w:rsidRPr="00987BB6">
        <w:rPr>
          <w:rFonts w:cs="Arial"/>
        </w:rPr>
        <w:t>Snort</w:t>
      </w:r>
      <w:proofErr w:type="spellEnd"/>
      <w:r>
        <w:rPr>
          <w:rFonts w:cs="Arial"/>
        </w:rPr>
        <w:t xml:space="preserve"> Versão </w:t>
      </w:r>
      <w:r w:rsidRPr="006E37BF">
        <w:rPr>
          <w:rFonts w:cs="Arial"/>
        </w:rPr>
        <w:t>2.0</w:t>
      </w:r>
      <w:r>
        <w:rPr>
          <w:rFonts w:cs="Arial"/>
        </w:rPr>
        <w:t>.</w:t>
      </w:r>
    </w:p>
    <w:p w:rsidR="00B57426" w:rsidRDefault="00B57426">
      <w:pPr>
        <w:tabs>
          <w:tab w:val="clear" w:pos="851"/>
        </w:tabs>
        <w:spacing w:line="240" w:lineRule="auto"/>
      </w:pPr>
      <w:r>
        <w:br w:type="page"/>
      </w:r>
    </w:p>
    <w:p w:rsidR="00A06B33" w:rsidRDefault="00B57426" w:rsidP="00B57426">
      <w:pPr>
        <w:pStyle w:val="Ttulo2"/>
        <w:numPr>
          <w:ilvl w:val="1"/>
          <w:numId w:val="17"/>
        </w:numPr>
        <w:ind w:left="284" w:hanging="284"/>
      </w:pPr>
      <w:bookmarkStart w:id="308" w:name="_Toc358121254"/>
      <w:bookmarkStart w:id="309" w:name="_Toc358121799"/>
      <w:bookmarkStart w:id="310" w:name="_Toc358122344"/>
      <w:bookmarkStart w:id="311" w:name="_Toc358123434"/>
      <w:bookmarkStart w:id="312" w:name="_Toc358123979"/>
      <w:bookmarkStart w:id="313" w:name="_Toc358124524"/>
      <w:bookmarkStart w:id="314" w:name="_Toc358266335"/>
      <w:r>
        <w:lastRenderedPageBreak/>
        <w:t xml:space="preserve">. </w:t>
      </w:r>
      <w:r w:rsidR="00A06B33">
        <w:t>dmz interna</w:t>
      </w:r>
      <w:bookmarkEnd w:id="308"/>
      <w:bookmarkEnd w:id="309"/>
      <w:bookmarkEnd w:id="310"/>
      <w:bookmarkEnd w:id="311"/>
      <w:bookmarkEnd w:id="312"/>
      <w:bookmarkEnd w:id="313"/>
      <w:bookmarkEnd w:id="314"/>
    </w:p>
    <w:p w:rsidR="00A06B33" w:rsidRPr="00FB25DF" w:rsidRDefault="00A06B33" w:rsidP="00245F88">
      <w:pPr>
        <w:rPr>
          <w:sz w:val="16"/>
          <w:szCs w:val="16"/>
        </w:rPr>
      </w:pPr>
      <w:r>
        <w:tab/>
      </w:r>
    </w:p>
    <w:p w:rsidR="00A06B33" w:rsidRPr="00475814" w:rsidRDefault="00A06B33" w:rsidP="00733ABC">
      <w:pPr>
        <w:pStyle w:val="Legenda"/>
      </w:pPr>
      <w:bookmarkStart w:id="315" w:name="_Toc358257699"/>
      <w:r w:rsidRPr="00475814">
        <w:t xml:space="preserve">Tabela </w:t>
      </w:r>
      <w:r w:rsidR="001269A1" w:rsidRPr="00475814">
        <w:fldChar w:fldCharType="begin"/>
      </w:r>
      <w:r w:rsidRPr="00475814">
        <w:instrText xml:space="preserve"> SEQ Tabela \* ARABIC </w:instrText>
      </w:r>
      <w:r w:rsidR="001269A1" w:rsidRPr="00475814">
        <w:fldChar w:fldCharType="separate"/>
      </w:r>
      <w:r w:rsidR="00EC30B4">
        <w:rPr>
          <w:noProof/>
        </w:rPr>
        <w:t>11</w:t>
      </w:r>
      <w:r w:rsidR="001269A1" w:rsidRPr="00475814">
        <w:fldChar w:fldCharType="end"/>
      </w:r>
      <w:r w:rsidRPr="00475814">
        <w:t xml:space="preserve"> - DMZ interna</w:t>
      </w:r>
      <w:bookmarkEnd w:id="315"/>
    </w:p>
    <w:p w:rsidR="00A06B33" w:rsidRPr="007E7E96" w:rsidRDefault="00A06B33" w:rsidP="00245F88">
      <w:pPr>
        <w:rPr>
          <w:sz w:val="16"/>
          <w:szCs w:val="16"/>
        </w:rPr>
      </w:pPr>
    </w:p>
    <w:tbl>
      <w:tblPr>
        <w:tblW w:w="8924" w:type="dxa"/>
        <w:jc w:val="center"/>
        <w:tblInd w:w="-131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01"/>
        <w:gridCol w:w="1675"/>
        <w:gridCol w:w="2479"/>
        <w:gridCol w:w="3469"/>
      </w:tblGrid>
      <w:tr w:rsidR="00CC5CAB" w:rsidRPr="00FA21AA" w:rsidTr="00B57426">
        <w:trPr>
          <w:trHeight w:val="300"/>
          <w:jc w:val="center"/>
        </w:trPr>
        <w:tc>
          <w:tcPr>
            <w:tcW w:w="8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</w:tcPr>
          <w:p w:rsidR="00CC5CAB" w:rsidRPr="00FA21AA" w:rsidRDefault="00CC5CAB" w:rsidP="00245F88">
            <w:pPr>
              <w:spacing w:line="240" w:lineRule="auto"/>
              <w:rPr>
                <w:rFonts w:cs="Arial"/>
                <w:b/>
                <w:color w:val="000000"/>
              </w:rPr>
            </w:pPr>
            <w:r>
              <w:rPr>
                <w:b/>
                <w:color w:val="000000"/>
              </w:rPr>
              <w:t>DMZ Interna – Rede 192.168.20.0/27 – Gateway 192.168.20.1</w:t>
            </w:r>
          </w:p>
        </w:tc>
      </w:tr>
      <w:tr w:rsidR="00CC5CAB" w:rsidRPr="00B57426" w:rsidTr="00AD42E3">
        <w:trPr>
          <w:trHeight w:val="300"/>
          <w:jc w:val="center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CAB" w:rsidRPr="00B57426" w:rsidRDefault="00CC5CAB" w:rsidP="00245F88">
            <w:pPr>
              <w:spacing w:line="240" w:lineRule="auto"/>
              <w:rPr>
                <w:rFonts w:cs="Arial"/>
                <w:i/>
              </w:rPr>
            </w:pPr>
            <w:proofErr w:type="spellStart"/>
            <w:r w:rsidRPr="00B57426">
              <w:rPr>
                <w:rFonts w:cs="Arial"/>
                <w:i/>
              </w:rPr>
              <w:t>Hostname</w:t>
            </w:r>
            <w:proofErr w:type="spellEnd"/>
            <w:r w:rsidRPr="00B57426">
              <w:rPr>
                <w:rFonts w:cs="Arial"/>
                <w:i/>
              </w:rPr>
              <w:t xml:space="preserve">: 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C5CAB" w:rsidRPr="00B57426" w:rsidRDefault="00CC5CAB" w:rsidP="00245F88">
            <w:pPr>
              <w:spacing w:line="240" w:lineRule="auto"/>
              <w:rPr>
                <w:rFonts w:cs="Arial"/>
                <w:i/>
              </w:rPr>
            </w:pPr>
            <w:r w:rsidRPr="00B57426">
              <w:rPr>
                <w:rFonts w:cs="Arial"/>
                <w:i/>
              </w:rPr>
              <w:t>Endereço IP: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C5CAB" w:rsidRPr="00B57426" w:rsidRDefault="00CC5CAB" w:rsidP="00245F88">
            <w:pPr>
              <w:spacing w:line="240" w:lineRule="auto"/>
              <w:rPr>
                <w:rFonts w:cs="Arial"/>
                <w:i/>
              </w:rPr>
            </w:pPr>
            <w:r w:rsidRPr="00B57426">
              <w:rPr>
                <w:rFonts w:cs="Arial"/>
                <w:i/>
              </w:rPr>
              <w:t>Serviços:</w:t>
            </w:r>
          </w:p>
        </w:tc>
        <w:tc>
          <w:tcPr>
            <w:tcW w:w="3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C5CAB" w:rsidRPr="00B57426" w:rsidRDefault="00CC5CAB" w:rsidP="00245F88">
            <w:pPr>
              <w:spacing w:line="240" w:lineRule="auto"/>
              <w:rPr>
                <w:rFonts w:cs="Arial"/>
                <w:i/>
              </w:rPr>
            </w:pPr>
            <w:r w:rsidRPr="00B57426">
              <w:rPr>
                <w:i/>
              </w:rPr>
              <w:t>S</w:t>
            </w:r>
            <w:r w:rsidR="00AD42E3" w:rsidRPr="00B57426">
              <w:rPr>
                <w:i/>
              </w:rPr>
              <w:t>istema</w:t>
            </w:r>
            <w:r w:rsidRPr="00B57426">
              <w:rPr>
                <w:i/>
              </w:rPr>
              <w:t xml:space="preserve"> Operacional:</w:t>
            </w:r>
          </w:p>
        </w:tc>
      </w:tr>
      <w:tr w:rsidR="00AD42E3" w:rsidRPr="00FA21AA" w:rsidTr="00AD42E3">
        <w:trPr>
          <w:trHeight w:val="300"/>
          <w:jc w:val="center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D42E3" w:rsidRPr="00507914" w:rsidRDefault="00BB7702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SRV06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:rsidR="00AD42E3" w:rsidRPr="00507914" w:rsidRDefault="00AD42E3" w:rsidP="00245F88">
            <w:pPr>
              <w:spacing w:line="240" w:lineRule="auto"/>
              <w:rPr>
                <w:rFonts w:cs="Arial"/>
                <w:color w:val="000000"/>
              </w:rPr>
            </w:pPr>
            <w:r w:rsidRPr="00507914">
              <w:rPr>
                <w:rFonts w:cs="Arial"/>
                <w:color w:val="000000"/>
              </w:rPr>
              <w:t>192.168.20.</w:t>
            </w:r>
            <w:r w:rsidR="00245F88">
              <w:rPr>
                <w:rFonts w:cs="Arial"/>
                <w:color w:val="000000"/>
              </w:rPr>
              <w:t>11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D42E3" w:rsidRDefault="00AD42E3" w:rsidP="00245F88">
            <w:pPr>
              <w:spacing w:line="240" w:lineRule="auto"/>
              <w:rPr>
                <w:rFonts w:cs="Arial"/>
                <w:color w:val="000000"/>
              </w:rPr>
            </w:pPr>
            <w:r w:rsidRPr="00507914">
              <w:rPr>
                <w:rFonts w:cs="Arial"/>
                <w:color w:val="000000"/>
              </w:rPr>
              <w:t xml:space="preserve">Email, Antivírus </w:t>
            </w:r>
            <w:proofErr w:type="gramStart"/>
            <w:r w:rsidRPr="00507914">
              <w:rPr>
                <w:rFonts w:cs="Arial"/>
                <w:color w:val="000000"/>
              </w:rPr>
              <w:t>e</w:t>
            </w:r>
            <w:proofErr w:type="gramEnd"/>
          </w:p>
          <w:p w:rsidR="00AD42E3" w:rsidRPr="00507914" w:rsidRDefault="00AD42E3" w:rsidP="00245F88">
            <w:pPr>
              <w:spacing w:line="240" w:lineRule="auto"/>
              <w:rPr>
                <w:rFonts w:cs="Arial"/>
                <w:color w:val="000000"/>
              </w:rPr>
            </w:pPr>
            <w:r w:rsidRPr="00507914">
              <w:rPr>
                <w:rFonts w:cs="Arial"/>
                <w:color w:val="000000"/>
              </w:rPr>
              <w:t>DNS Sec</w:t>
            </w:r>
            <w:r>
              <w:rPr>
                <w:rFonts w:cs="Arial"/>
                <w:color w:val="000000"/>
              </w:rPr>
              <w:t>undário</w:t>
            </w:r>
          </w:p>
        </w:tc>
        <w:tc>
          <w:tcPr>
            <w:tcW w:w="3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D42E3" w:rsidRPr="00FA21AA" w:rsidRDefault="00AD42E3" w:rsidP="00245F88">
            <w:pPr>
              <w:spacing w:line="240" w:lineRule="auto"/>
              <w:rPr>
                <w:rFonts w:cs="Arial"/>
                <w:i/>
                <w:color w:val="000000"/>
              </w:rPr>
            </w:pPr>
            <w:r>
              <w:t>Debian 6.0 (</w:t>
            </w:r>
            <w:proofErr w:type="spellStart"/>
            <w:r>
              <w:t>Squeeze</w:t>
            </w:r>
            <w:proofErr w:type="spellEnd"/>
            <w:r>
              <w:t xml:space="preserve">), 64 </w:t>
            </w:r>
            <w:proofErr w:type="gramStart"/>
            <w:r>
              <w:t>bits</w:t>
            </w:r>
            <w:proofErr w:type="gramEnd"/>
          </w:p>
        </w:tc>
      </w:tr>
      <w:tr w:rsidR="00AD42E3" w:rsidRPr="00FA21AA" w:rsidTr="00AD42E3">
        <w:trPr>
          <w:trHeight w:val="300"/>
          <w:jc w:val="center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D42E3" w:rsidRPr="00507914" w:rsidRDefault="00BB7702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SRV07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:rsidR="00AD42E3" w:rsidRPr="00507914" w:rsidRDefault="00245F88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192.168.20.12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D42E3" w:rsidRPr="00507914" w:rsidRDefault="00AD42E3" w:rsidP="00245F88">
            <w:pPr>
              <w:spacing w:line="240" w:lineRule="auto"/>
              <w:rPr>
                <w:rFonts w:cs="Arial"/>
                <w:color w:val="000000"/>
              </w:rPr>
            </w:pPr>
            <w:r w:rsidRPr="00507914">
              <w:rPr>
                <w:rFonts w:cs="Arial"/>
                <w:color w:val="000000"/>
              </w:rPr>
              <w:t>Proxy</w:t>
            </w:r>
          </w:p>
        </w:tc>
        <w:tc>
          <w:tcPr>
            <w:tcW w:w="3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D42E3" w:rsidRPr="00FA21AA" w:rsidRDefault="00AD42E3" w:rsidP="00245F88">
            <w:pPr>
              <w:spacing w:line="240" w:lineRule="auto"/>
              <w:rPr>
                <w:rFonts w:cs="Arial"/>
                <w:i/>
                <w:color w:val="000000"/>
              </w:rPr>
            </w:pPr>
            <w:r>
              <w:t>Debian 6.0 (</w:t>
            </w:r>
            <w:proofErr w:type="spellStart"/>
            <w:r>
              <w:t>Squeeze</w:t>
            </w:r>
            <w:proofErr w:type="spellEnd"/>
            <w:r>
              <w:t xml:space="preserve">), 64 </w:t>
            </w:r>
            <w:proofErr w:type="gramStart"/>
            <w:r>
              <w:t>bits</w:t>
            </w:r>
            <w:proofErr w:type="gramEnd"/>
          </w:p>
        </w:tc>
      </w:tr>
      <w:tr w:rsidR="00AD42E3" w:rsidRPr="00FA21AA" w:rsidTr="00AD42E3">
        <w:trPr>
          <w:trHeight w:val="300"/>
          <w:jc w:val="center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D42E3" w:rsidRPr="00507914" w:rsidRDefault="00BB7702" w:rsidP="00245F88">
            <w:pPr>
              <w:spacing w:line="240" w:lineRule="auto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SRV08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:rsidR="00AD42E3" w:rsidRPr="00507914" w:rsidRDefault="00AD42E3" w:rsidP="00245F88">
            <w:pPr>
              <w:spacing w:line="240" w:lineRule="auto"/>
              <w:rPr>
                <w:rFonts w:cs="Arial"/>
                <w:color w:val="000000"/>
              </w:rPr>
            </w:pPr>
            <w:r w:rsidRPr="00507914">
              <w:rPr>
                <w:rFonts w:cs="Arial"/>
                <w:color w:val="000000"/>
              </w:rPr>
              <w:t>192.168.20.</w:t>
            </w:r>
            <w:r w:rsidR="00245F88">
              <w:rPr>
                <w:rFonts w:cs="Arial"/>
                <w:color w:val="000000"/>
              </w:rPr>
              <w:t>13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D42E3" w:rsidRDefault="00AD42E3" w:rsidP="00245F88">
            <w:pPr>
              <w:spacing w:line="240" w:lineRule="auto"/>
              <w:rPr>
                <w:rFonts w:cs="Arial"/>
                <w:color w:val="000000"/>
              </w:rPr>
            </w:pPr>
            <w:r w:rsidRPr="00507914">
              <w:rPr>
                <w:rFonts w:cs="Arial"/>
                <w:color w:val="000000"/>
              </w:rPr>
              <w:t xml:space="preserve">AD, Arquivos </w:t>
            </w:r>
            <w:proofErr w:type="gramStart"/>
            <w:r w:rsidRPr="00507914">
              <w:rPr>
                <w:rFonts w:cs="Arial"/>
                <w:color w:val="000000"/>
              </w:rPr>
              <w:t>e</w:t>
            </w:r>
            <w:proofErr w:type="gramEnd"/>
          </w:p>
          <w:p w:rsidR="00AD42E3" w:rsidRPr="00507914" w:rsidRDefault="00AD42E3" w:rsidP="00245F88">
            <w:pPr>
              <w:spacing w:line="240" w:lineRule="auto"/>
              <w:rPr>
                <w:rFonts w:cs="Arial"/>
                <w:color w:val="000000"/>
              </w:rPr>
            </w:pPr>
            <w:r w:rsidRPr="00507914">
              <w:rPr>
                <w:rFonts w:cs="Arial"/>
                <w:color w:val="000000"/>
              </w:rPr>
              <w:t>DNS Pri</w:t>
            </w:r>
            <w:r>
              <w:rPr>
                <w:rFonts w:cs="Arial"/>
                <w:color w:val="000000"/>
              </w:rPr>
              <w:t>mário</w:t>
            </w:r>
          </w:p>
        </w:tc>
        <w:tc>
          <w:tcPr>
            <w:tcW w:w="3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D42E3" w:rsidRPr="00FA21AA" w:rsidRDefault="00AD42E3" w:rsidP="00245F88">
            <w:pPr>
              <w:spacing w:line="240" w:lineRule="auto"/>
              <w:rPr>
                <w:rFonts w:cs="Arial"/>
                <w:i/>
                <w:color w:val="000000"/>
              </w:rPr>
            </w:pPr>
            <w:r>
              <w:t>Windows Server 2012</w:t>
            </w:r>
          </w:p>
        </w:tc>
      </w:tr>
    </w:tbl>
    <w:p w:rsidR="00CC5CAB" w:rsidRDefault="00CC5CAB" w:rsidP="00245F88"/>
    <w:p w:rsidR="00A06B33" w:rsidRDefault="00BB7702" w:rsidP="00FC76DF">
      <w:pPr>
        <w:pStyle w:val="Ttulo3"/>
      </w:pPr>
      <w:bookmarkStart w:id="316" w:name="_Toc358121255"/>
      <w:bookmarkStart w:id="317" w:name="_Toc358121800"/>
      <w:bookmarkStart w:id="318" w:name="_Toc358122345"/>
      <w:bookmarkStart w:id="319" w:name="_Toc358123435"/>
      <w:bookmarkStart w:id="320" w:name="_Toc358123980"/>
      <w:bookmarkStart w:id="321" w:name="_Toc358124525"/>
      <w:bookmarkStart w:id="322" w:name="_Toc358266336"/>
      <w:r>
        <w:t>4.3.1</w:t>
      </w:r>
      <w:r w:rsidR="00B57426">
        <w:t>.</w:t>
      </w:r>
      <w:r>
        <w:t xml:space="preserve"> SRV06</w:t>
      </w:r>
      <w:r w:rsidR="00820D94">
        <w:t xml:space="preserve"> – EMAIL, ANTIVIRUS e DNS </w:t>
      </w:r>
      <w:proofErr w:type="gramStart"/>
      <w:r w:rsidR="00820D94">
        <w:t>Secundário</w:t>
      </w:r>
      <w:bookmarkEnd w:id="316"/>
      <w:bookmarkEnd w:id="317"/>
      <w:bookmarkEnd w:id="318"/>
      <w:bookmarkEnd w:id="319"/>
      <w:bookmarkEnd w:id="320"/>
      <w:bookmarkEnd w:id="321"/>
      <w:bookmarkEnd w:id="322"/>
      <w:proofErr w:type="gramEnd"/>
    </w:p>
    <w:p w:rsidR="00BC3701" w:rsidRDefault="00BC3701" w:rsidP="00B57426">
      <w:pPr>
        <w:pStyle w:val="Ttulo4"/>
        <w:ind w:left="426" w:hanging="16"/>
      </w:pPr>
      <w:bookmarkStart w:id="323" w:name="_Toc358121256"/>
      <w:bookmarkStart w:id="324" w:name="_Toc358121801"/>
      <w:bookmarkStart w:id="325" w:name="_Toc358122346"/>
      <w:bookmarkStart w:id="326" w:name="_Toc358123436"/>
      <w:bookmarkStart w:id="327" w:name="_Toc358123981"/>
      <w:bookmarkStart w:id="328" w:name="_Toc358124526"/>
    </w:p>
    <w:p w:rsidR="00CC5CAB" w:rsidRPr="00CC5CAB" w:rsidRDefault="00CC5CAB" w:rsidP="00B57426">
      <w:pPr>
        <w:pStyle w:val="Ttulo4"/>
        <w:ind w:left="426" w:hanging="16"/>
      </w:pPr>
      <w:bookmarkStart w:id="329" w:name="_Toc358266337"/>
      <w:r>
        <w:t>4.3.1</w:t>
      </w:r>
      <w:r w:rsidR="002B1408">
        <w:t>.1</w:t>
      </w:r>
      <w:r w:rsidR="00BC3701">
        <w:t>.</w:t>
      </w:r>
      <w:r w:rsidR="002B1408">
        <w:t xml:space="preserve"> </w:t>
      </w:r>
      <w:r>
        <w:t>EMAIL</w:t>
      </w:r>
      <w:bookmarkEnd w:id="323"/>
      <w:bookmarkEnd w:id="324"/>
      <w:bookmarkEnd w:id="325"/>
      <w:bookmarkEnd w:id="326"/>
      <w:bookmarkEnd w:id="327"/>
      <w:bookmarkEnd w:id="328"/>
      <w:bookmarkEnd w:id="329"/>
    </w:p>
    <w:p w:rsidR="00AD42E3" w:rsidRDefault="00CC5CAB" w:rsidP="00245F88">
      <w:r>
        <w:tab/>
        <w:t xml:space="preserve">Para o serviço de e-mail, </w:t>
      </w:r>
      <w:r w:rsidR="00B57426">
        <w:t>é</w:t>
      </w:r>
      <w:r>
        <w:t xml:space="preserve"> utilizado o </w:t>
      </w:r>
      <w:proofErr w:type="spellStart"/>
      <w:r w:rsidRPr="004319EF">
        <w:rPr>
          <w:i/>
        </w:rPr>
        <w:t>Postifix</w:t>
      </w:r>
      <w:proofErr w:type="spellEnd"/>
      <w:r>
        <w:t xml:space="preserve"> (Versão 2.7.1), que é o agente responsável pelo envio e entrega dos e-mails. Trabalhando junto com o </w:t>
      </w:r>
      <w:proofErr w:type="spellStart"/>
      <w:r w:rsidRPr="004319EF">
        <w:rPr>
          <w:i/>
        </w:rPr>
        <w:t>Dovecot</w:t>
      </w:r>
      <w:proofErr w:type="spellEnd"/>
      <w:r>
        <w:t xml:space="preserve"> (Versão </w:t>
      </w:r>
      <w:proofErr w:type="gramStart"/>
      <w:r>
        <w:t>1:1.</w:t>
      </w:r>
      <w:proofErr w:type="gramEnd"/>
      <w:r>
        <w:t>2.15), que fornece o serviço de POP3, utilizado para recebimento dos emails</w:t>
      </w:r>
      <w:r w:rsidR="00AD42E3">
        <w:t>.</w:t>
      </w:r>
    </w:p>
    <w:p w:rsidR="00AD42E3" w:rsidRDefault="00AD42E3" w:rsidP="00245F88"/>
    <w:p w:rsidR="002B1408" w:rsidRDefault="00FC76DF" w:rsidP="00B57426">
      <w:pPr>
        <w:pStyle w:val="Ttulo4"/>
        <w:ind w:left="426" w:hanging="16"/>
      </w:pPr>
      <w:bookmarkStart w:id="330" w:name="_Toc358121257"/>
      <w:bookmarkStart w:id="331" w:name="_Toc358121802"/>
      <w:bookmarkStart w:id="332" w:name="_Toc358122347"/>
      <w:bookmarkStart w:id="333" w:name="_Toc358123437"/>
      <w:bookmarkStart w:id="334" w:name="_Toc358123982"/>
      <w:bookmarkStart w:id="335" w:name="_Toc358124527"/>
      <w:bookmarkStart w:id="336" w:name="_Toc358266338"/>
      <w:r>
        <w:t>4.3.1.2</w:t>
      </w:r>
      <w:r w:rsidR="00BC3701">
        <w:t>.</w:t>
      </w:r>
      <w:r>
        <w:t xml:space="preserve"> </w:t>
      </w:r>
      <w:r w:rsidR="002B1408">
        <w:t>ANTIVÍRUS</w:t>
      </w:r>
      <w:bookmarkEnd w:id="330"/>
      <w:bookmarkEnd w:id="331"/>
      <w:bookmarkEnd w:id="332"/>
      <w:bookmarkEnd w:id="333"/>
      <w:bookmarkEnd w:id="334"/>
      <w:bookmarkEnd w:id="335"/>
      <w:bookmarkEnd w:id="336"/>
    </w:p>
    <w:p w:rsidR="002B1408" w:rsidRDefault="002B1408" w:rsidP="00245F88">
      <w:r>
        <w:tab/>
      </w:r>
      <w:r w:rsidR="00285BE1">
        <w:t>Tod</w:t>
      </w:r>
      <w:r w:rsidR="00F22EDE">
        <w:t>a</w:t>
      </w:r>
      <w:r w:rsidR="00285BE1">
        <w:t xml:space="preserve">s as estações de trabalho, exceto de uso dos alunos, </w:t>
      </w:r>
      <w:r>
        <w:t xml:space="preserve">tem instalado o antivírus </w:t>
      </w:r>
      <w:proofErr w:type="spellStart"/>
      <w:r w:rsidRPr="004319EF">
        <w:rPr>
          <w:i/>
        </w:rPr>
        <w:t>Kaspersky</w:t>
      </w:r>
      <w:proofErr w:type="spellEnd"/>
      <w:r w:rsidR="00DE66B7" w:rsidRPr="004319EF">
        <w:rPr>
          <w:i/>
        </w:rPr>
        <w:t xml:space="preserve"> </w:t>
      </w:r>
      <w:r w:rsidR="00DE66B7">
        <w:t>2013</w:t>
      </w:r>
      <w:r>
        <w:t>, que utiliza um console de Gerenciamento</w:t>
      </w:r>
      <w:r w:rsidR="004319EF">
        <w:t>, dando</w:t>
      </w:r>
      <w:r>
        <w:t xml:space="preserve"> </w:t>
      </w:r>
      <w:r w:rsidR="004319EF">
        <w:t>a</w:t>
      </w:r>
      <w:r>
        <w:t xml:space="preserve">o administrador </w:t>
      </w:r>
      <w:r w:rsidR="004319EF">
        <w:t>o</w:t>
      </w:r>
      <w:r>
        <w:t xml:space="preserve"> controle total de atualizações das estações de trabalho.</w:t>
      </w:r>
    </w:p>
    <w:p w:rsidR="00DE66B7" w:rsidRDefault="00B57426" w:rsidP="00245F88">
      <w:r>
        <w:lastRenderedPageBreak/>
        <w:tab/>
      </w:r>
      <w:r w:rsidR="00F22EDE">
        <w:tab/>
        <w:t>Este antivírus foi escolhido baseado numa pesquisa</w:t>
      </w:r>
      <w:r w:rsidR="00245BEC">
        <w:rPr>
          <w:rStyle w:val="Refdenotaderodap"/>
        </w:rPr>
        <w:footnoteReference w:id="1"/>
      </w:r>
      <w:r w:rsidR="00F22EDE">
        <w:t xml:space="preserve"> feita </w:t>
      </w:r>
      <w:r w:rsidR="00DE66B7">
        <w:t xml:space="preserve">pela </w:t>
      </w:r>
      <w:r w:rsidR="00DE66B7" w:rsidRPr="004319EF">
        <w:rPr>
          <w:i/>
        </w:rPr>
        <w:t>AV-</w:t>
      </w:r>
      <w:proofErr w:type="spellStart"/>
      <w:r w:rsidR="00DE66B7" w:rsidRPr="004319EF">
        <w:rPr>
          <w:i/>
        </w:rPr>
        <w:t>Comparatives</w:t>
      </w:r>
      <w:proofErr w:type="spellEnd"/>
      <w:r w:rsidR="00DE66B7">
        <w:t xml:space="preserve">, disponibilizado no site do </w:t>
      </w:r>
      <w:proofErr w:type="spellStart"/>
      <w:proofErr w:type="gramStart"/>
      <w:r w:rsidR="00DE66B7">
        <w:t>TecMundo</w:t>
      </w:r>
      <w:proofErr w:type="spellEnd"/>
      <w:proofErr w:type="gramEnd"/>
      <w:r w:rsidR="00DE66B7">
        <w:t xml:space="preserve">, onde o </w:t>
      </w:r>
      <w:proofErr w:type="spellStart"/>
      <w:r w:rsidR="00DE66B7" w:rsidRPr="004319EF">
        <w:rPr>
          <w:i/>
        </w:rPr>
        <w:t>Kasperky</w:t>
      </w:r>
      <w:proofErr w:type="spellEnd"/>
      <w:r w:rsidR="00DE66B7">
        <w:t xml:space="preserve"> ficou entre os 5 melhores de uma lista de 22 aplicativos</w:t>
      </w:r>
      <w:r>
        <w:t xml:space="preserve"> testados.</w:t>
      </w:r>
    </w:p>
    <w:p w:rsidR="002B1408" w:rsidRDefault="006E2598" w:rsidP="00245F88">
      <w:r>
        <w:tab/>
      </w:r>
      <w:r w:rsidR="002B1408">
        <w:t>Nas máquinas dos alunos o antivírus</w:t>
      </w:r>
      <w:r>
        <w:t xml:space="preserve"> é o “</w:t>
      </w:r>
      <w:proofErr w:type="spellStart"/>
      <w:r w:rsidRPr="006E2598">
        <w:t>avast</w:t>
      </w:r>
      <w:proofErr w:type="spellEnd"/>
      <w:r w:rsidRPr="006E2598">
        <w:t xml:space="preserve">! </w:t>
      </w:r>
      <w:proofErr w:type="spellStart"/>
      <w:r w:rsidRPr="006E2598">
        <w:t>Free</w:t>
      </w:r>
      <w:proofErr w:type="spellEnd"/>
      <w:r w:rsidRPr="006E2598">
        <w:t xml:space="preserve"> Antivírus </w:t>
      </w:r>
      <w:proofErr w:type="gramStart"/>
      <w:r w:rsidRPr="006E2598">
        <w:t>8</w:t>
      </w:r>
      <w:proofErr w:type="gramEnd"/>
      <w:r w:rsidRPr="006E2598">
        <w:t>”</w:t>
      </w:r>
      <w:r>
        <w:t xml:space="preserve"> versão gratuita, escolhido baseado </w:t>
      </w:r>
      <w:r w:rsidR="00DA441B">
        <w:t>num teste</w:t>
      </w:r>
      <w:r w:rsidR="00245BEC">
        <w:rPr>
          <w:rStyle w:val="Refdenotaderodap"/>
        </w:rPr>
        <w:footnoteReference w:id="2"/>
      </w:r>
      <w:r w:rsidR="00DA441B">
        <w:t xml:space="preserve"> realizado </w:t>
      </w:r>
      <w:r>
        <w:t>pelo “Olhar Digital</w:t>
      </w:r>
      <w:r w:rsidR="00DA441B">
        <w:t>” do melhor antivírus gratuito de 2013.</w:t>
      </w:r>
    </w:p>
    <w:p w:rsidR="002B1408" w:rsidRDefault="002B1408" w:rsidP="00245F88"/>
    <w:p w:rsidR="00CC5CAB" w:rsidRPr="00577568" w:rsidRDefault="00AD42E3" w:rsidP="006E394A">
      <w:pPr>
        <w:pStyle w:val="Ttulo4"/>
        <w:ind w:left="426" w:hanging="16"/>
      </w:pPr>
      <w:bookmarkStart w:id="337" w:name="_Toc358121258"/>
      <w:bookmarkStart w:id="338" w:name="_Toc358121803"/>
      <w:bookmarkStart w:id="339" w:name="_Toc358122348"/>
      <w:bookmarkStart w:id="340" w:name="_Toc358123438"/>
      <w:bookmarkStart w:id="341" w:name="_Toc358123983"/>
      <w:bookmarkStart w:id="342" w:name="_Toc358124528"/>
      <w:bookmarkStart w:id="343" w:name="_Toc358266339"/>
      <w:r w:rsidRPr="00577568">
        <w:t>4.</w:t>
      </w:r>
      <w:r w:rsidR="002B1408" w:rsidRPr="00577568">
        <w:t>3.1.3</w:t>
      </w:r>
      <w:r w:rsidR="006E394A">
        <w:t>.</w:t>
      </w:r>
      <w:r w:rsidR="00CC5CAB" w:rsidRPr="00577568">
        <w:t xml:space="preserve"> DNS SECUNDÁRIO</w:t>
      </w:r>
      <w:bookmarkEnd w:id="337"/>
      <w:bookmarkEnd w:id="338"/>
      <w:bookmarkEnd w:id="339"/>
      <w:bookmarkEnd w:id="340"/>
      <w:bookmarkEnd w:id="341"/>
      <w:bookmarkEnd w:id="342"/>
      <w:bookmarkEnd w:id="343"/>
    </w:p>
    <w:p w:rsidR="00CC5CAB" w:rsidRDefault="00CC5CAB" w:rsidP="00245F88">
      <w:r>
        <w:tab/>
        <w:t>Serviço de resoluç</w:t>
      </w:r>
      <w:r w:rsidR="00AD42E3">
        <w:t>ão de nomes para a rede interna</w:t>
      </w:r>
      <w:r w:rsidR="002B1408">
        <w:t>:</w:t>
      </w:r>
      <w:r w:rsidR="00AD42E3">
        <w:t xml:space="preserve"> </w:t>
      </w:r>
    </w:p>
    <w:p w:rsidR="002B1408" w:rsidRDefault="002B1408" w:rsidP="00245F88"/>
    <w:p w:rsidR="002B1408" w:rsidRPr="004B1FDA" w:rsidRDefault="002B1408" w:rsidP="00245F88">
      <w:pPr>
        <w:ind w:left="709"/>
        <w:rPr>
          <w:lang w:val="en-US"/>
        </w:rPr>
      </w:pPr>
      <w:r w:rsidRPr="004B1FDA">
        <w:rPr>
          <w:lang w:val="en-US"/>
        </w:rPr>
        <w:t>@</w:t>
      </w:r>
      <w:r w:rsidRPr="004B1FDA">
        <w:rPr>
          <w:lang w:val="en-US"/>
        </w:rPr>
        <w:tab/>
      </w:r>
      <w:r w:rsidRPr="004B1FDA">
        <w:rPr>
          <w:lang w:val="en-US"/>
        </w:rPr>
        <w:tab/>
      </w:r>
      <w:r w:rsidRPr="004B1FDA">
        <w:rPr>
          <w:lang w:val="en-US"/>
        </w:rPr>
        <w:tab/>
      </w:r>
      <w:r w:rsidRPr="004B1FDA">
        <w:rPr>
          <w:lang w:val="en-US"/>
        </w:rPr>
        <w:tab/>
      </w:r>
      <w:r w:rsidRPr="004B1FDA">
        <w:rPr>
          <w:lang w:val="en-US"/>
        </w:rPr>
        <w:tab/>
      </w:r>
      <w:r w:rsidRPr="004B1FDA">
        <w:rPr>
          <w:lang w:val="en-US"/>
        </w:rPr>
        <w:tab/>
        <w:t xml:space="preserve">     IN     NS     torvalds.br</w:t>
      </w:r>
    </w:p>
    <w:p w:rsidR="002B1408" w:rsidRPr="00C529A0" w:rsidRDefault="002B1408" w:rsidP="00245F88">
      <w:pPr>
        <w:ind w:left="709"/>
        <w:rPr>
          <w:lang w:val="en-US"/>
        </w:rPr>
      </w:pPr>
      <w:r w:rsidRPr="004B1FDA">
        <w:rPr>
          <w:lang w:val="en-US"/>
        </w:rPr>
        <w:t>@     IN     MX     5     mail.to</w:t>
      </w:r>
      <w:r w:rsidRPr="00C03F4D">
        <w:rPr>
          <w:lang w:val="en-US"/>
        </w:rPr>
        <w:t>rval</w:t>
      </w:r>
      <w:r w:rsidRPr="00C529A0">
        <w:rPr>
          <w:lang w:val="en-US"/>
        </w:rPr>
        <w:t>ds.br</w:t>
      </w:r>
    </w:p>
    <w:p w:rsidR="002B1408" w:rsidRPr="00C529A0" w:rsidRDefault="002B1408" w:rsidP="00245F88">
      <w:pPr>
        <w:ind w:left="709"/>
        <w:rPr>
          <w:lang w:val="en-US"/>
        </w:rPr>
      </w:pPr>
      <w:proofErr w:type="gramStart"/>
      <w:r w:rsidRPr="00C529A0">
        <w:rPr>
          <w:lang w:val="en-US"/>
        </w:rPr>
        <w:t>intranet</w:t>
      </w:r>
      <w:proofErr w:type="gramEnd"/>
      <w:r w:rsidRPr="00C529A0">
        <w:rPr>
          <w:lang w:val="en-US"/>
        </w:rPr>
        <w:t xml:space="preserve">     IN  </w:t>
      </w:r>
      <w:r>
        <w:rPr>
          <w:lang w:val="en-US"/>
        </w:rPr>
        <w:t xml:space="preserve">   A     192.168.10.11    </w:t>
      </w:r>
    </w:p>
    <w:p w:rsidR="002B1408" w:rsidRPr="00C529A0" w:rsidRDefault="002B1408" w:rsidP="00245F88">
      <w:pPr>
        <w:ind w:left="709"/>
        <w:rPr>
          <w:lang w:val="en-US"/>
        </w:rPr>
      </w:pPr>
      <w:proofErr w:type="gramStart"/>
      <w:r w:rsidRPr="00C529A0">
        <w:rPr>
          <w:lang w:val="en-US"/>
        </w:rPr>
        <w:t>ftp</w:t>
      </w:r>
      <w:proofErr w:type="gramEnd"/>
      <w:r w:rsidRPr="00C529A0">
        <w:rPr>
          <w:lang w:val="en-US"/>
        </w:rPr>
        <w:t xml:space="preserve">     IN  </w:t>
      </w:r>
      <w:r>
        <w:rPr>
          <w:lang w:val="en-US"/>
        </w:rPr>
        <w:t xml:space="preserve">   A     192.168.10.11     </w:t>
      </w:r>
    </w:p>
    <w:p w:rsidR="002B1408" w:rsidRPr="00245F88" w:rsidRDefault="002B1408" w:rsidP="00245F88">
      <w:pPr>
        <w:ind w:left="709"/>
        <w:rPr>
          <w:lang w:val="en-US"/>
        </w:rPr>
      </w:pPr>
      <w:proofErr w:type="spellStart"/>
      <w:proofErr w:type="gramStart"/>
      <w:r w:rsidRPr="00245F88">
        <w:rPr>
          <w:lang w:val="en-US"/>
        </w:rPr>
        <w:t>d</w:t>
      </w:r>
      <w:r w:rsidR="00245F88" w:rsidRPr="00245F88">
        <w:rPr>
          <w:lang w:val="en-US"/>
        </w:rPr>
        <w:t>ns</w:t>
      </w:r>
      <w:proofErr w:type="spellEnd"/>
      <w:proofErr w:type="gramEnd"/>
      <w:r w:rsidR="00245F88" w:rsidRPr="00245F88">
        <w:rPr>
          <w:lang w:val="en-US"/>
        </w:rPr>
        <w:t xml:space="preserve">     IN     A     192.168.20.11</w:t>
      </w:r>
      <w:r w:rsidRPr="00245F88">
        <w:rPr>
          <w:lang w:val="en-US"/>
        </w:rPr>
        <w:t xml:space="preserve">     </w:t>
      </w:r>
    </w:p>
    <w:p w:rsidR="002B1408" w:rsidRPr="00245F88" w:rsidRDefault="002B1408" w:rsidP="00245F88">
      <w:pPr>
        <w:ind w:left="709"/>
        <w:rPr>
          <w:lang w:val="en-US"/>
        </w:rPr>
      </w:pPr>
      <w:proofErr w:type="gramStart"/>
      <w:r w:rsidRPr="00245F88">
        <w:rPr>
          <w:lang w:val="en-US"/>
        </w:rPr>
        <w:t>ma</w:t>
      </w:r>
      <w:r w:rsidR="00245F88" w:rsidRPr="00245F88">
        <w:rPr>
          <w:lang w:val="en-US"/>
        </w:rPr>
        <w:t>il</w:t>
      </w:r>
      <w:proofErr w:type="gramEnd"/>
      <w:r w:rsidR="00245F88" w:rsidRPr="00245F88">
        <w:rPr>
          <w:lang w:val="en-US"/>
        </w:rPr>
        <w:t xml:space="preserve">     IN     A     192.168.20.11</w:t>
      </w:r>
      <w:r w:rsidRPr="00245F88">
        <w:rPr>
          <w:lang w:val="en-US"/>
        </w:rPr>
        <w:t xml:space="preserve">     </w:t>
      </w:r>
    </w:p>
    <w:p w:rsidR="002B1408" w:rsidRPr="00245F88" w:rsidRDefault="002B1408" w:rsidP="00245F88">
      <w:pPr>
        <w:ind w:left="709"/>
      </w:pPr>
      <w:proofErr w:type="gramStart"/>
      <w:r w:rsidRPr="00245F88">
        <w:t>monitoramento</w:t>
      </w:r>
      <w:proofErr w:type="gramEnd"/>
      <w:r w:rsidRPr="00245F88">
        <w:t xml:space="preserve">    IN    A     192.168.30.1</w:t>
      </w:r>
      <w:r w:rsidR="00245F88">
        <w:t>4</w:t>
      </w:r>
      <w:r w:rsidRPr="00245F88">
        <w:t xml:space="preserve">     </w:t>
      </w:r>
    </w:p>
    <w:p w:rsidR="002B1408" w:rsidRDefault="002B1408" w:rsidP="00245F88"/>
    <w:p w:rsidR="00A4132A" w:rsidRDefault="00A4132A" w:rsidP="00245F88"/>
    <w:p w:rsidR="006E394A" w:rsidRDefault="006E394A" w:rsidP="00245F88"/>
    <w:p w:rsidR="006E394A" w:rsidRDefault="006E394A" w:rsidP="00245F88"/>
    <w:p w:rsidR="002B1408" w:rsidRDefault="002B1408" w:rsidP="00577568">
      <w:pPr>
        <w:pStyle w:val="Ttulo3"/>
      </w:pPr>
      <w:bookmarkStart w:id="344" w:name="_Toc358121259"/>
      <w:bookmarkStart w:id="345" w:name="_Toc358121804"/>
      <w:bookmarkStart w:id="346" w:name="_Toc358122349"/>
      <w:bookmarkStart w:id="347" w:name="_Toc358123439"/>
      <w:bookmarkStart w:id="348" w:name="_Toc358123984"/>
      <w:bookmarkStart w:id="349" w:name="_Toc358124529"/>
      <w:bookmarkStart w:id="350" w:name="_Toc358266340"/>
      <w:r>
        <w:lastRenderedPageBreak/>
        <w:t>4.3.2. SRV0</w:t>
      </w:r>
      <w:r w:rsidR="00BB7702">
        <w:t>7</w:t>
      </w:r>
      <w:r w:rsidR="00820D94">
        <w:t xml:space="preserve"> – PROXY</w:t>
      </w:r>
      <w:bookmarkEnd w:id="344"/>
      <w:bookmarkEnd w:id="345"/>
      <w:bookmarkEnd w:id="346"/>
      <w:bookmarkEnd w:id="347"/>
      <w:bookmarkEnd w:id="348"/>
      <w:bookmarkEnd w:id="349"/>
      <w:bookmarkEnd w:id="350"/>
    </w:p>
    <w:p w:rsidR="002B1408" w:rsidRDefault="004A379F" w:rsidP="00245F88">
      <w:r>
        <w:tab/>
      </w:r>
      <w:r w:rsidR="002B1408">
        <w:tab/>
        <w:t xml:space="preserve">O serviço de Proxy é provido pelo software </w:t>
      </w:r>
      <w:proofErr w:type="spellStart"/>
      <w:r w:rsidR="002B1408" w:rsidRPr="00405CC8">
        <w:rPr>
          <w:i/>
        </w:rPr>
        <w:t>Squid</w:t>
      </w:r>
      <w:proofErr w:type="spellEnd"/>
      <w:r w:rsidR="002B1408">
        <w:t xml:space="preserve"> (versão </w:t>
      </w:r>
      <w:proofErr w:type="gramStart"/>
      <w:r w:rsidR="00285BE1">
        <w:t>3</w:t>
      </w:r>
      <w:proofErr w:type="gramEnd"/>
      <w:r>
        <w:t>)</w:t>
      </w:r>
      <w:r w:rsidR="000D4211">
        <w:t>, modo transparente</w:t>
      </w:r>
      <w:r w:rsidR="002B1408">
        <w:t>.</w:t>
      </w:r>
      <w:r w:rsidR="002B1408">
        <w:rPr>
          <w:rStyle w:val="apple-converted-space"/>
          <w:color w:val="222222"/>
          <w:shd w:val="clear" w:color="auto" w:fill="FFFFFF"/>
        </w:rPr>
        <w:t> </w:t>
      </w:r>
      <w:r w:rsidR="002B1408">
        <w:t>Ele faz o monitorament</w:t>
      </w:r>
      <w:r w:rsidR="00D844FA">
        <w:t>o de acesso a sites de internet. Q</w:t>
      </w:r>
      <w:r w:rsidR="002B1408">
        <w:t>uando um site</w:t>
      </w:r>
      <w:r w:rsidR="00D844FA">
        <w:t xml:space="preserve"> for acessado</w:t>
      </w:r>
      <w:r w:rsidR="002B1408">
        <w:t xml:space="preserve">, quem faz a solicitação para a internet é o </w:t>
      </w:r>
      <w:proofErr w:type="gramStart"/>
      <w:r w:rsidR="002B1408">
        <w:t>proxy</w:t>
      </w:r>
      <w:proofErr w:type="gramEnd"/>
      <w:r w:rsidR="002B1408">
        <w:t xml:space="preserve">, </w:t>
      </w:r>
      <w:r w:rsidR="00D844FA">
        <w:t xml:space="preserve">podendo </w:t>
      </w:r>
      <w:r w:rsidR="002B1408">
        <w:t>autoriza</w:t>
      </w:r>
      <w:r w:rsidR="00D844FA">
        <w:t>r</w:t>
      </w:r>
      <w:r w:rsidR="002B1408">
        <w:t xml:space="preserve"> ou não o acesso</w:t>
      </w:r>
      <w:r w:rsidR="00405CC8">
        <w:t>,</w:t>
      </w:r>
      <w:r w:rsidR="002B1408">
        <w:t xml:space="preserve"> levando em conta o grupo ao qual o usuário </w:t>
      </w:r>
      <w:r w:rsidR="002B1408" w:rsidRPr="006E394A">
        <w:t>pertence (Ver polít</w:t>
      </w:r>
      <w:r w:rsidR="006E394A">
        <w:t xml:space="preserve">icas de segurança, item </w:t>
      </w:r>
      <w:r w:rsidR="001269A1">
        <w:fldChar w:fldCharType="begin"/>
      </w:r>
      <w:r w:rsidR="006E394A">
        <w:instrText xml:space="preserve"> REF _Ref358251946 \r \h </w:instrText>
      </w:r>
      <w:r w:rsidR="001269A1">
        <w:fldChar w:fldCharType="separate"/>
      </w:r>
      <w:r w:rsidR="00EC30B4">
        <w:t>0</w:t>
      </w:r>
      <w:r w:rsidR="001269A1">
        <w:fldChar w:fldCharType="end"/>
      </w:r>
      <w:r w:rsidR="002B1408" w:rsidRPr="006E394A">
        <w:t xml:space="preserve"> )</w:t>
      </w:r>
      <w:r w:rsidR="002B1408">
        <w:t xml:space="preserve"> a política adotada é a mesma do Firewall, todos os sites são bloqueados e o administrador da rede libera os que são necessários para a escola.</w:t>
      </w:r>
      <w:r w:rsidR="000D4211">
        <w:t xml:space="preserve"> </w:t>
      </w:r>
    </w:p>
    <w:p w:rsidR="002B1408" w:rsidRDefault="00F0208B" w:rsidP="00245F88">
      <w:pPr>
        <w:tabs>
          <w:tab w:val="left" w:pos="3960"/>
        </w:tabs>
      </w:pPr>
      <w:r>
        <w:tab/>
      </w:r>
      <w:r w:rsidR="002B1408">
        <w:t>O Proxy também mantém as páginas acessadas salvas no cache, ou seja, quando um site é acessado pela primeira vez, o Pro</w:t>
      </w:r>
      <w:r w:rsidR="00405CC8">
        <w:t>xy armazena seus dados no cache</w:t>
      </w:r>
      <w:r w:rsidR="002B1408">
        <w:t xml:space="preserve"> e na próxima vez que este mesmo site for acessado, el</w:t>
      </w:r>
      <w:r w:rsidR="004A379F">
        <w:t>e</w:t>
      </w:r>
      <w:r w:rsidR="002B1408">
        <w:t xml:space="preserve"> será acessado do cache do </w:t>
      </w:r>
      <w:proofErr w:type="spellStart"/>
      <w:r w:rsidR="002B1408" w:rsidRPr="00405CC8">
        <w:rPr>
          <w:i/>
        </w:rPr>
        <w:t>Squid</w:t>
      </w:r>
      <w:proofErr w:type="spellEnd"/>
      <w:r w:rsidR="002B1408">
        <w:t>, sem gerar tráfego na rede.</w:t>
      </w:r>
    </w:p>
    <w:p w:rsidR="002B1408" w:rsidRDefault="00285BE1" w:rsidP="00245F88">
      <w:pPr>
        <w:tabs>
          <w:tab w:val="left" w:pos="3960"/>
        </w:tabs>
      </w:pPr>
      <w:r>
        <w:tab/>
      </w:r>
      <w:r w:rsidR="002B1408">
        <w:t xml:space="preserve">Juntamente com o </w:t>
      </w:r>
      <w:proofErr w:type="spellStart"/>
      <w:r w:rsidR="002B1408" w:rsidRPr="00405CC8">
        <w:rPr>
          <w:i/>
        </w:rPr>
        <w:t>Squid</w:t>
      </w:r>
      <w:proofErr w:type="spellEnd"/>
      <w:r w:rsidR="002B1408">
        <w:t xml:space="preserve">, será instalado </w:t>
      </w:r>
      <w:proofErr w:type="gramStart"/>
      <w:r w:rsidR="002B1408">
        <w:t>um outro</w:t>
      </w:r>
      <w:proofErr w:type="gramEnd"/>
      <w:r w:rsidR="002B1408">
        <w:t xml:space="preserve"> programa, o </w:t>
      </w:r>
      <w:proofErr w:type="spellStart"/>
      <w:r w:rsidR="002B1408" w:rsidRPr="00405CC8">
        <w:rPr>
          <w:i/>
        </w:rPr>
        <w:t>Sarg</w:t>
      </w:r>
      <w:proofErr w:type="spellEnd"/>
      <w:r w:rsidR="00F22EDE">
        <w:t xml:space="preserve"> (versão 2.3.5)</w:t>
      </w:r>
      <w:r w:rsidR="002B1408">
        <w:t xml:space="preserve">, que gera e analisa os logs do </w:t>
      </w:r>
      <w:proofErr w:type="spellStart"/>
      <w:r w:rsidR="002B1408" w:rsidRPr="00405CC8">
        <w:rPr>
          <w:i/>
        </w:rPr>
        <w:t>Squid</w:t>
      </w:r>
      <w:proofErr w:type="spellEnd"/>
      <w:r w:rsidR="002B1408">
        <w:t>, consegue unir as informações de quem acessou determinado site, quantas vezes e a que horas e ainda consegue informar quanto de banda este usuário utilizou.</w:t>
      </w:r>
      <w:r>
        <w:t xml:space="preserve"> </w:t>
      </w:r>
      <w:r w:rsidR="002B1408">
        <w:t>Desta forma o administrador da rede consegue ter controle de quem acessa e o que acessa.</w:t>
      </w:r>
    </w:p>
    <w:p w:rsidR="006E394A" w:rsidRDefault="006E394A" w:rsidP="00245F88">
      <w:pPr>
        <w:tabs>
          <w:tab w:val="left" w:pos="3960"/>
        </w:tabs>
      </w:pPr>
    </w:p>
    <w:p w:rsidR="00F22EDE" w:rsidRDefault="00577568" w:rsidP="00577568">
      <w:pPr>
        <w:pStyle w:val="Ttulo3"/>
      </w:pPr>
      <w:bookmarkStart w:id="351" w:name="_Toc358121260"/>
      <w:bookmarkStart w:id="352" w:name="_Toc358121805"/>
      <w:bookmarkStart w:id="353" w:name="_Toc358122350"/>
      <w:bookmarkStart w:id="354" w:name="_Toc358123440"/>
      <w:bookmarkStart w:id="355" w:name="_Toc358123985"/>
      <w:bookmarkStart w:id="356" w:name="_Toc358124530"/>
      <w:bookmarkStart w:id="357" w:name="_Toc358266341"/>
      <w:r>
        <w:t>4.3.3</w:t>
      </w:r>
      <w:r w:rsidR="00BC3701">
        <w:t>.</w:t>
      </w:r>
      <w:r>
        <w:t xml:space="preserve"> SRV</w:t>
      </w:r>
      <w:r w:rsidR="00F22EDE">
        <w:t>0</w:t>
      </w:r>
      <w:r w:rsidR="000D4211">
        <w:t>8</w:t>
      </w:r>
      <w:r w:rsidR="00820D94">
        <w:t xml:space="preserve"> – </w:t>
      </w:r>
      <w:r w:rsidR="00F22EDE">
        <w:t>AD, A</w:t>
      </w:r>
      <w:r w:rsidR="00475814">
        <w:t>rquivos</w:t>
      </w:r>
      <w:r w:rsidR="00F22EDE">
        <w:t xml:space="preserve"> e </w:t>
      </w:r>
      <w:proofErr w:type="gramStart"/>
      <w:r w:rsidR="00475814">
        <w:t>Antivírus</w:t>
      </w:r>
      <w:bookmarkEnd w:id="351"/>
      <w:bookmarkEnd w:id="352"/>
      <w:bookmarkEnd w:id="353"/>
      <w:bookmarkEnd w:id="354"/>
      <w:bookmarkEnd w:id="355"/>
      <w:bookmarkEnd w:id="356"/>
      <w:bookmarkEnd w:id="357"/>
      <w:proofErr w:type="gramEnd"/>
    </w:p>
    <w:p w:rsidR="00F22EDE" w:rsidRDefault="00F22EDE" w:rsidP="006E394A">
      <w:pPr>
        <w:pStyle w:val="Ttulo4"/>
        <w:ind w:left="426" w:hanging="16"/>
      </w:pPr>
      <w:bookmarkStart w:id="358" w:name="_Toc358121261"/>
      <w:bookmarkStart w:id="359" w:name="_Toc358121806"/>
      <w:bookmarkStart w:id="360" w:name="_Toc358122351"/>
      <w:bookmarkStart w:id="361" w:name="_Toc358123441"/>
      <w:bookmarkStart w:id="362" w:name="_Toc358123986"/>
      <w:bookmarkStart w:id="363" w:name="_Toc358124531"/>
      <w:bookmarkStart w:id="364" w:name="_Toc358266342"/>
      <w:r>
        <w:t>4.3.3.1</w:t>
      </w:r>
      <w:r w:rsidR="006E394A">
        <w:t>.</w:t>
      </w:r>
      <w:r>
        <w:t xml:space="preserve"> AD – CONTROLADOR DE DOMÍNIO</w:t>
      </w:r>
      <w:bookmarkEnd w:id="358"/>
      <w:bookmarkEnd w:id="359"/>
      <w:bookmarkEnd w:id="360"/>
      <w:bookmarkEnd w:id="361"/>
      <w:bookmarkEnd w:id="362"/>
      <w:bookmarkEnd w:id="363"/>
      <w:bookmarkEnd w:id="364"/>
    </w:p>
    <w:p w:rsidR="00F22EDE" w:rsidRDefault="00F22EDE" w:rsidP="00245F88">
      <w:r>
        <w:tab/>
        <w:t xml:space="preserve">Para controle de domínio, é utilizado o </w:t>
      </w:r>
      <w:r w:rsidRPr="00405CC8">
        <w:rPr>
          <w:i/>
        </w:rPr>
        <w:t xml:space="preserve">Active </w:t>
      </w:r>
      <w:proofErr w:type="spellStart"/>
      <w:r w:rsidRPr="00405CC8">
        <w:rPr>
          <w:i/>
        </w:rPr>
        <w:t>Directory</w:t>
      </w:r>
      <w:proofErr w:type="spellEnd"/>
      <w:r>
        <w:t>, serviço protocolo LDAP, que armazena informações sobre objetos da rede e disponibiliza as informações aos usuários e administradores da rede, gerenciando suas permissões de acesso. (Vide política de segurança</w:t>
      </w:r>
      <w:r w:rsidR="006E394A">
        <w:t xml:space="preserve">, item </w:t>
      </w:r>
      <w:r w:rsidR="001269A1">
        <w:fldChar w:fldCharType="begin"/>
      </w:r>
      <w:r w:rsidR="006E394A">
        <w:instrText xml:space="preserve"> REF _Ref358251946 \r \h </w:instrText>
      </w:r>
      <w:r w:rsidR="001269A1">
        <w:fldChar w:fldCharType="separate"/>
      </w:r>
      <w:proofErr w:type="gramStart"/>
      <w:r w:rsidR="00EC30B4">
        <w:t>0</w:t>
      </w:r>
      <w:proofErr w:type="gramEnd"/>
      <w:r w:rsidR="001269A1">
        <w:fldChar w:fldCharType="end"/>
      </w:r>
      <w:r>
        <w:t>)</w:t>
      </w:r>
    </w:p>
    <w:p w:rsidR="00F22EDE" w:rsidRPr="0096531C" w:rsidRDefault="00577568" w:rsidP="006E394A">
      <w:pPr>
        <w:pStyle w:val="Ttulo4"/>
        <w:ind w:left="426" w:hanging="16"/>
      </w:pPr>
      <w:bookmarkStart w:id="365" w:name="_Toc358121262"/>
      <w:bookmarkStart w:id="366" w:name="_Toc358121807"/>
      <w:bookmarkStart w:id="367" w:name="_Toc358122352"/>
      <w:bookmarkStart w:id="368" w:name="_Toc358123442"/>
      <w:bookmarkStart w:id="369" w:name="_Toc358123987"/>
      <w:bookmarkStart w:id="370" w:name="_Toc358124532"/>
      <w:bookmarkStart w:id="371" w:name="_Toc358266343"/>
      <w:r>
        <w:t>4.3.3.2</w:t>
      </w:r>
      <w:r w:rsidR="006E394A">
        <w:t>.</w:t>
      </w:r>
      <w:r>
        <w:t xml:space="preserve"> </w:t>
      </w:r>
      <w:r w:rsidR="00F22EDE">
        <w:t>SERVIDOR DE ARQUIVOS</w:t>
      </w:r>
      <w:bookmarkEnd w:id="365"/>
      <w:bookmarkEnd w:id="366"/>
      <w:bookmarkEnd w:id="367"/>
      <w:bookmarkEnd w:id="368"/>
      <w:bookmarkEnd w:id="369"/>
      <w:bookmarkEnd w:id="370"/>
      <w:bookmarkEnd w:id="371"/>
    </w:p>
    <w:p w:rsidR="00F22EDE" w:rsidRDefault="00F22EDE" w:rsidP="00245F88">
      <w:r>
        <w:tab/>
        <w:t>O servidor de arquivos é um compartilhamento de rede no controlador de domínio, utilizado para disponibilizar documentos e softwares que serão utilizados internamente na escola, cada diretório possui suas políticas de acesso.</w:t>
      </w:r>
      <w:r w:rsidR="00F65551">
        <w:t xml:space="preserve"> (Vide política de segurança).</w:t>
      </w:r>
    </w:p>
    <w:p w:rsidR="00F22EDE" w:rsidRPr="0096531C" w:rsidRDefault="00F22EDE" w:rsidP="001754AB">
      <w:pPr>
        <w:pStyle w:val="PargrafodaLista"/>
        <w:numPr>
          <w:ilvl w:val="0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1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1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1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1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1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1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1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2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F22EDE" w:rsidRPr="0096531C" w:rsidRDefault="00F22EDE" w:rsidP="001754AB">
      <w:pPr>
        <w:pStyle w:val="PargrafodaLista"/>
        <w:numPr>
          <w:ilvl w:val="2"/>
          <w:numId w:val="15"/>
        </w:numPr>
        <w:tabs>
          <w:tab w:val="left" w:pos="1276"/>
          <w:tab w:val="left" w:pos="1560"/>
        </w:tabs>
        <w:contextualSpacing w:val="0"/>
        <w:rPr>
          <w:vanish/>
        </w:rPr>
      </w:pPr>
    </w:p>
    <w:p w:rsidR="00CC5CAB" w:rsidRPr="000D4211" w:rsidRDefault="00CC5CAB" w:rsidP="001754AB">
      <w:pPr>
        <w:pStyle w:val="PargrafodaLista"/>
        <w:keepNext/>
        <w:numPr>
          <w:ilvl w:val="2"/>
          <w:numId w:val="15"/>
        </w:numPr>
        <w:tabs>
          <w:tab w:val="left" w:pos="1276"/>
          <w:tab w:val="left" w:pos="1560"/>
        </w:tabs>
        <w:spacing w:before="480" w:after="360" w:line="240" w:lineRule="auto"/>
        <w:ind w:left="360"/>
        <w:contextualSpacing w:val="0"/>
        <w:outlineLvl w:val="2"/>
        <w:rPr>
          <w:rFonts w:cs="Arial"/>
          <w:bCs/>
          <w:vanish/>
          <w:szCs w:val="26"/>
        </w:rPr>
      </w:pPr>
      <w:bookmarkStart w:id="372" w:name="_Toc355442260"/>
      <w:bookmarkStart w:id="373" w:name="_Toc357965754"/>
      <w:bookmarkStart w:id="374" w:name="_Toc358121263"/>
      <w:bookmarkStart w:id="375" w:name="_Toc358121808"/>
      <w:bookmarkStart w:id="376" w:name="_Toc358122353"/>
      <w:bookmarkStart w:id="377" w:name="_Toc358122898"/>
      <w:bookmarkStart w:id="378" w:name="_Toc358123443"/>
      <w:bookmarkStart w:id="379" w:name="_Toc358123988"/>
      <w:bookmarkStart w:id="380" w:name="_Toc358124533"/>
      <w:bookmarkStart w:id="381" w:name="_Toc358125078"/>
      <w:bookmarkStart w:id="382" w:name="_Toc358257756"/>
      <w:bookmarkStart w:id="383" w:name="_Toc358257835"/>
      <w:bookmarkStart w:id="384" w:name="_Toc358259110"/>
      <w:bookmarkStart w:id="385" w:name="_Toc358266344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</w:p>
    <w:p w:rsidR="00CC5CAB" w:rsidRPr="00987167" w:rsidRDefault="00CC5CAB" w:rsidP="001754AB">
      <w:pPr>
        <w:pStyle w:val="PargrafodaLista"/>
        <w:keepNext/>
        <w:numPr>
          <w:ilvl w:val="1"/>
          <w:numId w:val="15"/>
        </w:numPr>
        <w:tabs>
          <w:tab w:val="clear" w:pos="851"/>
        </w:tabs>
        <w:spacing w:before="480" w:after="360" w:line="240" w:lineRule="auto"/>
        <w:contextualSpacing w:val="0"/>
        <w:outlineLvl w:val="2"/>
        <w:rPr>
          <w:rFonts w:cs="Arial"/>
          <w:bCs/>
          <w:vanish/>
          <w:szCs w:val="26"/>
        </w:rPr>
      </w:pPr>
      <w:bookmarkStart w:id="386" w:name="_Toc355442261"/>
      <w:bookmarkStart w:id="387" w:name="_Toc357965755"/>
      <w:bookmarkStart w:id="388" w:name="_Toc358121264"/>
      <w:bookmarkStart w:id="389" w:name="_Toc358121809"/>
      <w:bookmarkStart w:id="390" w:name="_Toc358122354"/>
      <w:bookmarkStart w:id="391" w:name="_Toc358122899"/>
      <w:bookmarkStart w:id="392" w:name="_Toc358123444"/>
      <w:bookmarkStart w:id="393" w:name="_Toc358123989"/>
      <w:bookmarkStart w:id="394" w:name="_Toc358124534"/>
      <w:bookmarkStart w:id="395" w:name="_Toc358125079"/>
      <w:bookmarkStart w:id="396" w:name="_Toc358257757"/>
      <w:bookmarkStart w:id="397" w:name="_Toc358257836"/>
      <w:bookmarkStart w:id="398" w:name="_Toc358259111"/>
      <w:bookmarkStart w:id="399" w:name="_Toc35826634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</w:p>
    <w:p w:rsidR="00CC5CAB" w:rsidRPr="00987167" w:rsidRDefault="00CC5CAB" w:rsidP="001754AB">
      <w:pPr>
        <w:pStyle w:val="PargrafodaLista"/>
        <w:keepNext/>
        <w:numPr>
          <w:ilvl w:val="1"/>
          <w:numId w:val="15"/>
        </w:numPr>
        <w:tabs>
          <w:tab w:val="clear" w:pos="851"/>
        </w:tabs>
        <w:spacing w:before="480" w:after="360" w:line="240" w:lineRule="auto"/>
        <w:contextualSpacing w:val="0"/>
        <w:outlineLvl w:val="2"/>
        <w:rPr>
          <w:rFonts w:cs="Arial"/>
          <w:bCs/>
          <w:vanish/>
          <w:szCs w:val="26"/>
        </w:rPr>
      </w:pPr>
      <w:bookmarkStart w:id="400" w:name="_Toc355442262"/>
      <w:bookmarkStart w:id="401" w:name="_Toc357965756"/>
      <w:bookmarkStart w:id="402" w:name="_Toc358121265"/>
      <w:bookmarkStart w:id="403" w:name="_Toc358121810"/>
      <w:bookmarkStart w:id="404" w:name="_Toc358122355"/>
      <w:bookmarkStart w:id="405" w:name="_Toc358122900"/>
      <w:bookmarkStart w:id="406" w:name="_Toc358123445"/>
      <w:bookmarkStart w:id="407" w:name="_Toc358123990"/>
      <w:bookmarkStart w:id="408" w:name="_Toc358124535"/>
      <w:bookmarkStart w:id="409" w:name="_Toc358125080"/>
      <w:bookmarkStart w:id="410" w:name="_Toc358257758"/>
      <w:bookmarkStart w:id="411" w:name="_Toc358257837"/>
      <w:bookmarkStart w:id="412" w:name="_Toc358259112"/>
      <w:bookmarkStart w:id="413" w:name="_Toc358266346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</w:p>
    <w:p w:rsidR="00CC5CAB" w:rsidRPr="00987167" w:rsidRDefault="00CC5CAB" w:rsidP="001754AB">
      <w:pPr>
        <w:pStyle w:val="PargrafodaLista"/>
        <w:keepNext/>
        <w:numPr>
          <w:ilvl w:val="1"/>
          <w:numId w:val="15"/>
        </w:numPr>
        <w:tabs>
          <w:tab w:val="clear" w:pos="851"/>
        </w:tabs>
        <w:spacing w:before="480" w:after="360" w:line="240" w:lineRule="auto"/>
        <w:contextualSpacing w:val="0"/>
        <w:outlineLvl w:val="2"/>
        <w:rPr>
          <w:rFonts w:cs="Arial"/>
          <w:bCs/>
          <w:vanish/>
          <w:szCs w:val="26"/>
        </w:rPr>
      </w:pPr>
      <w:bookmarkStart w:id="414" w:name="_Toc355442263"/>
      <w:bookmarkStart w:id="415" w:name="_Toc357965757"/>
      <w:bookmarkStart w:id="416" w:name="_Toc358121266"/>
      <w:bookmarkStart w:id="417" w:name="_Toc358121811"/>
      <w:bookmarkStart w:id="418" w:name="_Toc358122356"/>
      <w:bookmarkStart w:id="419" w:name="_Toc358122901"/>
      <w:bookmarkStart w:id="420" w:name="_Toc358123446"/>
      <w:bookmarkStart w:id="421" w:name="_Toc358123991"/>
      <w:bookmarkStart w:id="422" w:name="_Toc358124536"/>
      <w:bookmarkStart w:id="423" w:name="_Toc358125081"/>
      <w:bookmarkStart w:id="424" w:name="_Toc358257759"/>
      <w:bookmarkStart w:id="425" w:name="_Toc358257838"/>
      <w:bookmarkStart w:id="426" w:name="_Toc358259113"/>
      <w:bookmarkStart w:id="427" w:name="_Toc358266347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</w:p>
    <w:p w:rsidR="00CC5CAB" w:rsidRPr="00987167" w:rsidRDefault="00CC5CAB" w:rsidP="001754AB">
      <w:pPr>
        <w:pStyle w:val="PargrafodaLista"/>
        <w:keepNext/>
        <w:numPr>
          <w:ilvl w:val="1"/>
          <w:numId w:val="15"/>
        </w:numPr>
        <w:tabs>
          <w:tab w:val="clear" w:pos="851"/>
        </w:tabs>
        <w:spacing w:before="480" w:after="360" w:line="240" w:lineRule="auto"/>
        <w:contextualSpacing w:val="0"/>
        <w:outlineLvl w:val="2"/>
        <w:rPr>
          <w:rFonts w:cs="Arial"/>
          <w:bCs/>
          <w:vanish/>
          <w:szCs w:val="26"/>
        </w:rPr>
      </w:pPr>
      <w:bookmarkStart w:id="428" w:name="_Toc355442264"/>
      <w:bookmarkStart w:id="429" w:name="_Toc357965758"/>
      <w:bookmarkStart w:id="430" w:name="_Toc358121267"/>
      <w:bookmarkStart w:id="431" w:name="_Toc358121812"/>
      <w:bookmarkStart w:id="432" w:name="_Toc358122357"/>
      <w:bookmarkStart w:id="433" w:name="_Toc358122902"/>
      <w:bookmarkStart w:id="434" w:name="_Toc358123447"/>
      <w:bookmarkStart w:id="435" w:name="_Toc358123992"/>
      <w:bookmarkStart w:id="436" w:name="_Toc358124537"/>
      <w:bookmarkStart w:id="437" w:name="_Toc358125082"/>
      <w:bookmarkStart w:id="438" w:name="_Toc358257760"/>
      <w:bookmarkStart w:id="439" w:name="_Toc358257839"/>
      <w:bookmarkStart w:id="440" w:name="_Toc358259114"/>
      <w:bookmarkStart w:id="441" w:name="_Toc358266348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</w:p>
    <w:p w:rsidR="00CC5CAB" w:rsidRPr="00987167" w:rsidRDefault="00CC5CAB" w:rsidP="001754AB">
      <w:pPr>
        <w:pStyle w:val="PargrafodaLista"/>
        <w:keepNext/>
        <w:numPr>
          <w:ilvl w:val="1"/>
          <w:numId w:val="15"/>
        </w:numPr>
        <w:tabs>
          <w:tab w:val="clear" w:pos="851"/>
        </w:tabs>
        <w:spacing w:before="480" w:after="360" w:line="240" w:lineRule="auto"/>
        <w:contextualSpacing w:val="0"/>
        <w:outlineLvl w:val="2"/>
        <w:rPr>
          <w:rFonts w:cs="Arial"/>
          <w:bCs/>
          <w:vanish/>
          <w:szCs w:val="26"/>
        </w:rPr>
      </w:pPr>
      <w:bookmarkStart w:id="442" w:name="_Toc355442265"/>
      <w:bookmarkStart w:id="443" w:name="_Toc357965759"/>
      <w:bookmarkStart w:id="444" w:name="_Toc358121268"/>
      <w:bookmarkStart w:id="445" w:name="_Toc358121813"/>
      <w:bookmarkStart w:id="446" w:name="_Toc358122358"/>
      <w:bookmarkStart w:id="447" w:name="_Toc358122903"/>
      <w:bookmarkStart w:id="448" w:name="_Toc358123448"/>
      <w:bookmarkStart w:id="449" w:name="_Toc358123993"/>
      <w:bookmarkStart w:id="450" w:name="_Toc358124538"/>
      <w:bookmarkStart w:id="451" w:name="_Toc358125083"/>
      <w:bookmarkStart w:id="452" w:name="_Toc358257761"/>
      <w:bookmarkStart w:id="453" w:name="_Toc358257840"/>
      <w:bookmarkStart w:id="454" w:name="_Toc358259115"/>
      <w:bookmarkStart w:id="455" w:name="_Toc358266349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:rsidR="00CC5CAB" w:rsidRPr="00987167" w:rsidRDefault="00CC5CAB" w:rsidP="001754AB">
      <w:pPr>
        <w:pStyle w:val="PargrafodaLista"/>
        <w:keepNext/>
        <w:numPr>
          <w:ilvl w:val="1"/>
          <w:numId w:val="15"/>
        </w:numPr>
        <w:tabs>
          <w:tab w:val="clear" w:pos="851"/>
        </w:tabs>
        <w:spacing w:before="480" w:after="360" w:line="240" w:lineRule="auto"/>
        <w:contextualSpacing w:val="0"/>
        <w:outlineLvl w:val="2"/>
        <w:rPr>
          <w:rFonts w:cs="Arial"/>
          <w:bCs/>
          <w:vanish/>
          <w:szCs w:val="26"/>
        </w:rPr>
      </w:pPr>
      <w:bookmarkStart w:id="456" w:name="_Toc355442266"/>
      <w:bookmarkStart w:id="457" w:name="_Toc357965760"/>
      <w:bookmarkStart w:id="458" w:name="_Toc358121269"/>
      <w:bookmarkStart w:id="459" w:name="_Toc358121814"/>
      <w:bookmarkStart w:id="460" w:name="_Toc358122359"/>
      <w:bookmarkStart w:id="461" w:name="_Toc358122904"/>
      <w:bookmarkStart w:id="462" w:name="_Toc358123449"/>
      <w:bookmarkStart w:id="463" w:name="_Toc358123994"/>
      <w:bookmarkStart w:id="464" w:name="_Toc358124539"/>
      <w:bookmarkStart w:id="465" w:name="_Toc358125084"/>
      <w:bookmarkStart w:id="466" w:name="_Toc358257762"/>
      <w:bookmarkStart w:id="467" w:name="_Toc358257841"/>
      <w:bookmarkStart w:id="468" w:name="_Toc358259116"/>
      <w:bookmarkStart w:id="469" w:name="_Toc358266350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:rsidR="00CC5CAB" w:rsidRPr="00E61246" w:rsidRDefault="00577568" w:rsidP="00577568">
      <w:pPr>
        <w:pStyle w:val="Ttulo4"/>
        <w:ind w:hanging="16"/>
      </w:pPr>
      <w:bookmarkStart w:id="470" w:name="_Toc358121270"/>
      <w:bookmarkStart w:id="471" w:name="_Toc358121815"/>
      <w:bookmarkStart w:id="472" w:name="_Toc358122360"/>
      <w:bookmarkStart w:id="473" w:name="_Toc358123450"/>
      <w:bookmarkStart w:id="474" w:name="_Toc358123995"/>
      <w:bookmarkStart w:id="475" w:name="_Toc358124540"/>
      <w:bookmarkStart w:id="476" w:name="_Toc358266351"/>
      <w:r>
        <w:t xml:space="preserve">4.3.3.3 </w:t>
      </w:r>
      <w:r w:rsidR="00CC5CAB">
        <w:t>DNS PRIMARIO</w:t>
      </w:r>
      <w:bookmarkEnd w:id="470"/>
      <w:bookmarkEnd w:id="471"/>
      <w:bookmarkEnd w:id="472"/>
      <w:bookmarkEnd w:id="473"/>
      <w:bookmarkEnd w:id="474"/>
      <w:bookmarkEnd w:id="475"/>
      <w:bookmarkEnd w:id="476"/>
      <w:r w:rsidR="002B1408">
        <w:t xml:space="preserve"> </w:t>
      </w:r>
    </w:p>
    <w:p w:rsidR="00CC5CAB" w:rsidRDefault="00CC5CAB" w:rsidP="00245F88">
      <w:pPr>
        <w:pStyle w:val="PargrafodaLista"/>
      </w:pPr>
      <w:r>
        <w:tab/>
        <w:t>Serviço de resolução de nomes para a rede interna.</w:t>
      </w:r>
    </w:p>
    <w:p w:rsidR="00CC5CAB" w:rsidRDefault="00CC5CAB" w:rsidP="00245F88">
      <w:pPr>
        <w:ind w:left="709"/>
      </w:pPr>
    </w:p>
    <w:p w:rsidR="00CC5CAB" w:rsidRPr="00C529A0" w:rsidRDefault="00CC5CAB" w:rsidP="00245F88">
      <w:pPr>
        <w:ind w:left="709"/>
        <w:rPr>
          <w:lang w:val="en-US"/>
        </w:rPr>
      </w:pPr>
      <w:r w:rsidRPr="00C529A0">
        <w:rPr>
          <w:lang w:val="en-US"/>
        </w:rPr>
        <w:t>@</w:t>
      </w:r>
      <w:r w:rsidRPr="00C529A0">
        <w:rPr>
          <w:lang w:val="en-US"/>
        </w:rPr>
        <w:tab/>
      </w:r>
      <w:r w:rsidRPr="00C529A0">
        <w:rPr>
          <w:lang w:val="en-US"/>
        </w:rPr>
        <w:tab/>
      </w:r>
      <w:r w:rsidRPr="00C529A0">
        <w:rPr>
          <w:lang w:val="en-US"/>
        </w:rPr>
        <w:tab/>
      </w:r>
      <w:r w:rsidRPr="00C529A0">
        <w:rPr>
          <w:lang w:val="en-US"/>
        </w:rPr>
        <w:tab/>
      </w:r>
      <w:r w:rsidRPr="00C529A0">
        <w:rPr>
          <w:lang w:val="en-US"/>
        </w:rPr>
        <w:tab/>
      </w:r>
      <w:r w:rsidRPr="00C529A0">
        <w:rPr>
          <w:lang w:val="en-US"/>
        </w:rPr>
        <w:tab/>
        <w:t xml:space="preserve">     IN     NS     torvalds.br</w:t>
      </w:r>
    </w:p>
    <w:p w:rsidR="00CC5CAB" w:rsidRPr="00C529A0" w:rsidRDefault="00CC5CAB" w:rsidP="00245F88">
      <w:pPr>
        <w:ind w:left="709"/>
        <w:rPr>
          <w:lang w:val="en-US"/>
        </w:rPr>
      </w:pPr>
      <w:r w:rsidRPr="00C529A0">
        <w:rPr>
          <w:lang w:val="en-US"/>
        </w:rPr>
        <w:t>@     IN     MX     5     mail.torvalds.br</w:t>
      </w:r>
    </w:p>
    <w:p w:rsidR="00CC5CAB" w:rsidRPr="00C529A0" w:rsidRDefault="00CC5CAB" w:rsidP="00245F88">
      <w:pPr>
        <w:ind w:left="709"/>
        <w:rPr>
          <w:lang w:val="en-US"/>
        </w:rPr>
      </w:pPr>
      <w:proofErr w:type="gramStart"/>
      <w:r w:rsidRPr="00C529A0">
        <w:rPr>
          <w:lang w:val="en-US"/>
        </w:rPr>
        <w:t>intranet</w:t>
      </w:r>
      <w:proofErr w:type="gramEnd"/>
      <w:r w:rsidRPr="00C529A0">
        <w:rPr>
          <w:lang w:val="en-US"/>
        </w:rPr>
        <w:t xml:space="preserve">     IN  </w:t>
      </w:r>
      <w:r w:rsidR="002B1408">
        <w:rPr>
          <w:lang w:val="en-US"/>
        </w:rPr>
        <w:t xml:space="preserve">   A     192.168.10.11    </w:t>
      </w:r>
    </w:p>
    <w:p w:rsidR="00CC5CAB" w:rsidRPr="00C529A0" w:rsidRDefault="00CC5CAB" w:rsidP="00245F88">
      <w:pPr>
        <w:ind w:left="709"/>
        <w:rPr>
          <w:lang w:val="en-US"/>
        </w:rPr>
      </w:pPr>
      <w:proofErr w:type="gramStart"/>
      <w:r w:rsidRPr="00C529A0">
        <w:rPr>
          <w:lang w:val="en-US"/>
        </w:rPr>
        <w:t>ftp</w:t>
      </w:r>
      <w:proofErr w:type="gramEnd"/>
      <w:r w:rsidRPr="00C529A0">
        <w:rPr>
          <w:lang w:val="en-US"/>
        </w:rPr>
        <w:t xml:space="preserve">     IN  </w:t>
      </w:r>
      <w:r w:rsidR="002B1408">
        <w:rPr>
          <w:lang w:val="en-US"/>
        </w:rPr>
        <w:t xml:space="preserve">   A     192.168.10.11     </w:t>
      </w:r>
    </w:p>
    <w:p w:rsidR="002B1408" w:rsidRDefault="00CC5CAB" w:rsidP="00245F88">
      <w:pPr>
        <w:ind w:left="709"/>
        <w:rPr>
          <w:lang w:val="en-US"/>
        </w:rPr>
      </w:pPr>
      <w:proofErr w:type="spellStart"/>
      <w:proofErr w:type="gramStart"/>
      <w:r w:rsidRPr="00C529A0">
        <w:rPr>
          <w:lang w:val="en-US"/>
        </w:rPr>
        <w:t>dns</w:t>
      </w:r>
      <w:proofErr w:type="spellEnd"/>
      <w:proofErr w:type="gramEnd"/>
      <w:r w:rsidRPr="00C529A0">
        <w:rPr>
          <w:lang w:val="en-US"/>
        </w:rPr>
        <w:t xml:space="preserve">     IN     A     192.168.20.1</w:t>
      </w:r>
      <w:r w:rsidR="00245F88">
        <w:rPr>
          <w:lang w:val="en-US"/>
        </w:rPr>
        <w:t>1</w:t>
      </w:r>
      <w:r w:rsidRPr="00C529A0">
        <w:rPr>
          <w:lang w:val="en-US"/>
        </w:rPr>
        <w:t xml:space="preserve">     </w:t>
      </w:r>
    </w:p>
    <w:p w:rsidR="00CC5CAB" w:rsidRPr="002B1408" w:rsidRDefault="00CC5CAB" w:rsidP="00245F88">
      <w:pPr>
        <w:ind w:left="709"/>
        <w:rPr>
          <w:lang w:val="en-US"/>
        </w:rPr>
      </w:pPr>
      <w:proofErr w:type="gramStart"/>
      <w:r w:rsidRPr="002B1408">
        <w:rPr>
          <w:lang w:val="en-US"/>
        </w:rPr>
        <w:t>mai</w:t>
      </w:r>
      <w:r w:rsidR="00245F88">
        <w:rPr>
          <w:lang w:val="en-US"/>
        </w:rPr>
        <w:t>l</w:t>
      </w:r>
      <w:proofErr w:type="gramEnd"/>
      <w:r w:rsidR="00245F88">
        <w:rPr>
          <w:lang w:val="en-US"/>
        </w:rPr>
        <w:t xml:space="preserve">     IN     A     192.168.20.11</w:t>
      </w:r>
      <w:r w:rsidRPr="002B1408">
        <w:rPr>
          <w:lang w:val="en-US"/>
        </w:rPr>
        <w:t xml:space="preserve">     </w:t>
      </w:r>
    </w:p>
    <w:p w:rsidR="00AD42E3" w:rsidRPr="00C03F4D" w:rsidRDefault="00CC5CAB" w:rsidP="00245F88">
      <w:pPr>
        <w:ind w:left="709"/>
      </w:pPr>
      <w:proofErr w:type="gramStart"/>
      <w:r w:rsidRPr="00C03F4D">
        <w:t>monitoramento</w:t>
      </w:r>
      <w:proofErr w:type="gramEnd"/>
      <w:r w:rsidRPr="00C03F4D">
        <w:t xml:space="preserve">    IN    A </w:t>
      </w:r>
      <w:r w:rsidR="00245F88" w:rsidRPr="00C03F4D">
        <w:t xml:space="preserve">    192.168.30.14</w:t>
      </w:r>
      <w:r w:rsidRPr="00C03F4D">
        <w:t xml:space="preserve">     </w:t>
      </w:r>
    </w:p>
    <w:p w:rsidR="00AD42E3" w:rsidRDefault="00AD42E3" w:rsidP="00245F88">
      <w:pPr>
        <w:ind w:left="709"/>
      </w:pPr>
    </w:p>
    <w:p w:rsidR="00BC3701" w:rsidRPr="00C03F4D" w:rsidRDefault="00BC3701" w:rsidP="00245F88">
      <w:pPr>
        <w:ind w:left="709"/>
      </w:pPr>
    </w:p>
    <w:p w:rsidR="00CC5CAB" w:rsidRPr="00195648" w:rsidRDefault="00CC5CAB" w:rsidP="00245F88">
      <w:pPr>
        <w:ind w:left="709"/>
      </w:pPr>
      <w:r>
        <w:t>(</w:t>
      </w:r>
      <w:proofErr w:type="spellStart"/>
      <w:r>
        <w:t>Nagios</w:t>
      </w:r>
      <w:proofErr w:type="spellEnd"/>
      <w:r>
        <w:t xml:space="preserve"> ou </w:t>
      </w:r>
      <w:proofErr w:type="spellStart"/>
      <w:r>
        <w:t>Cameras</w:t>
      </w:r>
      <w:proofErr w:type="spellEnd"/>
      <w:r>
        <w:t xml:space="preserve"> </w:t>
      </w:r>
      <w:proofErr w:type="spellStart"/>
      <w:r>
        <w:t>Ex</w:t>
      </w:r>
      <w:proofErr w:type="spellEnd"/>
      <w:r>
        <w:t>: http://monitoramento.torvalds.br/cameras)</w:t>
      </w:r>
    </w:p>
    <w:p w:rsidR="00475814" w:rsidRDefault="00475814" w:rsidP="00245F88">
      <w:pPr>
        <w:spacing w:line="401" w:lineRule="auto"/>
        <w:ind w:firstLine="709"/>
        <w:rPr>
          <w:rFonts w:cs="Arial"/>
        </w:rPr>
        <w:sectPr w:rsidR="00475814" w:rsidSect="00AE064B">
          <w:headerReference w:type="default" r:id="rId28"/>
          <w:pgSz w:w="11907" w:h="16840" w:code="9"/>
          <w:pgMar w:top="1701" w:right="1134" w:bottom="1531" w:left="1701" w:header="720" w:footer="720" w:gutter="0"/>
          <w:cols w:space="708"/>
          <w:docGrid w:linePitch="360"/>
        </w:sectPr>
      </w:pPr>
    </w:p>
    <w:p w:rsidR="00A63B88" w:rsidRPr="00475814" w:rsidRDefault="00475814" w:rsidP="006E394A">
      <w:pPr>
        <w:pStyle w:val="Ttulo1"/>
      </w:pPr>
      <w:bookmarkStart w:id="477" w:name="_Toc358121271"/>
      <w:bookmarkStart w:id="478" w:name="_Toc358121816"/>
      <w:bookmarkStart w:id="479" w:name="_Toc358122361"/>
      <w:bookmarkStart w:id="480" w:name="_Toc358123451"/>
      <w:bookmarkStart w:id="481" w:name="_Toc358123996"/>
      <w:bookmarkStart w:id="482" w:name="_Toc358124541"/>
      <w:bookmarkStart w:id="483" w:name="_Toc358266352"/>
      <w:r w:rsidRPr="00475814">
        <w:lastRenderedPageBreak/>
        <w:t xml:space="preserve">5. </w:t>
      </w:r>
      <w:r w:rsidR="00A63B88" w:rsidRPr="00475814">
        <w:t>POLITICA DE SEGURANÇA</w:t>
      </w:r>
      <w:bookmarkEnd w:id="477"/>
      <w:bookmarkEnd w:id="478"/>
      <w:bookmarkEnd w:id="479"/>
      <w:bookmarkEnd w:id="480"/>
      <w:bookmarkEnd w:id="481"/>
      <w:bookmarkEnd w:id="482"/>
      <w:bookmarkEnd w:id="483"/>
    </w:p>
    <w:p w:rsidR="000D4211" w:rsidRPr="000D4211" w:rsidRDefault="000D4211" w:rsidP="00245F88">
      <w:pPr>
        <w:pStyle w:val="PargrafodaLista"/>
        <w:ind w:left="585"/>
        <w:rPr>
          <w:rFonts w:cs="Arial"/>
          <w:b/>
        </w:rPr>
      </w:pPr>
    </w:p>
    <w:p w:rsidR="002C1364" w:rsidRPr="003A1047" w:rsidRDefault="00BB0639" w:rsidP="00245F88">
      <w:pPr>
        <w:rPr>
          <w:rFonts w:cs="Arial"/>
        </w:rPr>
      </w:pPr>
      <w:r>
        <w:rPr>
          <w:rFonts w:cs="Arial"/>
        </w:rPr>
        <w:tab/>
      </w:r>
      <w:r w:rsidR="002C1364" w:rsidRPr="003A1047">
        <w:rPr>
          <w:rFonts w:cs="Arial"/>
        </w:rPr>
        <w:t>A Pol</w:t>
      </w:r>
      <w:r>
        <w:rPr>
          <w:rFonts w:cs="Arial"/>
        </w:rPr>
        <w:t>í</w:t>
      </w:r>
      <w:r w:rsidR="002C1364" w:rsidRPr="003A1047">
        <w:rPr>
          <w:rFonts w:cs="Arial"/>
        </w:rPr>
        <w:t>tica de segurança foi desenvolvida em cumprimento das normas NBR ISO/IEC 17799(27002) e NBR ISO/IEC 27001, que especificam que todo e qualquer conteúdo ou informação só deve ser acessado por que for destinado, garantindo assim a Confidencialidade, Integridade e Disponibilidade dos dados.</w:t>
      </w:r>
    </w:p>
    <w:p w:rsidR="002C1364" w:rsidRDefault="002C1364" w:rsidP="00245F88"/>
    <w:p w:rsidR="000B4F1C" w:rsidRPr="00405CC8" w:rsidRDefault="006E394A" w:rsidP="006E394A">
      <w:pPr>
        <w:pStyle w:val="Ttulo2"/>
      </w:pPr>
      <w:bookmarkStart w:id="484" w:name="_Ref357947618"/>
      <w:bookmarkStart w:id="485" w:name="_Toc358121272"/>
      <w:bookmarkStart w:id="486" w:name="_Toc358121817"/>
      <w:bookmarkStart w:id="487" w:name="_Toc358122362"/>
      <w:bookmarkStart w:id="488" w:name="_Toc358123452"/>
      <w:bookmarkStart w:id="489" w:name="_Toc358123997"/>
      <w:bookmarkStart w:id="490" w:name="_Toc358124542"/>
      <w:bookmarkStart w:id="491" w:name="_Toc358266353"/>
      <w:r>
        <w:t xml:space="preserve">5.1. </w:t>
      </w:r>
      <w:r w:rsidR="00C12BC5" w:rsidRPr="00405CC8">
        <w:t>POLÍTICAS DE BACKUP</w:t>
      </w:r>
      <w:bookmarkEnd w:id="484"/>
      <w:bookmarkEnd w:id="485"/>
      <w:bookmarkEnd w:id="486"/>
      <w:bookmarkEnd w:id="487"/>
      <w:bookmarkEnd w:id="488"/>
      <w:bookmarkEnd w:id="489"/>
      <w:bookmarkEnd w:id="490"/>
      <w:bookmarkEnd w:id="491"/>
    </w:p>
    <w:p w:rsidR="00A63B88" w:rsidRPr="00A63B88" w:rsidRDefault="00CB2960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 xml:space="preserve">De segunda a sábado é feito o backup diferencial, garantindo que todos os arquivos criados ou alterados desde o último Backup </w:t>
      </w:r>
      <w:proofErr w:type="spellStart"/>
      <w:r w:rsidR="00A63B88" w:rsidRPr="00A63B88">
        <w:rPr>
          <w:rFonts w:cs="Arial"/>
        </w:rPr>
        <w:t>Full</w:t>
      </w:r>
      <w:proofErr w:type="spellEnd"/>
      <w:r w:rsidR="00763A49">
        <w:rPr>
          <w:rFonts w:cs="Arial"/>
        </w:rPr>
        <w:t xml:space="preserve"> (Completo)</w:t>
      </w:r>
      <w:r w:rsidR="00A63B88" w:rsidRPr="00A63B88">
        <w:rPr>
          <w:rFonts w:cs="Arial"/>
        </w:rPr>
        <w:t xml:space="preserve"> sejam copiados</w:t>
      </w:r>
      <w:r w:rsidR="00405CC8">
        <w:rPr>
          <w:rFonts w:cs="Arial"/>
        </w:rPr>
        <w:t>.</w:t>
      </w:r>
      <w:r w:rsidR="00A63B88" w:rsidRPr="00A63B88">
        <w:rPr>
          <w:rFonts w:cs="Arial"/>
        </w:rPr>
        <w:t xml:space="preserve"> </w:t>
      </w:r>
      <w:r w:rsidR="00405CC8">
        <w:rPr>
          <w:rFonts w:cs="Arial"/>
        </w:rPr>
        <w:t>N</w:t>
      </w:r>
      <w:r w:rsidR="00A63B88" w:rsidRPr="00A63B88">
        <w:rPr>
          <w:rFonts w:cs="Arial"/>
        </w:rPr>
        <w:t xml:space="preserve">o domingo </w:t>
      </w:r>
      <w:r>
        <w:rPr>
          <w:rFonts w:cs="Arial"/>
        </w:rPr>
        <w:t>é</w:t>
      </w:r>
      <w:r w:rsidR="00A63B88" w:rsidRPr="00A63B88">
        <w:rPr>
          <w:rFonts w:cs="Arial"/>
        </w:rPr>
        <w:t xml:space="preserve"> feito o backup completo</w:t>
      </w:r>
      <w:r>
        <w:rPr>
          <w:rFonts w:cs="Arial"/>
        </w:rPr>
        <w:t xml:space="preserve">. </w:t>
      </w:r>
    </w:p>
    <w:p w:rsidR="00CB2960" w:rsidRDefault="00CB2960" w:rsidP="00245F88">
      <w:r>
        <w:rPr>
          <w:rFonts w:cs="Arial"/>
        </w:rPr>
        <w:tab/>
      </w:r>
      <w:r w:rsidR="001B6703">
        <w:t>Caso seja necessária a restauração do</w:t>
      </w:r>
      <w:r>
        <w:t xml:space="preserve"> backup, é preciso o último backup </w:t>
      </w:r>
      <w:proofErr w:type="spellStart"/>
      <w:r>
        <w:t>full</w:t>
      </w:r>
      <w:proofErr w:type="spellEnd"/>
      <w:r>
        <w:t xml:space="preserve"> e o último diferencial. </w:t>
      </w:r>
    </w:p>
    <w:p w:rsidR="00A63B88" w:rsidRPr="00A63B88" w:rsidRDefault="00CB2960" w:rsidP="00245F88">
      <w:pPr>
        <w:rPr>
          <w:rFonts w:cs="Arial"/>
        </w:rPr>
      </w:pPr>
      <w:r>
        <w:tab/>
        <w:t>Os</w:t>
      </w:r>
      <w:r w:rsidR="00A63B88" w:rsidRPr="00A63B88">
        <w:rPr>
          <w:rFonts w:cs="Arial"/>
        </w:rPr>
        <w:t xml:space="preserve"> backups são armazenados no </w:t>
      </w:r>
      <w:proofErr w:type="spellStart"/>
      <w:r w:rsidR="00A63B88" w:rsidRPr="00405CC8">
        <w:rPr>
          <w:rFonts w:cs="Arial"/>
          <w:i/>
        </w:rPr>
        <w:t>Storage</w:t>
      </w:r>
      <w:proofErr w:type="spellEnd"/>
      <w:r w:rsidR="00A63B88" w:rsidRPr="00A63B88">
        <w:rPr>
          <w:rFonts w:cs="Arial"/>
        </w:rPr>
        <w:t xml:space="preserve"> e uma cópia do Backup é armazenada em fita</w:t>
      </w:r>
      <w:r w:rsidR="00B03F60">
        <w:rPr>
          <w:rFonts w:cs="Arial"/>
        </w:rPr>
        <w:t>s LTO, que serão guardadas</w:t>
      </w:r>
      <w:r w:rsidR="00A63B88" w:rsidRPr="00A63B88">
        <w:rPr>
          <w:rFonts w:cs="Arial"/>
        </w:rPr>
        <w:t xml:space="preserve"> em um local fora da escola</w:t>
      </w:r>
      <w:r w:rsidR="002D7529">
        <w:rPr>
          <w:rFonts w:cs="Arial"/>
        </w:rPr>
        <w:t>, na empresa “Guarde Aqui”</w:t>
      </w:r>
      <w:r w:rsidR="00A63B88" w:rsidRPr="00A63B88">
        <w:rPr>
          <w:rFonts w:cs="Arial"/>
        </w:rPr>
        <w:t>.</w:t>
      </w:r>
    </w:p>
    <w:p w:rsidR="00A63B88" w:rsidRDefault="00CB2960" w:rsidP="00245F88">
      <w:pPr>
        <w:spacing w:line="401" w:lineRule="auto"/>
        <w:rPr>
          <w:rFonts w:eastAsia="Calibri" w:cs="Arial"/>
        </w:rPr>
      </w:pPr>
      <w:r>
        <w:rPr>
          <w:rFonts w:eastAsia="Calibri" w:cs="Arial"/>
        </w:rPr>
        <w:tab/>
        <w:t>B</w:t>
      </w:r>
      <w:r w:rsidR="00A63B88" w:rsidRPr="00A63B88">
        <w:rPr>
          <w:rFonts w:eastAsia="Calibri" w:cs="Arial"/>
        </w:rPr>
        <w:t xml:space="preserve">ackup das configurações dos </w:t>
      </w:r>
      <w:r w:rsidR="00A63B88" w:rsidRPr="00405CC8">
        <w:rPr>
          <w:rFonts w:eastAsia="Calibri" w:cs="Arial"/>
          <w:i/>
        </w:rPr>
        <w:t>switches</w:t>
      </w:r>
      <w:r w:rsidR="00A63B88" w:rsidRPr="00A63B88">
        <w:rPr>
          <w:rFonts w:eastAsia="Calibri" w:cs="Arial"/>
        </w:rPr>
        <w:t>, roteadores</w:t>
      </w:r>
      <w:r>
        <w:rPr>
          <w:rFonts w:eastAsia="Calibri" w:cs="Arial"/>
        </w:rPr>
        <w:t xml:space="preserve">, </w:t>
      </w:r>
      <w:r w:rsidR="00A63B88" w:rsidRPr="00405CC8">
        <w:rPr>
          <w:rFonts w:eastAsia="Calibri" w:cs="Arial"/>
          <w:i/>
        </w:rPr>
        <w:t>firewalls</w:t>
      </w:r>
      <w:r w:rsidR="00A63B88" w:rsidRPr="00A63B88">
        <w:rPr>
          <w:rFonts w:eastAsia="Calibri" w:cs="Arial"/>
        </w:rPr>
        <w:t>, ponto de restauração de sistemas e imagens das máquinas serão feito</w:t>
      </w:r>
      <w:r w:rsidR="00B03F60">
        <w:rPr>
          <w:rFonts w:eastAsia="Calibri" w:cs="Arial"/>
        </w:rPr>
        <w:t>s manualmente</w:t>
      </w:r>
      <w:r w:rsidR="00A63B88" w:rsidRPr="00A63B88">
        <w:rPr>
          <w:rFonts w:eastAsia="Calibri" w:cs="Arial"/>
        </w:rPr>
        <w:t xml:space="preserve"> sempre que houver alteração </w:t>
      </w:r>
      <w:r>
        <w:rPr>
          <w:rFonts w:eastAsia="Calibri" w:cs="Arial"/>
        </w:rPr>
        <w:t>dos mesmos</w:t>
      </w:r>
      <w:r w:rsidR="00A63B88" w:rsidRPr="00A63B88">
        <w:rPr>
          <w:rFonts w:eastAsia="Calibri" w:cs="Arial"/>
        </w:rPr>
        <w:t>.</w:t>
      </w:r>
    </w:p>
    <w:p w:rsidR="00CB2960" w:rsidRDefault="00CB2960" w:rsidP="00733ABC">
      <w:pPr>
        <w:pStyle w:val="Legenda"/>
      </w:pPr>
    </w:p>
    <w:p w:rsidR="00CB2960" w:rsidRDefault="00CB2960" w:rsidP="00733ABC">
      <w:pPr>
        <w:pStyle w:val="Legenda"/>
      </w:pPr>
    </w:p>
    <w:p w:rsidR="00CB2960" w:rsidRDefault="00CB2960" w:rsidP="00733ABC">
      <w:pPr>
        <w:pStyle w:val="Legenda"/>
      </w:pPr>
      <w:bookmarkStart w:id="492" w:name="_Toc358257700"/>
      <w:r w:rsidRPr="00866882">
        <w:t xml:space="preserve">Tabela </w:t>
      </w:r>
      <w:r w:rsidR="001269A1" w:rsidRPr="00866882">
        <w:fldChar w:fldCharType="begin"/>
      </w:r>
      <w:r w:rsidRPr="00866882">
        <w:instrText xml:space="preserve"> SEQ Tabela \* ARABIC </w:instrText>
      </w:r>
      <w:r w:rsidR="001269A1" w:rsidRPr="00866882">
        <w:fldChar w:fldCharType="separate"/>
      </w:r>
      <w:r w:rsidR="00EC30B4">
        <w:rPr>
          <w:noProof/>
        </w:rPr>
        <w:t>12</w:t>
      </w:r>
      <w:r w:rsidR="001269A1" w:rsidRPr="00866882">
        <w:fldChar w:fldCharType="end"/>
      </w:r>
      <w:r w:rsidRPr="00866882">
        <w:t xml:space="preserve"> - politica de backup</w:t>
      </w:r>
      <w:bookmarkEnd w:id="492"/>
    </w:p>
    <w:p w:rsidR="00CB2960" w:rsidRPr="00CB2960" w:rsidRDefault="00CB2960" w:rsidP="00245F88"/>
    <w:tbl>
      <w:tblPr>
        <w:tblW w:w="9173" w:type="dxa"/>
        <w:tblInd w:w="55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927"/>
        <w:gridCol w:w="1101"/>
        <w:gridCol w:w="1447"/>
        <w:gridCol w:w="1274"/>
        <w:gridCol w:w="1286"/>
        <w:gridCol w:w="1274"/>
        <w:gridCol w:w="1274"/>
        <w:gridCol w:w="1274"/>
      </w:tblGrid>
      <w:tr w:rsidR="00CB2960" w:rsidRPr="006E394A" w:rsidTr="006E394A">
        <w:trPr>
          <w:trHeight w:val="300"/>
        </w:trPr>
        <w:tc>
          <w:tcPr>
            <w:tcW w:w="917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noWrap/>
            <w:vAlign w:val="bottom"/>
          </w:tcPr>
          <w:p w:rsidR="00CB2960" w:rsidRPr="006E394A" w:rsidRDefault="00CB2960" w:rsidP="00245F88">
            <w:pPr>
              <w:spacing w:line="400" w:lineRule="auto"/>
              <w:rPr>
                <w:rFonts w:cs="Arial"/>
                <w:b/>
                <w:color w:val="000000"/>
              </w:rPr>
            </w:pPr>
            <w:r w:rsidRPr="006E394A">
              <w:rPr>
                <w:rFonts w:cs="Arial"/>
                <w:b/>
                <w:color w:val="000000"/>
              </w:rPr>
              <w:t>Política de Backup</w:t>
            </w:r>
          </w:p>
        </w:tc>
      </w:tr>
      <w:tr w:rsidR="00CB2960" w:rsidRPr="006E394A" w:rsidTr="00C12BC5">
        <w:trPr>
          <w:trHeight w:val="300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240" w:lineRule="auto"/>
              <w:jc w:val="center"/>
              <w:rPr>
                <w:rFonts w:cs="Arial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Domingo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E394A" w:rsidRPr="006E394A" w:rsidRDefault="006E394A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Segunda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Terça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Quarta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Quinta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Sexta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Sábado</w:t>
            </w:r>
          </w:p>
        </w:tc>
      </w:tr>
      <w:tr w:rsidR="00CB2960" w:rsidRPr="006E394A" w:rsidTr="00C12BC5">
        <w:trPr>
          <w:trHeight w:val="300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left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Tipo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spellStart"/>
            <w:r w:rsidRPr="006E394A">
              <w:rPr>
                <w:rFonts w:cs="Arial"/>
                <w:color w:val="000000"/>
              </w:rPr>
              <w:t>Full</w:t>
            </w:r>
            <w:proofErr w:type="spellEnd"/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Diferencial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Diferencial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Diferencial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Diferencial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Diferencial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Diferencial</w:t>
            </w:r>
          </w:p>
        </w:tc>
      </w:tr>
      <w:tr w:rsidR="00CB2960" w:rsidRPr="006E394A" w:rsidTr="00C12BC5">
        <w:trPr>
          <w:trHeight w:val="300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left"/>
              <w:rPr>
                <w:rFonts w:cs="Arial"/>
                <w:color w:val="000000"/>
              </w:rPr>
            </w:pPr>
            <w:r w:rsidRPr="006E394A">
              <w:rPr>
                <w:rFonts w:cs="Arial"/>
                <w:color w:val="000000"/>
              </w:rPr>
              <w:t>Horário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gramStart"/>
            <w:r w:rsidRPr="006E394A">
              <w:rPr>
                <w:rFonts w:cs="Arial"/>
                <w:color w:val="000000"/>
              </w:rPr>
              <w:t>00:01</w:t>
            </w:r>
            <w:proofErr w:type="gramEnd"/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gramStart"/>
            <w:r w:rsidRPr="006E394A">
              <w:rPr>
                <w:rFonts w:cs="Arial"/>
                <w:color w:val="000000"/>
              </w:rPr>
              <w:t>22:30</w:t>
            </w:r>
            <w:proofErr w:type="gramEnd"/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gramStart"/>
            <w:r w:rsidRPr="006E394A">
              <w:rPr>
                <w:rFonts w:cs="Arial"/>
                <w:color w:val="000000"/>
              </w:rPr>
              <w:t>22:30</w:t>
            </w:r>
            <w:proofErr w:type="gramEnd"/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gramStart"/>
            <w:r w:rsidRPr="006E394A">
              <w:rPr>
                <w:rFonts w:cs="Arial"/>
                <w:color w:val="000000"/>
              </w:rPr>
              <w:t>22:30</w:t>
            </w:r>
            <w:proofErr w:type="gramEnd"/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gramStart"/>
            <w:r w:rsidRPr="006E394A">
              <w:rPr>
                <w:rFonts w:cs="Arial"/>
                <w:color w:val="000000"/>
              </w:rPr>
              <w:t>22:30</w:t>
            </w:r>
            <w:proofErr w:type="gramEnd"/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gramStart"/>
            <w:r w:rsidRPr="006E394A">
              <w:rPr>
                <w:rFonts w:cs="Arial"/>
                <w:color w:val="000000"/>
              </w:rPr>
              <w:t>22:30</w:t>
            </w:r>
            <w:proofErr w:type="gramEnd"/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2960" w:rsidRPr="006E394A" w:rsidRDefault="00CB2960" w:rsidP="006E394A">
            <w:pPr>
              <w:spacing w:line="400" w:lineRule="auto"/>
              <w:jc w:val="center"/>
              <w:rPr>
                <w:rFonts w:cs="Arial"/>
                <w:color w:val="000000"/>
              </w:rPr>
            </w:pPr>
            <w:proofErr w:type="gramStart"/>
            <w:r w:rsidRPr="006E394A">
              <w:rPr>
                <w:rFonts w:cs="Arial"/>
                <w:color w:val="000000"/>
              </w:rPr>
              <w:t>22:30</w:t>
            </w:r>
            <w:proofErr w:type="gramEnd"/>
          </w:p>
        </w:tc>
      </w:tr>
    </w:tbl>
    <w:p w:rsidR="00CB2960" w:rsidRPr="00A63B88" w:rsidRDefault="00CB2960" w:rsidP="00245F88">
      <w:pPr>
        <w:spacing w:line="401" w:lineRule="auto"/>
        <w:rPr>
          <w:rFonts w:eastAsia="Calibri" w:cs="Arial"/>
        </w:rPr>
      </w:pPr>
    </w:p>
    <w:p w:rsidR="00A63B88" w:rsidRPr="00A63B88" w:rsidRDefault="00A63B88" w:rsidP="00245F88">
      <w:pPr>
        <w:rPr>
          <w:rFonts w:cs="Arial"/>
          <w:b/>
        </w:rPr>
      </w:pPr>
    </w:p>
    <w:p w:rsidR="00A63B88" w:rsidRDefault="006E394A" w:rsidP="006E394A">
      <w:pPr>
        <w:pStyle w:val="Ttulo2"/>
      </w:pPr>
      <w:bookmarkStart w:id="493" w:name="_Ref357681500"/>
      <w:bookmarkStart w:id="494" w:name="_Toc358121273"/>
      <w:bookmarkStart w:id="495" w:name="_Toc358121818"/>
      <w:bookmarkStart w:id="496" w:name="_Toc358122363"/>
      <w:bookmarkStart w:id="497" w:name="_Toc358123453"/>
      <w:bookmarkStart w:id="498" w:name="_Toc358123998"/>
      <w:bookmarkStart w:id="499" w:name="_Toc358124543"/>
      <w:bookmarkStart w:id="500" w:name="_Toc358266354"/>
      <w:r>
        <w:lastRenderedPageBreak/>
        <w:t xml:space="preserve">5.2. </w:t>
      </w:r>
      <w:r w:rsidR="00C12BC5" w:rsidRPr="00C12BC5">
        <w:t>POLÍTICA DE SENHAS</w:t>
      </w:r>
      <w:bookmarkEnd w:id="493"/>
      <w:bookmarkEnd w:id="494"/>
      <w:bookmarkEnd w:id="495"/>
      <w:bookmarkEnd w:id="496"/>
      <w:bookmarkEnd w:id="497"/>
      <w:bookmarkEnd w:id="498"/>
      <w:bookmarkEnd w:id="499"/>
      <w:bookmarkEnd w:id="500"/>
    </w:p>
    <w:p w:rsidR="00AD38A7" w:rsidRDefault="00AD38A7" w:rsidP="00245F88">
      <w:pPr>
        <w:rPr>
          <w:rFonts w:cs="Arial"/>
        </w:rPr>
      </w:pPr>
      <w:r w:rsidRPr="00AD38A7">
        <w:rPr>
          <w:rFonts w:cs="Arial"/>
        </w:rPr>
        <w:tab/>
        <w:t xml:space="preserve">Todos os usuários da rede da escola tem uma senha cadastrada no </w:t>
      </w:r>
      <w:r w:rsidRPr="00405CC8">
        <w:rPr>
          <w:rFonts w:cs="Arial"/>
          <w:i/>
        </w:rPr>
        <w:t xml:space="preserve">Active </w:t>
      </w:r>
      <w:proofErr w:type="spellStart"/>
      <w:r w:rsidRPr="00405CC8">
        <w:rPr>
          <w:rFonts w:cs="Arial"/>
          <w:i/>
        </w:rPr>
        <w:t>Directory</w:t>
      </w:r>
      <w:proofErr w:type="spellEnd"/>
      <w:r w:rsidRPr="00AD38A7">
        <w:rPr>
          <w:rFonts w:cs="Arial"/>
        </w:rPr>
        <w:t>, onde são autenticados e autorizados para desfrutar do uso da rede de acordo com o grupo pertencente.</w:t>
      </w:r>
    </w:p>
    <w:p w:rsidR="006E394A" w:rsidRPr="00AD38A7" w:rsidRDefault="006E394A" w:rsidP="00245F88">
      <w:pPr>
        <w:rPr>
          <w:rFonts w:cs="Arial"/>
        </w:rPr>
      </w:pPr>
    </w:p>
    <w:p w:rsidR="00AD38A7" w:rsidRPr="00AD38A7" w:rsidRDefault="006E394A" w:rsidP="006E394A">
      <w:pPr>
        <w:pStyle w:val="Legenda"/>
      </w:pPr>
      <w:bookmarkStart w:id="501" w:name="_Ref358252589"/>
      <w:bookmarkStart w:id="502" w:name="_Toc358257701"/>
      <w:r w:rsidRPr="00866882">
        <w:t xml:space="preserve">Tabela </w:t>
      </w:r>
      <w:r w:rsidR="00851C6C">
        <w:fldChar w:fldCharType="begin"/>
      </w:r>
      <w:r w:rsidR="00851C6C">
        <w:instrText xml:space="preserve"> SEQ Tabela \* ARABIC </w:instrText>
      </w:r>
      <w:r w:rsidR="00851C6C">
        <w:fldChar w:fldCharType="separate"/>
      </w:r>
      <w:r w:rsidR="00EC30B4">
        <w:rPr>
          <w:noProof/>
        </w:rPr>
        <w:t>13</w:t>
      </w:r>
      <w:r w:rsidR="00851C6C">
        <w:rPr>
          <w:noProof/>
        </w:rPr>
        <w:fldChar w:fldCharType="end"/>
      </w:r>
      <w:r w:rsidRPr="00866882">
        <w:t xml:space="preserve"> - </w:t>
      </w:r>
      <w:r>
        <w:t>GRUPOS</w:t>
      </w:r>
      <w:bookmarkEnd w:id="501"/>
      <w:bookmarkEnd w:id="502"/>
    </w:p>
    <w:tbl>
      <w:tblPr>
        <w:tblpPr w:leftFromText="141" w:rightFromText="141" w:vertAnchor="text" w:horzAnchor="page" w:tblpX="2101" w:tblpY="288"/>
        <w:tblW w:w="87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2"/>
        <w:gridCol w:w="6095"/>
      </w:tblGrid>
      <w:tr w:rsidR="00AD38A7" w:rsidRPr="006E394A" w:rsidTr="006E394A">
        <w:trPr>
          <w:trHeight w:val="300"/>
        </w:trPr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AD38A7" w:rsidRPr="006E394A" w:rsidRDefault="00AD38A7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b/>
                <w:bCs/>
                <w:color w:val="000000"/>
                <w:lang w:eastAsia="pt-BR"/>
              </w:rPr>
            </w:pPr>
            <w:r w:rsidRPr="006E394A">
              <w:rPr>
                <w:rFonts w:cs="Arial"/>
                <w:b/>
                <w:bCs/>
                <w:color w:val="000000"/>
                <w:lang w:eastAsia="pt-BR"/>
              </w:rPr>
              <w:t>Nome do grupo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AD38A7" w:rsidRPr="006E394A" w:rsidRDefault="00AD38A7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b/>
                <w:bCs/>
                <w:color w:val="000000"/>
                <w:lang w:eastAsia="pt-BR"/>
              </w:rPr>
            </w:pPr>
            <w:r w:rsidRPr="006E394A">
              <w:rPr>
                <w:rFonts w:cs="Arial"/>
                <w:b/>
                <w:bCs/>
                <w:color w:val="000000"/>
                <w:lang w:eastAsia="pt-BR"/>
              </w:rPr>
              <w:t>Usuários</w:t>
            </w:r>
          </w:p>
        </w:tc>
      </w:tr>
      <w:tr w:rsidR="00AD38A7" w:rsidRPr="006E394A" w:rsidTr="002D7529">
        <w:trPr>
          <w:trHeight w:val="30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>Professores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6E394A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 xml:space="preserve">Todos os </w:t>
            </w:r>
            <w:r w:rsidR="006E394A">
              <w:rPr>
                <w:rFonts w:cs="Arial"/>
                <w:color w:val="000000"/>
                <w:lang w:eastAsia="pt-BR"/>
              </w:rPr>
              <w:t>p</w:t>
            </w:r>
            <w:r w:rsidRPr="006E394A">
              <w:rPr>
                <w:rFonts w:cs="Arial"/>
                <w:color w:val="000000"/>
                <w:lang w:eastAsia="pt-BR"/>
              </w:rPr>
              <w:t>rofessores</w:t>
            </w:r>
          </w:p>
        </w:tc>
      </w:tr>
      <w:tr w:rsidR="002D7529" w:rsidRPr="006E394A" w:rsidTr="002D7529">
        <w:trPr>
          <w:trHeight w:val="30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29" w:rsidRPr="006E394A" w:rsidRDefault="002D7529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>Alunos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529" w:rsidRPr="006E394A" w:rsidRDefault="002D7529" w:rsidP="006E394A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 xml:space="preserve">Todos os </w:t>
            </w:r>
            <w:r w:rsidR="006E394A">
              <w:rPr>
                <w:rFonts w:cs="Arial"/>
                <w:color w:val="000000"/>
                <w:lang w:eastAsia="pt-BR"/>
              </w:rPr>
              <w:t>a</w:t>
            </w:r>
            <w:r w:rsidRPr="006E394A">
              <w:rPr>
                <w:rFonts w:cs="Arial"/>
                <w:color w:val="000000"/>
                <w:lang w:eastAsia="pt-BR"/>
              </w:rPr>
              <w:t>lunos</w:t>
            </w:r>
          </w:p>
        </w:tc>
      </w:tr>
      <w:tr w:rsidR="00AD38A7" w:rsidRPr="006E394A" w:rsidTr="002D7529">
        <w:trPr>
          <w:trHeight w:val="30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>Administrativo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6E394A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 xml:space="preserve">Todos os usuários </w:t>
            </w:r>
            <w:r w:rsidR="006E394A">
              <w:rPr>
                <w:rFonts w:cs="Arial"/>
                <w:color w:val="000000"/>
                <w:lang w:eastAsia="pt-BR"/>
              </w:rPr>
              <w:t>s</w:t>
            </w:r>
            <w:r w:rsidRPr="006E394A">
              <w:rPr>
                <w:rFonts w:cs="Arial"/>
                <w:color w:val="000000"/>
                <w:lang w:eastAsia="pt-BR"/>
              </w:rPr>
              <w:t xml:space="preserve">ecretaria, </w:t>
            </w:r>
            <w:r w:rsidR="006E394A">
              <w:rPr>
                <w:rFonts w:cs="Arial"/>
                <w:color w:val="000000"/>
                <w:lang w:eastAsia="pt-BR"/>
              </w:rPr>
              <w:t>t</w:t>
            </w:r>
            <w:r w:rsidRPr="006E394A">
              <w:rPr>
                <w:rFonts w:cs="Arial"/>
                <w:color w:val="000000"/>
                <w:lang w:eastAsia="pt-BR"/>
              </w:rPr>
              <w:t xml:space="preserve">reinamentos, apoio ao ensino, orientação </w:t>
            </w:r>
            <w:proofErr w:type="gramStart"/>
            <w:r w:rsidRPr="006E394A">
              <w:rPr>
                <w:rFonts w:cs="Arial"/>
                <w:color w:val="000000"/>
                <w:lang w:eastAsia="pt-BR"/>
              </w:rPr>
              <w:t>educacional</w:t>
            </w:r>
            <w:proofErr w:type="gramEnd"/>
          </w:p>
        </w:tc>
      </w:tr>
      <w:tr w:rsidR="00AD38A7" w:rsidRPr="006E394A" w:rsidTr="002D7529">
        <w:trPr>
          <w:trHeight w:val="30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>Diretoria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>Diretor</w:t>
            </w:r>
          </w:p>
        </w:tc>
      </w:tr>
      <w:tr w:rsidR="00AD38A7" w:rsidRPr="006E394A" w:rsidTr="002D7529">
        <w:trPr>
          <w:trHeight w:val="30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>Coordenação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AD38A7" w:rsidP="006E394A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 xml:space="preserve">Todos os </w:t>
            </w:r>
            <w:r w:rsidR="006E394A">
              <w:rPr>
                <w:rFonts w:cs="Arial"/>
                <w:color w:val="000000"/>
                <w:lang w:eastAsia="pt-BR"/>
              </w:rPr>
              <w:t>c</w:t>
            </w:r>
            <w:r w:rsidRPr="006E394A">
              <w:rPr>
                <w:rFonts w:cs="Arial"/>
                <w:color w:val="000000"/>
                <w:lang w:eastAsia="pt-BR"/>
              </w:rPr>
              <w:t xml:space="preserve">oordenadores </w:t>
            </w:r>
          </w:p>
        </w:tc>
      </w:tr>
      <w:tr w:rsidR="00AD38A7" w:rsidRPr="006E394A" w:rsidTr="002D7529">
        <w:trPr>
          <w:trHeight w:val="300"/>
        </w:trPr>
        <w:tc>
          <w:tcPr>
            <w:tcW w:w="2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2D7529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6E394A">
              <w:rPr>
                <w:rFonts w:cs="Arial"/>
                <w:color w:val="000000"/>
                <w:lang w:eastAsia="pt-BR"/>
              </w:rPr>
              <w:t>Administrador de Rede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38A7" w:rsidRPr="006E394A" w:rsidRDefault="002D7529" w:rsidP="00245F88">
            <w:pPr>
              <w:tabs>
                <w:tab w:val="clear" w:pos="851"/>
              </w:tabs>
              <w:spacing w:line="240" w:lineRule="auto"/>
              <w:rPr>
                <w:rFonts w:cs="Arial"/>
                <w:color w:val="000000"/>
                <w:lang w:eastAsia="pt-BR"/>
              </w:rPr>
            </w:pPr>
            <w:proofErr w:type="gramStart"/>
            <w:r w:rsidRPr="006E394A">
              <w:rPr>
                <w:rFonts w:cs="Arial"/>
                <w:color w:val="000000"/>
                <w:lang w:eastAsia="pt-BR"/>
              </w:rPr>
              <w:t>2</w:t>
            </w:r>
            <w:proofErr w:type="gramEnd"/>
            <w:r w:rsidRPr="006E394A">
              <w:rPr>
                <w:rFonts w:cs="Arial"/>
                <w:color w:val="000000"/>
                <w:lang w:eastAsia="pt-BR"/>
              </w:rPr>
              <w:t xml:space="preserve"> funcionários a serem definidos pela escola</w:t>
            </w:r>
          </w:p>
        </w:tc>
      </w:tr>
    </w:tbl>
    <w:p w:rsidR="00AD38A7" w:rsidRDefault="00EE48CB" w:rsidP="00245F88">
      <w:pPr>
        <w:rPr>
          <w:rFonts w:cs="Arial"/>
        </w:rPr>
      </w:pPr>
      <w:r>
        <w:rPr>
          <w:rFonts w:cs="Arial"/>
        </w:rPr>
        <w:tab/>
      </w:r>
    </w:p>
    <w:p w:rsidR="00F24178" w:rsidRDefault="002D7529" w:rsidP="00245F88">
      <w:pPr>
        <w:rPr>
          <w:rFonts w:cs="Arial"/>
        </w:rPr>
      </w:pPr>
      <w:r>
        <w:rPr>
          <w:rFonts w:cs="Arial"/>
        </w:rPr>
        <w:tab/>
      </w:r>
      <w:r w:rsidRPr="00A63B88">
        <w:rPr>
          <w:rFonts w:cs="Arial"/>
        </w:rPr>
        <w:t>É de inteira responsabilidade do usuário a senha escolhida para usufruir dos recursos da rede</w:t>
      </w:r>
      <w:r w:rsidR="00950E3E">
        <w:rPr>
          <w:rFonts w:cs="Arial"/>
        </w:rPr>
        <w:t>.</w:t>
      </w:r>
      <w:r w:rsidRPr="00A63B88">
        <w:rPr>
          <w:rFonts w:cs="Arial"/>
        </w:rPr>
        <w:t xml:space="preserve"> </w:t>
      </w:r>
      <w:r w:rsidR="00950E3E">
        <w:rPr>
          <w:rFonts w:cs="Arial"/>
        </w:rPr>
        <w:t>P</w:t>
      </w:r>
      <w:r w:rsidRPr="00A63B88">
        <w:rPr>
          <w:rFonts w:cs="Arial"/>
        </w:rPr>
        <w:t>or questão de segurança</w:t>
      </w:r>
      <w:r>
        <w:rPr>
          <w:rFonts w:cs="Arial"/>
        </w:rPr>
        <w:t xml:space="preserve"> baseado na recomendação da RFC 1244,</w:t>
      </w:r>
      <w:r w:rsidRPr="00A63B88">
        <w:rPr>
          <w:rFonts w:cs="Arial"/>
        </w:rPr>
        <w:t xml:space="preserve"> a senha cadastrada deve ter no mínimo </w:t>
      </w:r>
      <w:proofErr w:type="gramStart"/>
      <w:r>
        <w:rPr>
          <w:rFonts w:cs="Arial"/>
        </w:rPr>
        <w:t>8</w:t>
      </w:r>
      <w:proofErr w:type="gramEnd"/>
      <w:r>
        <w:rPr>
          <w:rFonts w:cs="Arial"/>
        </w:rPr>
        <w:t xml:space="preserve"> (oito)</w:t>
      </w:r>
      <w:r w:rsidRPr="00A63B88">
        <w:rPr>
          <w:rFonts w:cs="Arial"/>
        </w:rPr>
        <w:t xml:space="preserve"> caracteres, entre caracteres especiais, numéricos, letras maiúsculas e minúsculas.</w:t>
      </w:r>
      <w:r>
        <w:rPr>
          <w:rFonts w:cs="Arial"/>
        </w:rPr>
        <w:t xml:space="preserve"> </w:t>
      </w:r>
      <w:r w:rsidRPr="00A63B88">
        <w:rPr>
          <w:rFonts w:cs="Arial"/>
        </w:rPr>
        <w:t xml:space="preserve">É de total responsabilidade do usuário qualquer ação que seja executada na máquina enquanto o mesmo estiver </w:t>
      </w:r>
      <w:r>
        <w:rPr>
          <w:rFonts w:cs="Arial"/>
        </w:rPr>
        <w:t>“</w:t>
      </w:r>
      <w:proofErr w:type="spellStart"/>
      <w:r w:rsidRPr="006C73BE">
        <w:rPr>
          <w:rFonts w:cs="Arial"/>
          <w:i/>
        </w:rPr>
        <w:t>logado</w:t>
      </w:r>
      <w:proofErr w:type="spellEnd"/>
      <w:r>
        <w:rPr>
          <w:rFonts w:cs="Arial"/>
        </w:rPr>
        <w:t>”</w:t>
      </w:r>
      <w:r w:rsidRPr="00A63B88">
        <w:rPr>
          <w:rFonts w:cs="Arial"/>
        </w:rPr>
        <w:t>, portanto, é recomendado que ao ausentar-se da máquina seja feito o</w:t>
      </w:r>
      <w:proofErr w:type="gramStart"/>
      <w:r w:rsidRPr="00A63B88">
        <w:rPr>
          <w:rFonts w:cs="Arial"/>
        </w:rPr>
        <w:t xml:space="preserve"> </w:t>
      </w:r>
      <w:r>
        <w:rPr>
          <w:rFonts w:cs="Arial"/>
        </w:rPr>
        <w:t xml:space="preserve"> </w:t>
      </w:r>
      <w:proofErr w:type="gramEnd"/>
      <w:r>
        <w:rPr>
          <w:rFonts w:cs="Arial"/>
        </w:rPr>
        <w:t xml:space="preserve">bloqueio da mesma </w:t>
      </w:r>
      <w:r w:rsidRPr="00A63B88">
        <w:rPr>
          <w:rFonts w:cs="Arial"/>
        </w:rPr>
        <w:t xml:space="preserve">ou o </w:t>
      </w:r>
      <w:r>
        <w:rPr>
          <w:rFonts w:cs="Arial"/>
        </w:rPr>
        <w:t>“</w:t>
      </w:r>
      <w:proofErr w:type="spellStart"/>
      <w:r w:rsidR="00A8636C">
        <w:rPr>
          <w:rFonts w:cs="Arial"/>
        </w:rPr>
        <w:t>L</w:t>
      </w:r>
      <w:r w:rsidRPr="00A63B88">
        <w:rPr>
          <w:rFonts w:cs="Arial"/>
        </w:rPr>
        <w:t>ogoff</w:t>
      </w:r>
      <w:proofErr w:type="spellEnd"/>
      <w:r>
        <w:rPr>
          <w:rFonts w:cs="Arial"/>
        </w:rPr>
        <w:t>”</w:t>
      </w:r>
      <w:r w:rsidRPr="00A63B88">
        <w:rPr>
          <w:rFonts w:cs="Arial"/>
        </w:rPr>
        <w:t xml:space="preserve"> no sistema operacional.</w:t>
      </w:r>
      <w:r>
        <w:rPr>
          <w:rFonts w:cs="Arial"/>
        </w:rPr>
        <w:t xml:space="preserve"> A proteção de tela automática é ativada após 5 minutos de inatividade da estação e a mesma é bloqueada, ao retornar às atividades, será exibida a tela de “</w:t>
      </w:r>
      <w:proofErr w:type="spellStart"/>
      <w:r>
        <w:rPr>
          <w:rFonts w:cs="Arial"/>
        </w:rPr>
        <w:t>logon</w:t>
      </w:r>
      <w:proofErr w:type="spellEnd"/>
      <w:r>
        <w:rPr>
          <w:rFonts w:cs="Arial"/>
        </w:rPr>
        <w:t>”.</w:t>
      </w:r>
    </w:p>
    <w:p w:rsidR="002D7529" w:rsidRDefault="002D7529" w:rsidP="00245F88">
      <w:pPr>
        <w:rPr>
          <w:rFonts w:cs="Arial"/>
        </w:rPr>
      </w:pPr>
    </w:p>
    <w:p w:rsidR="00F24178" w:rsidRDefault="002D7529" w:rsidP="00245F88">
      <w:r>
        <w:tab/>
      </w:r>
      <w:r w:rsidR="00F24178">
        <w:t xml:space="preserve">As senhas das redes wireless são alteradas no final de cada semestre. Usando o gerador de senha </w:t>
      </w:r>
      <w:proofErr w:type="spellStart"/>
      <w:proofErr w:type="gramStart"/>
      <w:r w:rsidR="00F24178" w:rsidRPr="00950E3E">
        <w:rPr>
          <w:i/>
        </w:rPr>
        <w:t>KeePassX</w:t>
      </w:r>
      <w:proofErr w:type="spellEnd"/>
      <w:proofErr w:type="gramEnd"/>
      <w:r w:rsidR="00F24178">
        <w:t>, para iniciar o próximo semestre, será usada:</w:t>
      </w:r>
    </w:p>
    <w:p w:rsidR="00F24178" w:rsidRDefault="00F24178" w:rsidP="001754AB">
      <w:pPr>
        <w:pStyle w:val="PargrafodaLista"/>
        <w:numPr>
          <w:ilvl w:val="0"/>
          <w:numId w:val="16"/>
        </w:numPr>
      </w:pPr>
      <w:r>
        <w:t xml:space="preserve">SSID </w:t>
      </w:r>
      <w:r w:rsidRPr="007D4159">
        <w:t>TORVALDSII</w:t>
      </w:r>
      <w:r>
        <w:t>: 1ir$%%</w:t>
      </w:r>
      <w:proofErr w:type="spellStart"/>
      <w:proofErr w:type="gramStart"/>
      <w:r>
        <w:t>lS</w:t>
      </w:r>
      <w:proofErr w:type="spellEnd"/>
      <w:proofErr w:type="gramEnd"/>
      <w:r>
        <w:t xml:space="preserve"> </w:t>
      </w:r>
    </w:p>
    <w:p w:rsidR="00F24178" w:rsidRDefault="00F24178" w:rsidP="001754AB">
      <w:pPr>
        <w:pStyle w:val="PargrafodaLista"/>
        <w:numPr>
          <w:ilvl w:val="0"/>
          <w:numId w:val="16"/>
        </w:numPr>
      </w:pPr>
      <w:proofErr w:type="gramStart"/>
      <w:r>
        <w:t>SSID VISITANTE: 5ZRD8}</w:t>
      </w:r>
      <w:proofErr w:type="gramEnd"/>
      <w:r>
        <w:t xml:space="preserve">vV </w:t>
      </w:r>
    </w:p>
    <w:p w:rsidR="00F24178" w:rsidRDefault="00F24178" w:rsidP="00245F88"/>
    <w:p w:rsidR="00F24178" w:rsidRPr="00A63B88" w:rsidRDefault="00F24178" w:rsidP="00245F88">
      <w:pPr>
        <w:rPr>
          <w:rFonts w:cs="Arial"/>
        </w:rPr>
      </w:pPr>
    </w:p>
    <w:p w:rsidR="00A63B88" w:rsidRDefault="00A63B88" w:rsidP="00245F88">
      <w:pPr>
        <w:rPr>
          <w:rFonts w:cs="Arial"/>
          <w:b/>
        </w:rPr>
      </w:pPr>
    </w:p>
    <w:p w:rsidR="00475814" w:rsidRPr="00475814" w:rsidRDefault="006E394A" w:rsidP="006E394A">
      <w:pPr>
        <w:pStyle w:val="Ttulo2"/>
      </w:pPr>
      <w:bookmarkStart w:id="503" w:name="_Ref357673105"/>
      <w:bookmarkStart w:id="504" w:name="_Toc358121274"/>
      <w:bookmarkStart w:id="505" w:name="_Toc358121819"/>
      <w:bookmarkStart w:id="506" w:name="_Toc358122364"/>
      <w:bookmarkStart w:id="507" w:name="_Toc358123454"/>
      <w:bookmarkStart w:id="508" w:name="_Toc358123999"/>
      <w:bookmarkStart w:id="509" w:name="_Toc358124544"/>
      <w:bookmarkStart w:id="510" w:name="_Toc358266355"/>
      <w:r>
        <w:lastRenderedPageBreak/>
        <w:t xml:space="preserve">5.3. </w:t>
      </w:r>
      <w:r w:rsidR="00C12BC5" w:rsidRPr="00C12BC5">
        <w:t>FIREWALL</w:t>
      </w:r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C12BC5">
        <w:rPr>
          <w:rFonts w:cs="Arial"/>
        </w:rPr>
        <w:tab/>
      </w:r>
      <w:r w:rsidR="00A63B88" w:rsidRPr="00A63B88">
        <w:rPr>
          <w:rFonts w:cs="Arial"/>
        </w:rPr>
        <w:t>A política adotada p</w:t>
      </w:r>
      <w:r w:rsidR="00111F47">
        <w:rPr>
          <w:rFonts w:cs="Arial"/>
        </w:rPr>
        <w:t xml:space="preserve">ara o Firewall é a </w:t>
      </w:r>
      <w:r w:rsidR="00111F47" w:rsidRPr="00950E3E">
        <w:rPr>
          <w:rFonts w:cs="Arial"/>
          <w:i/>
        </w:rPr>
        <w:t xml:space="preserve">Default </w:t>
      </w:r>
      <w:proofErr w:type="spellStart"/>
      <w:r w:rsidR="00111F47" w:rsidRPr="00950E3E">
        <w:rPr>
          <w:rFonts w:cs="Arial"/>
          <w:i/>
        </w:rPr>
        <w:t>Deny</w:t>
      </w:r>
      <w:proofErr w:type="spellEnd"/>
      <w:r w:rsidR="00111F47" w:rsidRPr="00950E3E">
        <w:rPr>
          <w:rFonts w:cs="Arial"/>
          <w:i/>
        </w:rPr>
        <w:t xml:space="preserve"> </w:t>
      </w:r>
      <w:proofErr w:type="spellStart"/>
      <w:r w:rsidR="00C161C3" w:rsidRPr="00950E3E">
        <w:rPr>
          <w:rFonts w:cs="Arial"/>
          <w:i/>
        </w:rPr>
        <w:t>D</w:t>
      </w:r>
      <w:r w:rsidR="00111F47" w:rsidRPr="00950E3E">
        <w:rPr>
          <w:rFonts w:cs="Arial"/>
          <w:i/>
        </w:rPr>
        <w:t>rop</w:t>
      </w:r>
      <w:proofErr w:type="spellEnd"/>
      <w:r w:rsidR="00C161C3">
        <w:rPr>
          <w:rFonts w:cs="Arial"/>
        </w:rPr>
        <w:t>,</w:t>
      </w:r>
      <w:r w:rsidR="00A63B88" w:rsidRPr="00A63B88">
        <w:rPr>
          <w:rFonts w:cs="Arial"/>
        </w:rPr>
        <w:t xml:space="preserve"> ou seja, </w:t>
      </w:r>
      <w:r>
        <w:rPr>
          <w:rFonts w:cs="Arial"/>
        </w:rPr>
        <w:t>o</w:t>
      </w:r>
      <w:r w:rsidR="009121BC">
        <w:rPr>
          <w:rFonts w:cs="Arial"/>
        </w:rPr>
        <w:t xml:space="preserve"> serviço</w:t>
      </w:r>
      <w:r>
        <w:rPr>
          <w:rFonts w:cs="Arial"/>
        </w:rPr>
        <w:t xml:space="preserve"> que não for especificado tem acesso negado.</w:t>
      </w:r>
    </w:p>
    <w:p w:rsidR="005310ED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 xml:space="preserve">Caso um </w:t>
      </w:r>
      <w:r w:rsidR="009121BC">
        <w:rPr>
          <w:rFonts w:cs="Arial"/>
        </w:rPr>
        <w:t xml:space="preserve">seja necessário </w:t>
      </w:r>
      <w:r w:rsidR="006E394A">
        <w:rPr>
          <w:rFonts w:cs="Arial"/>
        </w:rPr>
        <w:t>à</w:t>
      </w:r>
      <w:r w:rsidR="009121BC">
        <w:rPr>
          <w:rFonts w:cs="Arial"/>
        </w:rPr>
        <w:t xml:space="preserve"> liberação de algum serviço, deve ser solicitado ao administrador de rede, que realiza a tarefa.</w:t>
      </w:r>
    </w:p>
    <w:p w:rsidR="00EA3F01" w:rsidRDefault="00EA3F01" w:rsidP="00245F88">
      <w:pPr>
        <w:rPr>
          <w:rFonts w:cs="Arial"/>
        </w:rPr>
      </w:pPr>
    </w:p>
    <w:p w:rsidR="00B36541" w:rsidRDefault="006E394A" w:rsidP="006E394A">
      <w:pPr>
        <w:pStyle w:val="Ttulo2"/>
      </w:pPr>
      <w:bookmarkStart w:id="511" w:name="_Toc358266356"/>
      <w:r>
        <w:t>5.4.</w:t>
      </w:r>
      <w:r w:rsidR="00475814">
        <w:t xml:space="preserve"> </w:t>
      </w:r>
      <w:bookmarkStart w:id="512" w:name="_Toc358121275"/>
      <w:bookmarkStart w:id="513" w:name="_Toc358121820"/>
      <w:bookmarkStart w:id="514" w:name="_Toc358122365"/>
      <w:bookmarkStart w:id="515" w:name="_Toc358123455"/>
      <w:bookmarkStart w:id="516" w:name="_Toc358124000"/>
      <w:bookmarkStart w:id="517" w:name="_Toc358124545"/>
      <w:r w:rsidR="00B36541">
        <w:t>PROXY</w:t>
      </w:r>
      <w:bookmarkEnd w:id="511"/>
      <w:bookmarkEnd w:id="512"/>
      <w:bookmarkEnd w:id="513"/>
      <w:bookmarkEnd w:id="514"/>
      <w:bookmarkEnd w:id="515"/>
      <w:bookmarkEnd w:id="516"/>
      <w:bookmarkEnd w:id="517"/>
    </w:p>
    <w:p w:rsidR="00B36541" w:rsidRDefault="009121BC" w:rsidP="00245F88">
      <w:r>
        <w:tab/>
      </w:r>
      <w:r w:rsidR="00B36541" w:rsidRPr="00B36541">
        <w:t>O Proxy é configurado nas máquinas</w:t>
      </w:r>
      <w:r>
        <w:t xml:space="preserve"> dos alunos e a alteração desta </w:t>
      </w:r>
      <w:r w:rsidR="00B36541" w:rsidRPr="00B36541">
        <w:t xml:space="preserve">configuração é negada no </w:t>
      </w:r>
      <w:r w:rsidR="00B36541" w:rsidRPr="00950E3E">
        <w:rPr>
          <w:i/>
        </w:rPr>
        <w:t xml:space="preserve">Active </w:t>
      </w:r>
      <w:proofErr w:type="spellStart"/>
      <w:r w:rsidR="00B36541" w:rsidRPr="00950E3E">
        <w:rPr>
          <w:i/>
        </w:rPr>
        <w:t>Directory</w:t>
      </w:r>
      <w:proofErr w:type="spellEnd"/>
      <w:r w:rsidR="00B36541" w:rsidRPr="00B36541">
        <w:t xml:space="preserve"> para este grupo</w:t>
      </w:r>
      <w:r w:rsidR="00111F47">
        <w:t xml:space="preserve"> (alunos)</w:t>
      </w:r>
      <w:r w:rsidR="00B36541" w:rsidRPr="00B36541">
        <w:t>.</w:t>
      </w:r>
      <w:r w:rsidR="00B36541">
        <w:t xml:space="preserve"> </w:t>
      </w:r>
      <w:r w:rsidR="00B36541">
        <w:tab/>
      </w:r>
      <w:r>
        <w:t xml:space="preserve">Os professores e </w:t>
      </w:r>
      <w:r w:rsidR="00B36541" w:rsidRPr="00B36541">
        <w:t xml:space="preserve">setores administrativos da escola </w:t>
      </w:r>
      <w:r>
        <w:t>possuem navegação</w:t>
      </w:r>
      <w:r w:rsidR="00B36541" w:rsidRPr="00B36541">
        <w:t xml:space="preserve"> </w:t>
      </w:r>
      <w:r w:rsidR="00111F47">
        <w:t>com Proxy liberado.</w:t>
      </w:r>
    </w:p>
    <w:p w:rsidR="00B36541" w:rsidRPr="00A63B88" w:rsidRDefault="00B36541" w:rsidP="00245F88">
      <w:pPr>
        <w:ind w:left="720"/>
        <w:rPr>
          <w:rFonts w:cs="Arial"/>
        </w:rPr>
      </w:pPr>
    </w:p>
    <w:p w:rsidR="00A63B88" w:rsidRPr="001F09DB" w:rsidRDefault="006E394A" w:rsidP="006E394A">
      <w:pPr>
        <w:pStyle w:val="Ttulo2"/>
      </w:pPr>
      <w:bookmarkStart w:id="518" w:name="_Toc358121276"/>
      <w:bookmarkStart w:id="519" w:name="_Toc358121821"/>
      <w:bookmarkStart w:id="520" w:name="_Toc358122366"/>
      <w:bookmarkStart w:id="521" w:name="_Toc358123456"/>
      <w:bookmarkStart w:id="522" w:name="_Toc358124001"/>
      <w:bookmarkStart w:id="523" w:name="_Toc358124546"/>
      <w:bookmarkStart w:id="524" w:name="_Toc358266357"/>
      <w:r>
        <w:t xml:space="preserve">5.5. </w:t>
      </w:r>
      <w:r w:rsidR="001F09DB" w:rsidRPr="001F09DB">
        <w:t>SALA DE EQUIPAMENTOS</w:t>
      </w:r>
      <w:bookmarkEnd w:id="518"/>
      <w:bookmarkEnd w:id="519"/>
      <w:bookmarkEnd w:id="520"/>
      <w:bookmarkEnd w:id="521"/>
      <w:bookmarkEnd w:id="522"/>
      <w:bookmarkEnd w:id="523"/>
      <w:bookmarkEnd w:id="524"/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1F09DB">
        <w:rPr>
          <w:rFonts w:cs="Arial"/>
        </w:rPr>
        <w:tab/>
      </w:r>
      <w:r w:rsidR="00A63B88" w:rsidRPr="00A63B88">
        <w:rPr>
          <w:rFonts w:cs="Arial"/>
        </w:rPr>
        <w:t>Não é permitido o acesso de pessoas não autorizadas à sala de equipamentos.</w:t>
      </w:r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 xml:space="preserve">Caso seja necessária a entrada de um terceiro, a visita deve ser agendada e um funcionário de TI da escola deve acompanhar o mesmo durante sua permanência no local. </w:t>
      </w:r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 xml:space="preserve">Não é permitida a entrada portando equipamentos eletrônicos (tais como: celulares, notebooks, </w:t>
      </w:r>
      <w:proofErr w:type="spellStart"/>
      <w:r w:rsidR="00A63B88" w:rsidRPr="00A63B88">
        <w:rPr>
          <w:rFonts w:cs="Arial"/>
        </w:rPr>
        <w:t>pendrives</w:t>
      </w:r>
      <w:proofErr w:type="spellEnd"/>
      <w:r w:rsidR="00A63B88" w:rsidRPr="00A63B88">
        <w:rPr>
          <w:rFonts w:cs="Arial"/>
        </w:rPr>
        <w:t>, etc.) sem conhecimento e verificação do dispositivo pelo administrador de rede.</w:t>
      </w:r>
    </w:p>
    <w:p w:rsidR="001F09DB" w:rsidRPr="00A63B88" w:rsidRDefault="001F09DB" w:rsidP="00245F88">
      <w:pPr>
        <w:rPr>
          <w:rFonts w:cs="Arial"/>
          <w:b/>
        </w:rPr>
      </w:pPr>
    </w:p>
    <w:p w:rsidR="00A63B88" w:rsidRPr="001F09DB" w:rsidRDefault="006E394A" w:rsidP="006E394A">
      <w:pPr>
        <w:pStyle w:val="Ttulo2"/>
      </w:pPr>
      <w:bookmarkStart w:id="525" w:name="_Toc358121277"/>
      <w:bookmarkStart w:id="526" w:name="_Toc358121822"/>
      <w:bookmarkStart w:id="527" w:name="_Toc358122367"/>
      <w:bookmarkStart w:id="528" w:name="_Toc358123457"/>
      <w:bookmarkStart w:id="529" w:name="_Toc358124002"/>
      <w:bookmarkStart w:id="530" w:name="_Toc358124547"/>
      <w:bookmarkStart w:id="531" w:name="_Toc358266358"/>
      <w:r>
        <w:t xml:space="preserve">5.6. </w:t>
      </w:r>
      <w:r w:rsidR="001F09DB" w:rsidRPr="001F09DB">
        <w:t>USO DA INTERNET</w:t>
      </w:r>
      <w:bookmarkEnd w:id="525"/>
      <w:bookmarkEnd w:id="526"/>
      <w:bookmarkEnd w:id="527"/>
      <w:bookmarkEnd w:id="528"/>
      <w:bookmarkEnd w:id="529"/>
      <w:bookmarkEnd w:id="530"/>
      <w:bookmarkEnd w:id="531"/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>O uso da internet é exclusivamente para fins educacionais e administrativos da escola.</w:t>
      </w:r>
      <w:r w:rsidR="006E394A">
        <w:rPr>
          <w:rFonts w:cs="Arial"/>
        </w:rPr>
        <w:t xml:space="preserve"> </w:t>
      </w:r>
      <w:r>
        <w:rPr>
          <w:rFonts w:cs="Arial"/>
        </w:rPr>
        <w:tab/>
      </w:r>
      <w:r w:rsidR="00A63B88" w:rsidRPr="00A63B88">
        <w:rPr>
          <w:rFonts w:cs="Arial"/>
        </w:rPr>
        <w:t>Não é permitido acesso a redes sociais, sites de bate papo, jogos,</w:t>
      </w:r>
      <w:r>
        <w:rPr>
          <w:rFonts w:cs="Arial"/>
        </w:rPr>
        <w:t xml:space="preserve"> </w:t>
      </w:r>
      <w:r w:rsidR="00A63B88" w:rsidRPr="00A63B88">
        <w:rPr>
          <w:rFonts w:cs="Arial"/>
        </w:rPr>
        <w:t>filmes, downloads, pornografia ou qualquer outro tipo de entretenimento.</w:t>
      </w:r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 xml:space="preserve">O uso de softwares para downloads, uploads e mensagens instantâneas também está proibido nas dependências da escola, a menos que </w:t>
      </w:r>
      <w:r w:rsidR="006E394A" w:rsidRPr="00A63B88">
        <w:rPr>
          <w:rFonts w:cs="Arial"/>
        </w:rPr>
        <w:t>seja</w:t>
      </w:r>
      <w:r w:rsidR="00A63B88" w:rsidRPr="00A63B88">
        <w:rPr>
          <w:rFonts w:cs="Arial"/>
        </w:rPr>
        <w:t xml:space="preserve"> </w:t>
      </w:r>
      <w:r w:rsidR="006E394A" w:rsidRPr="00A63B88">
        <w:rPr>
          <w:rFonts w:cs="Arial"/>
        </w:rPr>
        <w:t>necessária</w:t>
      </w:r>
      <w:r w:rsidR="00A63B88" w:rsidRPr="00A63B88">
        <w:rPr>
          <w:rFonts w:cs="Arial"/>
        </w:rPr>
        <w:t xml:space="preserve"> </w:t>
      </w:r>
      <w:r w:rsidR="00A63B88" w:rsidRPr="00A63B88">
        <w:rPr>
          <w:rFonts w:cs="Arial"/>
        </w:rPr>
        <w:lastRenderedPageBreak/>
        <w:t>para a execução das tarefas propostas, neste caso, a liberação deverá ser solicitada ao administrador da rede.</w:t>
      </w:r>
    </w:p>
    <w:p w:rsidR="001F09DB" w:rsidRPr="00A63B88" w:rsidRDefault="001F09DB" w:rsidP="00245F88">
      <w:pPr>
        <w:rPr>
          <w:rFonts w:cs="Arial"/>
        </w:rPr>
      </w:pPr>
    </w:p>
    <w:p w:rsidR="00A63B88" w:rsidRPr="001F09DB" w:rsidRDefault="006E394A" w:rsidP="006E394A">
      <w:pPr>
        <w:pStyle w:val="Ttulo2"/>
      </w:pPr>
      <w:bookmarkStart w:id="532" w:name="_Toc358121278"/>
      <w:bookmarkStart w:id="533" w:name="_Toc358121823"/>
      <w:bookmarkStart w:id="534" w:name="_Toc358122368"/>
      <w:bookmarkStart w:id="535" w:name="_Toc358123458"/>
      <w:bookmarkStart w:id="536" w:name="_Toc358124003"/>
      <w:bookmarkStart w:id="537" w:name="_Toc358124548"/>
      <w:bookmarkStart w:id="538" w:name="_Toc358266359"/>
      <w:r>
        <w:t xml:space="preserve">5.7. </w:t>
      </w:r>
      <w:r w:rsidR="001F09DB" w:rsidRPr="001F09DB">
        <w:t>USO DOS COMPUTADORES</w:t>
      </w:r>
      <w:bookmarkEnd w:id="532"/>
      <w:bookmarkEnd w:id="533"/>
      <w:bookmarkEnd w:id="534"/>
      <w:bookmarkEnd w:id="535"/>
      <w:bookmarkEnd w:id="536"/>
      <w:bookmarkEnd w:id="537"/>
      <w:bookmarkEnd w:id="538"/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>É proibido o uso e instalação de softwares e/ou hardware sem autorização do administrador da rede</w:t>
      </w:r>
      <w:r w:rsidR="00B238FE">
        <w:rPr>
          <w:rFonts w:cs="Arial"/>
        </w:rPr>
        <w:t>.</w:t>
      </w:r>
      <w:r w:rsidR="00A63B88" w:rsidRPr="00A63B88">
        <w:rPr>
          <w:rFonts w:cs="Arial"/>
        </w:rPr>
        <w:t xml:space="preserve"> </w:t>
      </w:r>
      <w:r w:rsidR="00B238FE">
        <w:rPr>
          <w:rFonts w:cs="Arial"/>
        </w:rPr>
        <w:t>O</w:t>
      </w:r>
      <w:r w:rsidR="00A63B88" w:rsidRPr="00A63B88">
        <w:rPr>
          <w:rFonts w:cs="Arial"/>
        </w:rPr>
        <w:t>s aplicativos necessários para uso educacional e administrativo estão armazenados em uma pasta no servidor de arquivos, os alunos farão a instalação e execução dos programas em máquinas virtuais disponibilizadas para estudo.</w:t>
      </w:r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>Todo conteúdo gerado pela administração e diretoria que seja</w:t>
      </w:r>
      <w:r w:rsidR="001B6703">
        <w:rPr>
          <w:rFonts w:cs="Arial"/>
        </w:rPr>
        <w:t xml:space="preserve"> importante para a escola deve</w:t>
      </w:r>
      <w:r w:rsidR="00A63B88" w:rsidRPr="00A63B88">
        <w:rPr>
          <w:rFonts w:cs="Arial"/>
        </w:rPr>
        <w:t xml:space="preserve"> ser salvo em uma pasta na rede, onde existe um sistema para backup dos dados. </w:t>
      </w:r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>É proibido o armazenamento de dados pessoais, como músicas, fotos ou filmes nos computadores da escola.</w:t>
      </w:r>
    </w:p>
    <w:p w:rsidR="00EE48CB" w:rsidRDefault="00EE48CB" w:rsidP="00245F88">
      <w:pPr>
        <w:rPr>
          <w:rFonts w:cs="Arial"/>
          <w:b/>
        </w:rPr>
      </w:pPr>
    </w:p>
    <w:p w:rsidR="00EE48CB" w:rsidRDefault="006E394A" w:rsidP="006E394A">
      <w:pPr>
        <w:pStyle w:val="Ttulo2"/>
      </w:pPr>
      <w:bookmarkStart w:id="539" w:name="_Toc358121279"/>
      <w:bookmarkStart w:id="540" w:name="_Toc358121824"/>
      <w:bookmarkStart w:id="541" w:name="_Toc358122369"/>
      <w:bookmarkStart w:id="542" w:name="_Toc358123459"/>
      <w:bookmarkStart w:id="543" w:name="_Toc358124004"/>
      <w:bookmarkStart w:id="544" w:name="_Toc358124549"/>
      <w:bookmarkStart w:id="545" w:name="_Toc358266360"/>
      <w:r>
        <w:t xml:space="preserve">5.8. </w:t>
      </w:r>
      <w:r w:rsidR="001F09DB" w:rsidRPr="001F09DB">
        <w:t>E-MAIL</w:t>
      </w:r>
      <w:bookmarkEnd w:id="539"/>
      <w:bookmarkEnd w:id="540"/>
      <w:bookmarkEnd w:id="541"/>
      <w:bookmarkEnd w:id="542"/>
      <w:bookmarkEnd w:id="543"/>
      <w:bookmarkEnd w:id="544"/>
      <w:bookmarkEnd w:id="545"/>
    </w:p>
    <w:p w:rsidR="00EE48CB" w:rsidRPr="00A63B88" w:rsidRDefault="00EE48CB" w:rsidP="00245F88">
      <w:pPr>
        <w:rPr>
          <w:rFonts w:cs="Arial"/>
        </w:rPr>
      </w:pPr>
      <w:r w:rsidRPr="00C12BC5">
        <w:rPr>
          <w:rFonts w:cs="Arial"/>
        </w:rPr>
        <w:tab/>
      </w:r>
      <w:r w:rsidRPr="00C12BC5">
        <w:rPr>
          <w:rFonts w:cs="Arial"/>
        </w:rPr>
        <w:tab/>
      </w:r>
      <w:r w:rsidRPr="00C12BC5">
        <w:rPr>
          <w:rFonts w:cs="Arial"/>
        </w:rPr>
        <w:tab/>
      </w:r>
      <w:r w:rsidRPr="00A63B88">
        <w:rPr>
          <w:rFonts w:cs="Arial"/>
        </w:rPr>
        <w:t xml:space="preserve">Recomendamos que não sejam abertos </w:t>
      </w:r>
      <w:r w:rsidRPr="00C12BC5">
        <w:rPr>
          <w:rFonts w:cs="Arial"/>
        </w:rPr>
        <w:t xml:space="preserve">anexos de e-mails com </w:t>
      </w:r>
      <w:proofErr w:type="gramStart"/>
      <w:r w:rsidRPr="00C12BC5">
        <w:rPr>
          <w:rFonts w:cs="Arial"/>
        </w:rPr>
        <w:t xml:space="preserve">extensões </w:t>
      </w:r>
      <w:r w:rsidRPr="00A63B88">
        <w:rPr>
          <w:rFonts w:cs="Arial"/>
        </w:rPr>
        <w:t>.</w:t>
      </w:r>
      <w:proofErr w:type="spellStart"/>
      <w:proofErr w:type="gramEnd"/>
      <w:r w:rsidRPr="00A63B88">
        <w:rPr>
          <w:rFonts w:cs="Arial"/>
        </w:rPr>
        <w:t>bat</w:t>
      </w:r>
      <w:proofErr w:type="spellEnd"/>
      <w:r w:rsidRPr="00A63B88">
        <w:rPr>
          <w:rFonts w:cs="Arial"/>
        </w:rPr>
        <w:t>, .</w:t>
      </w:r>
      <w:proofErr w:type="spellStart"/>
      <w:r w:rsidRPr="00A63B88">
        <w:rPr>
          <w:rFonts w:cs="Arial"/>
        </w:rPr>
        <w:t>exe</w:t>
      </w:r>
      <w:proofErr w:type="spellEnd"/>
      <w:r w:rsidRPr="00A63B88">
        <w:rPr>
          <w:rFonts w:cs="Arial"/>
        </w:rPr>
        <w:t>, .</w:t>
      </w:r>
      <w:proofErr w:type="spellStart"/>
      <w:r w:rsidRPr="00A63B88">
        <w:rPr>
          <w:rFonts w:cs="Arial"/>
        </w:rPr>
        <w:t>src</w:t>
      </w:r>
      <w:proofErr w:type="spellEnd"/>
      <w:r w:rsidRPr="00A63B88">
        <w:rPr>
          <w:rFonts w:cs="Arial"/>
        </w:rPr>
        <w:t>, .</w:t>
      </w:r>
      <w:proofErr w:type="spellStart"/>
      <w:r w:rsidRPr="00A63B88">
        <w:rPr>
          <w:rFonts w:cs="Arial"/>
        </w:rPr>
        <w:t>ink</w:t>
      </w:r>
      <w:proofErr w:type="spellEnd"/>
      <w:r w:rsidRPr="00A63B88">
        <w:rPr>
          <w:rFonts w:cs="Arial"/>
        </w:rPr>
        <w:t xml:space="preserve"> caso não tenha certeza que o e-mail ve</w:t>
      </w:r>
      <w:r w:rsidR="00B238FE">
        <w:rPr>
          <w:rFonts w:cs="Arial"/>
        </w:rPr>
        <w:t>nha</w:t>
      </w:r>
      <w:r w:rsidRPr="00A63B88">
        <w:rPr>
          <w:rFonts w:cs="Arial"/>
        </w:rPr>
        <w:t xml:space="preserve"> de uma fonte confiável.</w:t>
      </w:r>
      <w:r w:rsidR="00C12BC5">
        <w:rPr>
          <w:rFonts w:cs="Arial"/>
        </w:rPr>
        <w:t xml:space="preserve"> </w:t>
      </w:r>
      <w:r w:rsidR="00C12BC5" w:rsidRPr="00C12BC5">
        <w:rPr>
          <w:rFonts w:cs="Arial"/>
        </w:rPr>
        <w:t>Não é permitido fazer</w:t>
      </w:r>
      <w:r w:rsidRPr="00A63B88">
        <w:rPr>
          <w:rFonts w:cs="Arial"/>
        </w:rPr>
        <w:t xml:space="preserve"> o uso do serviço de e-mail da escola para tratar assuntos pessoais.</w:t>
      </w:r>
    </w:p>
    <w:p w:rsidR="00EE48CB" w:rsidRDefault="00EE48CB" w:rsidP="00245F88">
      <w:pPr>
        <w:pStyle w:val="Default"/>
      </w:pPr>
    </w:p>
    <w:p w:rsidR="001F09DB" w:rsidRDefault="001F09DB" w:rsidP="00245F88">
      <w:pPr>
        <w:pStyle w:val="Default"/>
      </w:pPr>
    </w:p>
    <w:p w:rsidR="00EE48CB" w:rsidRPr="001F09DB" w:rsidRDefault="006E394A" w:rsidP="006E394A">
      <w:pPr>
        <w:pStyle w:val="Ttulo2"/>
      </w:pPr>
      <w:bookmarkStart w:id="546" w:name="_Toc358121280"/>
      <w:bookmarkStart w:id="547" w:name="_Toc358121825"/>
      <w:bookmarkStart w:id="548" w:name="_Toc358122370"/>
      <w:bookmarkStart w:id="549" w:name="_Toc358123460"/>
      <w:bookmarkStart w:id="550" w:name="_Toc358124005"/>
      <w:bookmarkStart w:id="551" w:name="_Toc358124550"/>
      <w:bookmarkStart w:id="552" w:name="_Toc358266361"/>
      <w:r>
        <w:t xml:space="preserve">5.9. </w:t>
      </w:r>
      <w:r w:rsidR="001F09DB" w:rsidRPr="001F09DB">
        <w:t>ANTIVÍRUS</w:t>
      </w:r>
      <w:bookmarkEnd w:id="546"/>
      <w:bookmarkEnd w:id="547"/>
      <w:bookmarkEnd w:id="548"/>
      <w:bookmarkEnd w:id="549"/>
      <w:bookmarkEnd w:id="550"/>
      <w:bookmarkEnd w:id="551"/>
      <w:bookmarkEnd w:id="552"/>
      <w:r w:rsidR="001F09DB" w:rsidRPr="001F09DB">
        <w:t xml:space="preserve"> </w:t>
      </w:r>
    </w:p>
    <w:p w:rsidR="00EE48CB" w:rsidRDefault="00C12BC5" w:rsidP="00245F88">
      <w:pPr>
        <w:tabs>
          <w:tab w:val="clear" w:pos="851"/>
          <w:tab w:val="left" w:pos="709"/>
        </w:tabs>
        <w:rPr>
          <w:rFonts w:cs="Arial"/>
        </w:rPr>
      </w:pPr>
      <w:r>
        <w:rPr>
          <w:rFonts w:cs="Arial"/>
        </w:rPr>
        <w:tab/>
      </w:r>
      <w:r w:rsidR="009E30B3">
        <w:rPr>
          <w:rFonts w:cs="Arial"/>
        </w:rPr>
        <w:t xml:space="preserve">O antivírus é </w:t>
      </w:r>
      <w:r w:rsidR="00EE48CB" w:rsidRPr="00A63B88">
        <w:rPr>
          <w:rFonts w:cs="Arial"/>
        </w:rPr>
        <w:t xml:space="preserve">mantido atualizado. </w:t>
      </w:r>
      <w:r w:rsidR="00C161C3">
        <w:rPr>
          <w:rFonts w:cs="Arial"/>
        </w:rPr>
        <w:t>O administrador da rede</w:t>
      </w:r>
      <w:r w:rsidR="00EE48CB" w:rsidRPr="00A63B88">
        <w:rPr>
          <w:rFonts w:cs="Arial"/>
        </w:rPr>
        <w:t xml:space="preserve"> se encarrega dessa função, entretanto, caso perceba </w:t>
      </w:r>
      <w:r w:rsidR="009E30B3">
        <w:rPr>
          <w:rFonts w:cs="Arial"/>
        </w:rPr>
        <w:t>alguma anomalia, o usuário deve</w:t>
      </w:r>
      <w:r w:rsidR="00EE48CB" w:rsidRPr="00A63B88">
        <w:rPr>
          <w:rFonts w:cs="Arial"/>
        </w:rPr>
        <w:t xml:space="preserve"> entrar em contato com a equipe técnica para que o problema possa ser corrigido.</w:t>
      </w:r>
    </w:p>
    <w:p w:rsidR="00EE48CB" w:rsidRPr="001F09DB" w:rsidRDefault="006E394A" w:rsidP="006E394A">
      <w:pPr>
        <w:pStyle w:val="Ttulo2"/>
      </w:pPr>
      <w:bookmarkStart w:id="553" w:name="_Toc358121281"/>
      <w:bookmarkStart w:id="554" w:name="_Toc358121826"/>
      <w:bookmarkStart w:id="555" w:name="_Toc358122371"/>
      <w:bookmarkStart w:id="556" w:name="_Toc358123461"/>
      <w:bookmarkStart w:id="557" w:name="_Toc358124006"/>
      <w:bookmarkStart w:id="558" w:name="_Toc358124551"/>
      <w:bookmarkStart w:id="559" w:name="_Toc358266362"/>
      <w:r>
        <w:lastRenderedPageBreak/>
        <w:t xml:space="preserve">5.10. </w:t>
      </w:r>
      <w:r w:rsidR="001F09DB" w:rsidRPr="001F09DB">
        <w:t>PLANO DE RECUPERAÇÃO DE DESASTRES (PRD)</w:t>
      </w:r>
      <w:bookmarkEnd w:id="553"/>
      <w:bookmarkEnd w:id="554"/>
      <w:bookmarkEnd w:id="555"/>
      <w:bookmarkEnd w:id="556"/>
      <w:bookmarkEnd w:id="557"/>
      <w:bookmarkEnd w:id="558"/>
      <w:bookmarkEnd w:id="559"/>
    </w:p>
    <w:p w:rsidR="00EE48CB" w:rsidRPr="00A63B88" w:rsidRDefault="00C12BC5" w:rsidP="00245F88">
      <w:pPr>
        <w:rPr>
          <w:rFonts w:cs="Arial"/>
          <w:bCs/>
        </w:rPr>
      </w:pPr>
      <w:r>
        <w:rPr>
          <w:rFonts w:cs="Arial"/>
          <w:bCs/>
        </w:rPr>
        <w:tab/>
      </w:r>
      <w:r w:rsidR="00EE48CB" w:rsidRPr="00A63B88">
        <w:rPr>
          <w:rFonts w:cs="Arial"/>
          <w:bCs/>
        </w:rPr>
        <w:t>Por questão de segurança, temos um servidor backup</w:t>
      </w:r>
      <w:r w:rsidR="009232AC">
        <w:rPr>
          <w:rFonts w:cs="Arial"/>
          <w:bCs/>
        </w:rPr>
        <w:t xml:space="preserve"> em nossa empresa que será disponibilizado para a escola c</w:t>
      </w:r>
      <w:r w:rsidR="00EE48CB" w:rsidRPr="00A63B88">
        <w:rPr>
          <w:rFonts w:cs="Arial"/>
          <w:bCs/>
        </w:rPr>
        <w:t>aso algum dos servidores</w:t>
      </w:r>
      <w:r w:rsidR="004137BF">
        <w:rPr>
          <w:rFonts w:cs="Arial"/>
          <w:bCs/>
        </w:rPr>
        <w:t xml:space="preserve"> ou o firewall</w:t>
      </w:r>
      <w:r w:rsidR="00EE48CB" w:rsidRPr="00A63B88">
        <w:rPr>
          <w:rFonts w:cs="Arial"/>
          <w:bCs/>
        </w:rPr>
        <w:t xml:space="preserve"> </w:t>
      </w:r>
      <w:r w:rsidR="009E30B3" w:rsidRPr="00A63B88">
        <w:rPr>
          <w:rFonts w:cs="Arial"/>
          <w:bCs/>
        </w:rPr>
        <w:t>tenha</w:t>
      </w:r>
      <w:r w:rsidR="00EE48CB" w:rsidRPr="00A63B88">
        <w:rPr>
          <w:rFonts w:cs="Arial"/>
          <w:bCs/>
        </w:rPr>
        <w:t xml:space="preserve"> algum problema físico, as configurações</w:t>
      </w:r>
      <w:r w:rsidR="000E7A64">
        <w:rPr>
          <w:rFonts w:cs="Arial"/>
          <w:bCs/>
        </w:rPr>
        <w:t xml:space="preserve"> </w:t>
      </w:r>
      <w:r w:rsidR="009E30B3">
        <w:rPr>
          <w:rFonts w:cs="Arial"/>
          <w:bCs/>
        </w:rPr>
        <w:t>são</w:t>
      </w:r>
      <w:r w:rsidR="00EE48CB" w:rsidRPr="00A63B88">
        <w:rPr>
          <w:rFonts w:cs="Arial"/>
          <w:bCs/>
        </w:rPr>
        <w:t xml:space="preserve"> restauradas do backup e instaladas na máquina reserva, que ficará no ar até que o outro servidor seja substituído.</w:t>
      </w:r>
    </w:p>
    <w:p w:rsidR="00EE48CB" w:rsidRDefault="00EE48CB" w:rsidP="00245F88">
      <w:pPr>
        <w:rPr>
          <w:rFonts w:cs="Arial"/>
          <w:b/>
        </w:rPr>
      </w:pPr>
    </w:p>
    <w:p w:rsidR="00EE48CB" w:rsidRPr="001F09DB" w:rsidRDefault="009232AC" w:rsidP="009232AC">
      <w:pPr>
        <w:pStyle w:val="Ttulo2"/>
      </w:pPr>
      <w:bookmarkStart w:id="560" w:name="_Toc358121282"/>
      <w:bookmarkStart w:id="561" w:name="_Toc358121827"/>
      <w:bookmarkStart w:id="562" w:name="_Toc358122372"/>
      <w:bookmarkStart w:id="563" w:name="_Toc358123462"/>
      <w:bookmarkStart w:id="564" w:name="_Toc358124007"/>
      <w:bookmarkStart w:id="565" w:name="_Toc358124552"/>
      <w:bookmarkStart w:id="566" w:name="_Ref358251476"/>
      <w:bookmarkStart w:id="567" w:name="_Ref358251946"/>
      <w:bookmarkStart w:id="568" w:name="_Toc358266363"/>
      <w:r>
        <w:t xml:space="preserve">5.11. </w:t>
      </w:r>
      <w:r w:rsidR="00A63B88" w:rsidRPr="001F09DB">
        <w:t>GPO</w:t>
      </w:r>
      <w:r w:rsidR="00EE48CB" w:rsidRPr="001F09DB">
        <w:t>s</w:t>
      </w:r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:rsidR="00987BB6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 xml:space="preserve">O controle de acesso dos usuários aos serviços da rede </w:t>
      </w:r>
      <w:r w:rsidRPr="00A63B88">
        <w:rPr>
          <w:rFonts w:cs="Arial"/>
        </w:rPr>
        <w:t>é definido</w:t>
      </w:r>
      <w:r w:rsidR="00A63B88" w:rsidRPr="00A63B88">
        <w:rPr>
          <w:rFonts w:cs="Arial"/>
        </w:rPr>
        <w:t xml:space="preserve"> por políticas em Unidades Organizacionais, onde </w:t>
      </w:r>
      <w:r w:rsidRPr="00A63B88">
        <w:rPr>
          <w:rFonts w:cs="Arial"/>
        </w:rPr>
        <w:t>são</w:t>
      </w:r>
      <w:r w:rsidR="00A63B88" w:rsidRPr="00A63B88">
        <w:rPr>
          <w:rFonts w:cs="Arial"/>
        </w:rPr>
        <w:t xml:space="preserve"> definido</w:t>
      </w:r>
      <w:r>
        <w:rPr>
          <w:rFonts w:cs="Arial"/>
        </w:rPr>
        <w:t>s</w:t>
      </w:r>
      <w:r w:rsidR="00A63B88" w:rsidRPr="00A63B88">
        <w:rPr>
          <w:rFonts w:cs="Arial"/>
        </w:rPr>
        <w:t xml:space="preserve"> quai</w:t>
      </w:r>
      <w:r w:rsidR="00987BB6">
        <w:rPr>
          <w:rFonts w:cs="Arial"/>
        </w:rPr>
        <w:t>s diretórios os usuários podem</w:t>
      </w:r>
      <w:r w:rsidR="00A63B88" w:rsidRPr="00A63B88">
        <w:rPr>
          <w:rFonts w:cs="Arial"/>
        </w:rPr>
        <w:t xml:space="preserve"> acessar.</w:t>
      </w:r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A63B88" w:rsidRPr="00A63B88">
        <w:rPr>
          <w:rFonts w:cs="Arial"/>
        </w:rPr>
        <w:t>Por padrão, cada grupo</w:t>
      </w:r>
      <w:r w:rsidR="009232AC">
        <w:rPr>
          <w:rFonts w:cs="Arial"/>
        </w:rPr>
        <w:t xml:space="preserve"> (conforme </w:t>
      </w:r>
      <w:r w:rsidR="001269A1">
        <w:rPr>
          <w:rFonts w:cs="Arial"/>
        </w:rPr>
        <w:fldChar w:fldCharType="begin"/>
      </w:r>
      <w:r w:rsidR="009232AC">
        <w:rPr>
          <w:rFonts w:cs="Arial"/>
        </w:rPr>
        <w:instrText xml:space="preserve"> REF _Ref358252589 \h </w:instrText>
      </w:r>
      <w:r w:rsidR="001269A1">
        <w:rPr>
          <w:rFonts w:cs="Arial"/>
        </w:rPr>
      </w:r>
      <w:r w:rsidR="001269A1">
        <w:rPr>
          <w:rFonts w:cs="Arial"/>
        </w:rPr>
        <w:fldChar w:fldCharType="separate"/>
      </w:r>
      <w:r w:rsidR="00EC30B4" w:rsidRPr="00866882">
        <w:t xml:space="preserve">Tabela </w:t>
      </w:r>
      <w:r w:rsidR="00EC30B4">
        <w:rPr>
          <w:noProof/>
        </w:rPr>
        <w:t>13</w:t>
      </w:r>
      <w:r w:rsidR="00EC30B4" w:rsidRPr="00866882">
        <w:t xml:space="preserve"> - </w:t>
      </w:r>
      <w:r w:rsidR="00EC30B4">
        <w:t>GRUPOS</w:t>
      </w:r>
      <w:r w:rsidR="001269A1">
        <w:rPr>
          <w:rFonts w:cs="Arial"/>
        </w:rPr>
        <w:fldChar w:fldCharType="end"/>
      </w:r>
      <w:r w:rsidR="009232AC">
        <w:rPr>
          <w:rFonts w:cs="Arial"/>
        </w:rPr>
        <w:t>)</w:t>
      </w:r>
      <w:r w:rsidR="00A63B88" w:rsidRPr="00A63B88">
        <w:rPr>
          <w:rFonts w:cs="Arial"/>
        </w:rPr>
        <w:t xml:space="preserve"> tem acesso à pasta de seu departamento como somente leitura e execução, e nas pastas pessoais de seu usuário tem permissão de leitura, execução e gravação. </w:t>
      </w:r>
    </w:p>
    <w:p w:rsidR="00A63B88" w:rsidRPr="00A63B88" w:rsidRDefault="00EE48CB" w:rsidP="00245F88">
      <w:pPr>
        <w:rPr>
          <w:rFonts w:cs="Arial"/>
        </w:rPr>
      </w:pPr>
      <w:r>
        <w:rPr>
          <w:rFonts w:cs="Arial"/>
        </w:rPr>
        <w:tab/>
      </w:r>
      <w:r w:rsidR="00B238FE">
        <w:rPr>
          <w:rFonts w:cs="Arial"/>
        </w:rPr>
        <w:t>Os g</w:t>
      </w:r>
      <w:r w:rsidR="00A63B88" w:rsidRPr="00A63B88">
        <w:rPr>
          <w:rFonts w:cs="Arial"/>
        </w:rPr>
        <w:t xml:space="preserve">rupos </w:t>
      </w:r>
      <w:r w:rsidR="00B238FE">
        <w:rPr>
          <w:rFonts w:cs="Arial"/>
        </w:rPr>
        <w:t>‘</w:t>
      </w:r>
      <w:r w:rsidR="00A63B88" w:rsidRPr="00A63B88">
        <w:rPr>
          <w:rFonts w:cs="Arial"/>
        </w:rPr>
        <w:t>Diretoria</w:t>
      </w:r>
      <w:r w:rsidR="00B238FE">
        <w:rPr>
          <w:rFonts w:cs="Arial"/>
        </w:rPr>
        <w:t>’</w:t>
      </w:r>
      <w:r w:rsidR="00A63B88" w:rsidRPr="00A63B88">
        <w:rPr>
          <w:rFonts w:cs="Arial"/>
        </w:rPr>
        <w:t xml:space="preserve"> e </w:t>
      </w:r>
      <w:r w:rsidR="00B238FE">
        <w:rPr>
          <w:rFonts w:cs="Arial"/>
        </w:rPr>
        <w:t>‘</w:t>
      </w:r>
      <w:r w:rsidR="00C161C3">
        <w:rPr>
          <w:rFonts w:cs="Arial"/>
        </w:rPr>
        <w:t>Administradores de Rede</w:t>
      </w:r>
      <w:r w:rsidR="00B238FE">
        <w:rPr>
          <w:rFonts w:cs="Arial"/>
        </w:rPr>
        <w:t>’</w:t>
      </w:r>
      <w:r w:rsidR="00A63B88" w:rsidRPr="00A63B88">
        <w:rPr>
          <w:rFonts w:cs="Arial"/>
        </w:rPr>
        <w:t xml:space="preserve"> tem acesso a todas as pastas com controle total.</w:t>
      </w:r>
      <w:r w:rsidR="008B7289">
        <w:rPr>
          <w:rFonts w:cs="Arial"/>
        </w:rPr>
        <w:t xml:space="preserve"> </w:t>
      </w:r>
      <w:r w:rsidR="00B238FE">
        <w:rPr>
          <w:rFonts w:cs="Arial"/>
        </w:rPr>
        <w:t>Os a</w:t>
      </w:r>
      <w:r w:rsidR="00A63B88" w:rsidRPr="00A63B88">
        <w:rPr>
          <w:rFonts w:cs="Arial"/>
        </w:rPr>
        <w:t>lunos tem acesso somente leitura e ex</w:t>
      </w:r>
      <w:r w:rsidR="008B7289">
        <w:rPr>
          <w:rFonts w:cs="Arial"/>
        </w:rPr>
        <w:t xml:space="preserve">ecução nas pastas </w:t>
      </w:r>
      <w:r w:rsidR="0072546D">
        <w:rPr>
          <w:rFonts w:cs="Arial"/>
        </w:rPr>
        <w:t>pré-definidas</w:t>
      </w:r>
      <w:r w:rsidR="008B7289">
        <w:rPr>
          <w:rFonts w:cs="Arial"/>
        </w:rPr>
        <w:t xml:space="preserve"> </w:t>
      </w:r>
      <w:r w:rsidR="00A63B88" w:rsidRPr="00A63B88">
        <w:rPr>
          <w:rFonts w:cs="Arial"/>
        </w:rPr>
        <w:t>para compartilhamento de materiais didáticos, não podem aces</w:t>
      </w:r>
      <w:r w:rsidR="00E32B0D">
        <w:rPr>
          <w:rFonts w:cs="Arial"/>
        </w:rPr>
        <w:t>sar nenhuma outra pasta da rede</w:t>
      </w:r>
      <w:r w:rsidR="00B36541">
        <w:rPr>
          <w:rFonts w:cs="Arial"/>
        </w:rPr>
        <w:t xml:space="preserve"> e </w:t>
      </w:r>
      <w:r w:rsidR="00E32B0D">
        <w:rPr>
          <w:rFonts w:cs="Arial"/>
        </w:rPr>
        <w:t xml:space="preserve">não tem permissão para acessar o </w:t>
      </w:r>
      <w:proofErr w:type="spellStart"/>
      <w:r w:rsidR="00E32B0D" w:rsidRPr="00B238FE">
        <w:rPr>
          <w:rFonts w:cs="Arial"/>
          <w:i/>
        </w:rPr>
        <w:t>prompt</w:t>
      </w:r>
      <w:proofErr w:type="spellEnd"/>
      <w:r w:rsidR="00E32B0D">
        <w:rPr>
          <w:rFonts w:cs="Arial"/>
        </w:rPr>
        <w:t xml:space="preserve"> de comando e painel de controle.</w:t>
      </w:r>
    </w:p>
    <w:p w:rsidR="00A63B88" w:rsidRPr="00A63B88" w:rsidRDefault="00A63B88" w:rsidP="00245F88">
      <w:pPr>
        <w:rPr>
          <w:rFonts w:cs="Arial"/>
        </w:rPr>
      </w:pPr>
    </w:p>
    <w:p w:rsidR="009232AC" w:rsidRDefault="009232AC" w:rsidP="009232AC">
      <w:pPr>
        <w:pStyle w:val="Ttulo1"/>
      </w:pPr>
      <w:bookmarkStart w:id="569" w:name="_Toc358266364"/>
      <w:r>
        <w:lastRenderedPageBreak/>
        <w:t>6. INFRAESTRUTURA</w:t>
      </w:r>
      <w:bookmarkEnd w:id="569"/>
    </w:p>
    <w:p w:rsidR="005D1970" w:rsidRPr="00477BAC" w:rsidRDefault="009232AC" w:rsidP="009232AC">
      <w:pPr>
        <w:pStyle w:val="Ttulo2"/>
      </w:pPr>
      <w:bookmarkStart w:id="570" w:name="_Toc358266365"/>
      <w:r>
        <w:t xml:space="preserve">6.1. </w:t>
      </w:r>
      <w:r w:rsidR="005D1970" w:rsidRPr="00477BAC">
        <w:t>Prevenção e Combate a Incêndio</w:t>
      </w:r>
      <w:bookmarkEnd w:id="570"/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</w:rPr>
        <w:tab/>
        <w:t>Em todo o complexo escolar são implan</w:t>
      </w:r>
      <w:r w:rsidR="00B238FE">
        <w:rPr>
          <w:rFonts w:cs="Arial"/>
        </w:rPr>
        <w:t>tados 57 extintores de Classe C.</w:t>
      </w:r>
      <w:r w:rsidRPr="00477BAC">
        <w:rPr>
          <w:rFonts w:cs="Arial"/>
        </w:rPr>
        <w:t xml:space="preserve"> </w:t>
      </w:r>
      <w:r w:rsidR="00B238FE">
        <w:rPr>
          <w:rFonts w:cs="Arial"/>
        </w:rPr>
        <w:t xml:space="preserve">Destes, </w:t>
      </w:r>
      <w:r w:rsidRPr="00477BAC">
        <w:rPr>
          <w:rFonts w:cs="Arial"/>
        </w:rPr>
        <w:t>11 estão localizados no piso superior e</w:t>
      </w:r>
      <w:r w:rsidR="00B238FE">
        <w:rPr>
          <w:rFonts w:cs="Arial"/>
        </w:rPr>
        <w:t xml:space="preserve"> 46 no piso inferior, sendo </w:t>
      </w:r>
      <w:r w:rsidRPr="00477BAC">
        <w:rPr>
          <w:rFonts w:cs="Arial"/>
        </w:rPr>
        <w:t>45 em</w:t>
      </w:r>
      <w:proofErr w:type="gramStart"/>
      <w:r w:rsidRPr="00477BAC">
        <w:rPr>
          <w:rFonts w:cs="Arial"/>
        </w:rPr>
        <w:t xml:space="preserve">  </w:t>
      </w:r>
      <w:proofErr w:type="gramEnd"/>
      <w:r w:rsidRPr="00477BAC">
        <w:rPr>
          <w:rFonts w:cs="Arial"/>
        </w:rPr>
        <w:t xml:space="preserve">suporte no chão na altura de 13 cm e </w:t>
      </w:r>
      <w:r w:rsidR="00B238FE">
        <w:rPr>
          <w:rFonts w:cs="Arial"/>
        </w:rPr>
        <w:t>1</w:t>
      </w:r>
      <w:r w:rsidRPr="00477BAC">
        <w:rPr>
          <w:rFonts w:cs="Arial"/>
        </w:rPr>
        <w:t xml:space="preserve"> está instalado na parede</w:t>
      </w:r>
      <w:r w:rsidR="00B238FE">
        <w:rPr>
          <w:rFonts w:cs="Arial"/>
        </w:rPr>
        <w:t>,</w:t>
      </w:r>
      <w:r w:rsidRPr="00477BAC">
        <w:rPr>
          <w:rFonts w:cs="Arial"/>
        </w:rPr>
        <w:t xml:space="preserve"> </w:t>
      </w:r>
      <w:r w:rsidR="009232AC">
        <w:rPr>
          <w:rFonts w:cs="Arial"/>
        </w:rPr>
        <w:t>n</w:t>
      </w:r>
      <w:r w:rsidRPr="00477BAC">
        <w:rPr>
          <w:rFonts w:cs="Arial"/>
        </w:rPr>
        <w:t>um suporte à 140 cm de altura do chão</w:t>
      </w:r>
      <w:r w:rsidR="009232AC">
        <w:rPr>
          <w:rFonts w:cs="Arial"/>
        </w:rPr>
        <w:t>,</w:t>
      </w:r>
      <w:r w:rsidRPr="00477BAC">
        <w:rPr>
          <w:rFonts w:cs="Arial"/>
        </w:rPr>
        <w:t xml:space="preserve"> na sala do diretor.</w:t>
      </w:r>
      <w:r w:rsidR="00B238FE">
        <w:rPr>
          <w:rFonts w:cs="Arial"/>
        </w:rPr>
        <w:t xml:space="preserve"> </w:t>
      </w:r>
      <w:r w:rsidRPr="00477BAC">
        <w:rPr>
          <w:rFonts w:cs="Arial"/>
        </w:rPr>
        <w:t xml:space="preserve">Nos corredores, os extintores estão </w:t>
      </w:r>
      <w:r w:rsidR="009232AC" w:rsidRPr="00477BAC">
        <w:rPr>
          <w:rFonts w:cs="Arial"/>
        </w:rPr>
        <w:t xml:space="preserve">no máximo 30m de </w:t>
      </w:r>
      <w:proofErr w:type="gramStart"/>
      <w:r w:rsidR="009232AC" w:rsidRPr="00477BAC">
        <w:rPr>
          <w:rFonts w:cs="Arial"/>
        </w:rPr>
        <w:t>distância um do outro, feitas</w:t>
      </w:r>
      <w:proofErr w:type="gramEnd"/>
      <w:r w:rsidRPr="00477BAC">
        <w:rPr>
          <w:rFonts w:cs="Arial"/>
        </w:rPr>
        <w:t xml:space="preserve"> o posicionamento de acordo com a norma de proteção contra incêndio NR23. </w:t>
      </w:r>
    </w:p>
    <w:p w:rsidR="005D1970" w:rsidRPr="009232AC" w:rsidRDefault="005D1970" w:rsidP="005D1970">
      <w:pPr>
        <w:rPr>
          <w:rFonts w:cs="Arial"/>
        </w:rPr>
      </w:pPr>
      <w:r w:rsidRPr="00477BAC">
        <w:rPr>
          <w:rFonts w:cs="Arial"/>
        </w:rPr>
        <w:tab/>
        <w:t xml:space="preserve">Estão instalados 67 detectores de incêndio, sendo 48 no piso inferior e 19 no piso superior, de acordo com a norma </w:t>
      </w:r>
      <w:r w:rsidRPr="009232AC">
        <w:rPr>
          <w:rFonts w:cs="Arial"/>
        </w:rPr>
        <w:t>NBR 17240:2010.</w:t>
      </w:r>
    </w:p>
    <w:p w:rsidR="005D1970" w:rsidRPr="00477BAC" w:rsidRDefault="005D1970" w:rsidP="005D1970">
      <w:pPr>
        <w:rPr>
          <w:rFonts w:cs="Arial"/>
        </w:rPr>
      </w:pPr>
    </w:p>
    <w:p w:rsidR="005D1970" w:rsidRPr="00477BAC" w:rsidRDefault="009232AC" w:rsidP="009232AC">
      <w:pPr>
        <w:pStyle w:val="Ttulo2"/>
      </w:pPr>
      <w:bookmarkStart w:id="571" w:name="_Toc358266366"/>
      <w:r>
        <w:t>6.2</w:t>
      </w:r>
      <w:r w:rsidR="00EF30B0">
        <w:t>.</w:t>
      </w:r>
      <w:r>
        <w:t xml:space="preserve"> </w:t>
      </w:r>
      <w:r w:rsidR="005D1970" w:rsidRPr="00477BAC">
        <w:t>Subsistemas</w:t>
      </w:r>
      <w:bookmarkEnd w:id="571"/>
    </w:p>
    <w:p w:rsidR="005D1970" w:rsidRPr="00477BAC" w:rsidRDefault="005D1970" w:rsidP="005D1970">
      <w:pPr>
        <w:rPr>
          <w:rFonts w:cs="Arial"/>
          <w:b/>
        </w:rPr>
      </w:pPr>
    </w:p>
    <w:p w:rsidR="005D1970" w:rsidRDefault="005D1970" w:rsidP="005D1970">
      <w:pPr>
        <w:rPr>
          <w:rFonts w:cs="Arial"/>
        </w:rPr>
      </w:pPr>
      <w:r w:rsidRPr="00477BAC">
        <w:rPr>
          <w:rFonts w:cs="Arial"/>
          <w:b/>
        </w:rPr>
        <w:t xml:space="preserve">EF – </w:t>
      </w:r>
      <w:r w:rsidRPr="00477BAC">
        <w:rPr>
          <w:rFonts w:cs="Arial"/>
        </w:rPr>
        <w:t>“</w:t>
      </w:r>
      <w:r w:rsidRPr="00477BAC">
        <w:rPr>
          <w:rFonts w:cs="Arial"/>
          <w:i/>
        </w:rPr>
        <w:t xml:space="preserve">Entrance </w:t>
      </w:r>
      <w:proofErr w:type="spellStart"/>
      <w:r w:rsidRPr="00477BAC">
        <w:rPr>
          <w:rFonts w:cs="Arial"/>
          <w:i/>
        </w:rPr>
        <w:t>Facility</w:t>
      </w:r>
      <w:proofErr w:type="spellEnd"/>
      <w:r w:rsidRPr="00477BAC">
        <w:rPr>
          <w:rFonts w:cs="Arial"/>
        </w:rPr>
        <w:t xml:space="preserve">” </w:t>
      </w:r>
      <w:r w:rsidR="00B238FE">
        <w:rPr>
          <w:rFonts w:cs="Arial"/>
        </w:rPr>
        <w:t>(</w:t>
      </w:r>
      <w:r>
        <w:rPr>
          <w:rFonts w:cs="Arial"/>
        </w:rPr>
        <w:t>Entrada de Serviços)</w:t>
      </w:r>
      <w:r w:rsidR="00B238FE">
        <w:rPr>
          <w:rFonts w:cs="Arial"/>
        </w:rPr>
        <w:t xml:space="preserve"> -</w:t>
      </w:r>
      <w:r>
        <w:rPr>
          <w:rFonts w:cs="Arial"/>
        </w:rPr>
        <w:t xml:space="preserve"> Local onde as concessionárias de telefonia e/ou internet passam os seus serviços</w:t>
      </w:r>
      <w:r w:rsidR="00CB1E2C">
        <w:rPr>
          <w:rFonts w:cs="Arial"/>
        </w:rPr>
        <w:t>. É</w:t>
      </w:r>
      <w:r>
        <w:rPr>
          <w:rFonts w:cs="Arial"/>
        </w:rPr>
        <w:t xml:space="preserve"> constituída por </w:t>
      </w:r>
      <w:r w:rsidRPr="00477BAC">
        <w:rPr>
          <w:rFonts w:cs="Arial"/>
        </w:rPr>
        <w:t xml:space="preserve">uma caixa padrão </w:t>
      </w:r>
      <w:r w:rsidR="00CB1E2C">
        <w:rPr>
          <w:rFonts w:cs="Arial"/>
        </w:rPr>
        <w:t>‘</w:t>
      </w:r>
      <w:r w:rsidRPr="00477BAC">
        <w:rPr>
          <w:rFonts w:cs="Arial"/>
        </w:rPr>
        <w:t>Telebrás</w:t>
      </w:r>
      <w:r w:rsidR="00CB1E2C">
        <w:rPr>
          <w:rFonts w:cs="Arial"/>
        </w:rPr>
        <w:t>’</w:t>
      </w:r>
      <w:r w:rsidRPr="00477BAC">
        <w:rPr>
          <w:rFonts w:cs="Arial"/>
        </w:rPr>
        <w:t xml:space="preserve"> do tipo </w:t>
      </w:r>
      <w:r w:rsidR="00CB1E2C">
        <w:rPr>
          <w:rFonts w:cs="Arial"/>
        </w:rPr>
        <w:t>‘</w:t>
      </w:r>
      <w:r w:rsidRPr="00477BAC">
        <w:rPr>
          <w:rFonts w:cs="Arial"/>
        </w:rPr>
        <w:t>sobrepor</w:t>
      </w:r>
      <w:r w:rsidR="00CB1E2C">
        <w:rPr>
          <w:rFonts w:cs="Arial"/>
        </w:rPr>
        <w:t>’</w:t>
      </w:r>
      <w:r w:rsidR="00B238FE">
        <w:rPr>
          <w:rFonts w:cs="Arial"/>
        </w:rPr>
        <w:t>,</w:t>
      </w:r>
      <w:r w:rsidRPr="00477BAC">
        <w:rPr>
          <w:rFonts w:cs="Arial"/>
        </w:rPr>
        <w:t xml:space="preserve"> fabricada em chapa de ferro com tratamento</w:t>
      </w:r>
      <w:r w:rsidR="00CB1E2C">
        <w:rPr>
          <w:rFonts w:cs="Arial"/>
        </w:rPr>
        <w:t xml:space="preserve"> anticorrosivo e acabamento em p</w:t>
      </w:r>
      <w:r w:rsidRPr="00477BAC">
        <w:rPr>
          <w:rFonts w:cs="Arial"/>
        </w:rPr>
        <w:t xml:space="preserve">intura </w:t>
      </w:r>
      <w:r w:rsidR="00CB1E2C">
        <w:rPr>
          <w:rFonts w:cs="Arial"/>
        </w:rPr>
        <w:t>e</w:t>
      </w:r>
      <w:r w:rsidRPr="00477BAC">
        <w:rPr>
          <w:rFonts w:cs="Arial"/>
        </w:rPr>
        <w:t xml:space="preserve">letrostática </w:t>
      </w:r>
      <w:proofErr w:type="gramStart"/>
      <w:r w:rsidRPr="00477BAC">
        <w:rPr>
          <w:rFonts w:cs="Arial"/>
        </w:rPr>
        <w:t>à</w:t>
      </w:r>
      <w:proofErr w:type="gramEnd"/>
      <w:r w:rsidRPr="00477BAC">
        <w:rPr>
          <w:rFonts w:cs="Arial"/>
        </w:rPr>
        <w:t xml:space="preserve"> pó na cor cinza, com medidas 80x80x12</w:t>
      </w:r>
      <w:r>
        <w:rPr>
          <w:rFonts w:cs="Arial"/>
        </w:rPr>
        <w:t>cm</w:t>
      </w:r>
      <w:r w:rsidRPr="00477BAC">
        <w:rPr>
          <w:rFonts w:cs="Arial"/>
        </w:rPr>
        <w:t>, contendo um fundo em madeira pintada com ti</w:t>
      </w:r>
      <w:r>
        <w:rPr>
          <w:rFonts w:cs="Arial"/>
        </w:rPr>
        <w:t xml:space="preserve">nta </w:t>
      </w:r>
      <w:proofErr w:type="spellStart"/>
      <w:r>
        <w:rPr>
          <w:rFonts w:cs="Arial"/>
        </w:rPr>
        <w:t>Anti-Chamas</w:t>
      </w:r>
      <w:proofErr w:type="spellEnd"/>
      <w:r>
        <w:rPr>
          <w:rFonts w:cs="Arial"/>
        </w:rPr>
        <w:t xml:space="preserve"> e </w:t>
      </w:r>
      <w:r w:rsidR="00CB1E2C">
        <w:rPr>
          <w:rFonts w:cs="Arial"/>
        </w:rPr>
        <w:t>neste</w:t>
      </w:r>
      <w:r>
        <w:rPr>
          <w:rFonts w:cs="Arial"/>
        </w:rPr>
        <w:t xml:space="preserve"> espaço teremos a TMGB</w:t>
      </w:r>
      <w:r w:rsidR="009232AC">
        <w:rPr>
          <w:rFonts w:cs="Arial"/>
        </w:rPr>
        <w:t xml:space="preserve">, </w:t>
      </w:r>
      <w:r>
        <w:rPr>
          <w:rFonts w:cs="Arial"/>
        </w:rPr>
        <w:t>haste de cobre que compõem o aterramento</w:t>
      </w:r>
      <w:r w:rsidR="00CB1E2C">
        <w:rPr>
          <w:rFonts w:cs="Arial"/>
        </w:rPr>
        <w:t xml:space="preserve"> </w:t>
      </w:r>
      <w:r>
        <w:rPr>
          <w:rFonts w:cs="Arial"/>
        </w:rPr>
        <w:t>(</w:t>
      </w:r>
      <w:r w:rsidR="00CB1E2C">
        <w:rPr>
          <w:rFonts w:cs="Arial"/>
        </w:rPr>
        <w:t>mais informações no item a</w:t>
      </w:r>
      <w:r>
        <w:rPr>
          <w:rFonts w:cs="Arial"/>
        </w:rPr>
        <w:t>terramento</w:t>
      </w:r>
      <w:r w:rsidR="00E86E8C">
        <w:rPr>
          <w:rFonts w:cs="Arial"/>
        </w:rPr>
        <w:t xml:space="preserve">, item </w:t>
      </w:r>
      <w:r w:rsidR="001269A1">
        <w:rPr>
          <w:rFonts w:cs="Arial"/>
        </w:rPr>
        <w:fldChar w:fldCharType="begin"/>
      </w:r>
      <w:r w:rsidR="00E86E8C">
        <w:rPr>
          <w:rFonts w:cs="Arial"/>
        </w:rPr>
        <w:instrText xml:space="preserve"> REF _Ref358253213 \h </w:instrText>
      </w:r>
      <w:r w:rsidR="001269A1">
        <w:rPr>
          <w:rFonts w:cs="Arial"/>
        </w:rPr>
      </w:r>
      <w:r w:rsidR="001269A1">
        <w:rPr>
          <w:rFonts w:cs="Arial"/>
        </w:rPr>
        <w:fldChar w:fldCharType="separate"/>
      </w:r>
      <w:r w:rsidR="00EC30B4" w:rsidRPr="00E86E8C">
        <w:t xml:space="preserve">6.4. </w:t>
      </w:r>
      <w:r w:rsidR="00EC30B4">
        <w:t>Aterramento</w:t>
      </w:r>
      <w:r w:rsidR="001269A1">
        <w:rPr>
          <w:rFonts w:cs="Arial"/>
        </w:rPr>
        <w:fldChar w:fldCharType="end"/>
      </w:r>
      <w:r>
        <w:rPr>
          <w:rFonts w:cs="Arial"/>
        </w:rPr>
        <w:t>)</w:t>
      </w:r>
    </w:p>
    <w:p w:rsidR="00CB1E2C" w:rsidRDefault="00CB1E2C" w:rsidP="005D1970">
      <w:pPr>
        <w:rPr>
          <w:rFonts w:cs="Arial"/>
        </w:rPr>
      </w:pPr>
    </w:p>
    <w:p w:rsidR="005D1970" w:rsidRDefault="00CB1E2C" w:rsidP="005D1970">
      <w:pPr>
        <w:rPr>
          <w:rFonts w:cs="Arial"/>
        </w:rPr>
      </w:pPr>
      <w:r>
        <w:rPr>
          <w:rFonts w:cs="Arial"/>
        </w:rPr>
        <w:t>Dentro da EF</w:t>
      </w:r>
      <w:r w:rsidR="005D1970">
        <w:rPr>
          <w:rFonts w:cs="Arial"/>
        </w:rPr>
        <w:t xml:space="preserve"> temos:</w:t>
      </w:r>
    </w:p>
    <w:p w:rsidR="005D1970" w:rsidRDefault="00CB1E2C" w:rsidP="005D1970">
      <w:pPr>
        <w:rPr>
          <w:rFonts w:cs="Arial"/>
        </w:rPr>
      </w:pPr>
      <w:r>
        <w:rPr>
          <w:rFonts w:cs="Arial"/>
        </w:rPr>
        <w:t xml:space="preserve">- </w:t>
      </w:r>
      <w:r w:rsidR="005D1970">
        <w:rPr>
          <w:rFonts w:cs="Arial"/>
        </w:rPr>
        <w:t xml:space="preserve">Dois </w:t>
      </w:r>
      <w:r>
        <w:rPr>
          <w:rFonts w:cs="Arial"/>
        </w:rPr>
        <w:t>‘</w:t>
      </w:r>
      <w:r w:rsidR="005D1970">
        <w:rPr>
          <w:rFonts w:cs="Arial"/>
        </w:rPr>
        <w:t>Blocos BER 10</w:t>
      </w:r>
      <w:r>
        <w:rPr>
          <w:rFonts w:cs="Arial"/>
        </w:rPr>
        <w:t>’:</w:t>
      </w:r>
      <w:r w:rsidR="005D1970">
        <w:rPr>
          <w:rFonts w:cs="Arial"/>
        </w:rPr>
        <w:t xml:space="preserve"> </w:t>
      </w:r>
      <w:r>
        <w:rPr>
          <w:rFonts w:cs="Arial"/>
        </w:rPr>
        <w:t>u</w:t>
      </w:r>
      <w:r w:rsidR="005D1970">
        <w:rPr>
          <w:rFonts w:cs="Arial"/>
        </w:rPr>
        <w:t xml:space="preserve">m designado para o corte </w:t>
      </w:r>
      <w:proofErr w:type="gramStart"/>
      <w:r w:rsidR="005D1970">
        <w:rPr>
          <w:rFonts w:cs="Arial"/>
        </w:rPr>
        <w:t>onde</w:t>
      </w:r>
      <w:proofErr w:type="gramEnd"/>
      <w:r w:rsidR="005D1970">
        <w:rPr>
          <w:rFonts w:cs="Arial"/>
        </w:rPr>
        <w:t xml:space="preserve"> chegará o serviço de telefonia</w:t>
      </w:r>
      <w:r>
        <w:rPr>
          <w:rFonts w:cs="Arial"/>
        </w:rPr>
        <w:t xml:space="preserve"> e o segundo ‘</w:t>
      </w:r>
      <w:r w:rsidR="005D1970">
        <w:rPr>
          <w:rFonts w:cs="Arial"/>
        </w:rPr>
        <w:t>Bloco BER 10</w:t>
      </w:r>
      <w:r>
        <w:rPr>
          <w:rFonts w:cs="Arial"/>
        </w:rPr>
        <w:t>’</w:t>
      </w:r>
      <w:r w:rsidR="009232AC">
        <w:rPr>
          <w:rFonts w:cs="Arial"/>
        </w:rPr>
        <w:t>,</w:t>
      </w:r>
      <w:r w:rsidR="005D1970">
        <w:rPr>
          <w:rFonts w:cs="Arial"/>
        </w:rPr>
        <w:t xml:space="preserve"> Conexão</w:t>
      </w:r>
      <w:r>
        <w:rPr>
          <w:rFonts w:cs="Arial"/>
        </w:rPr>
        <w:t>,</w:t>
      </w:r>
      <w:r w:rsidR="005D1970">
        <w:rPr>
          <w:rFonts w:cs="Arial"/>
        </w:rPr>
        <w:t xml:space="preserve"> </w:t>
      </w:r>
      <w:r>
        <w:rPr>
          <w:rFonts w:cs="Arial"/>
        </w:rPr>
        <w:t>usado para</w:t>
      </w:r>
      <w:r w:rsidR="005D1970">
        <w:rPr>
          <w:rFonts w:cs="Arial"/>
        </w:rPr>
        <w:t xml:space="preserve"> conecta</w:t>
      </w:r>
      <w:r>
        <w:rPr>
          <w:rFonts w:cs="Arial"/>
        </w:rPr>
        <w:t>r</w:t>
      </w:r>
      <w:r w:rsidR="005D1970">
        <w:rPr>
          <w:rFonts w:cs="Arial"/>
        </w:rPr>
        <w:t xml:space="preserve"> o cabo UTP de par metálico CAT6 CM para prover os serviços para o recinto adentro.</w:t>
      </w:r>
    </w:p>
    <w:p w:rsidR="005D1970" w:rsidRDefault="00CB1E2C" w:rsidP="005D1970">
      <w:pPr>
        <w:rPr>
          <w:rFonts w:cs="Arial"/>
        </w:rPr>
      </w:pPr>
      <w:r>
        <w:rPr>
          <w:rFonts w:cs="Arial"/>
        </w:rPr>
        <w:t xml:space="preserve">- </w:t>
      </w:r>
      <w:r w:rsidR="005D1970">
        <w:rPr>
          <w:rFonts w:cs="Arial"/>
        </w:rPr>
        <w:t xml:space="preserve">Anéis de sustentação para os cabos, Dutos de </w:t>
      </w:r>
      <w:proofErr w:type="gramStart"/>
      <w:r w:rsidR="005D1970">
        <w:rPr>
          <w:rFonts w:cs="Arial"/>
        </w:rPr>
        <w:t>2</w:t>
      </w:r>
      <w:proofErr w:type="gramEnd"/>
      <w:r w:rsidR="005D1970">
        <w:rPr>
          <w:rFonts w:cs="Arial"/>
        </w:rPr>
        <w:t>” para receber e passar o cabeamento dos serviços.</w:t>
      </w:r>
    </w:p>
    <w:p w:rsidR="005D1970" w:rsidRDefault="00CB1E2C" w:rsidP="005D1970">
      <w:pPr>
        <w:rPr>
          <w:rFonts w:cs="Arial"/>
        </w:rPr>
      </w:pPr>
      <w:r>
        <w:rPr>
          <w:rFonts w:cs="Arial"/>
        </w:rPr>
        <w:t xml:space="preserve">- </w:t>
      </w:r>
      <w:r w:rsidR="005D1970">
        <w:rPr>
          <w:rFonts w:cs="Arial"/>
        </w:rPr>
        <w:t>Bastidor que fixam os blocos BER 10 de Corte e Conexão.</w:t>
      </w:r>
    </w:p>
    <w:p w:rsidR="00CB1E2C" w:rsidRPr="00477BAC" w:rsidRDefault="00CB1E2C" w:rsidP="005D1970">
      <w:pPr>
        <w:rPr>
          <w:rFonts w:cs="Arial"/>
          <w:b/>
        </w:rPr>
      </w:pPr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  <w:b/>
        </w:rPr>
        <w:lastRenderedPageBreak/>
        <w:t xml:space="preserve">ER – </w:t>
      </w:r>
      <w:r w:rsidRPr="00477BAC">
        <w:rPr>
          <w:rFonts w:cs="Arial"/>
        </w:rPr>
        <w:t>A “</w:t>
      </w:r>
      <w:proofErr w:type="spellStart"/>
      <w:r w:rsidRPr="00477BAC">
        <w:rPr>
          <w:rFonts w:cs="Arial"/>
          <w:i/>
        </w:rPr>
        <w:t>Equipament</w:t>
      </w:r>
      <w:proofErr w:type="spellEnd"/>
      <w:r w:rsidRPr="00477BAC">
        <w:rPr>
          <w:rFonts w:cs="Arial"/>
          <w:i/>
        </w:rPr>
        <w:t xml:space="preserve"> </w:t>
      </w:r>
      <w:proofErr w:type="spellStart"/>
      <w:r w:rsidRPr="00477BAC">
        <w:rPr>
          <w:rFonts w:cs="Arial"/>
          <w:i/>
        </w:rPr>
        <w:t>Room</w:t>
      </w:r>
      <w:proofErr w:type="spellEnd"/>
      <w:r w:rsidRPr="00477BAC">
        <w:rPr>
          <w:rFonts w:cs="Arial"/>
        </w:rPr>
        <w:t xml:space="preserve">” </w:t>
      </w:r>
      <w:r>
        <w:rPr>
          <w:rFonts w:cs="Arial"/>
        </w:rPr>
        <w:t xml:space="preserve">ou Sala de Equipamentos </w:t>
      </w:r>
      <w:r w:rsidRPr="00477BAC">
        <w:rPr>
          <w:rFonts w:cs="Arial"/>
        </w:rPr>
        <w:t>é uma sala com área de 33m</w:t>
      </w:r>
      <w:proofErr w:type="gramStart"/>
      <w:r w:rsidRPr="00477BAC">
        <w:rPr>
          <w:rFonts w:cs="Arial"/>
        </w:rPr>
        <w:t>²</w:t>
      </w:r>
      <w:proofErr w:type="gramEnd"/>
      <w:r w:rsidRPr="00477BAC">
        <w:rPr>
          <w:rFonts w:cs="Arial"/>
        </w:rPr>
        <w:t xml:space="preserve"> prevendo a taxa de expansão de 30%.</w:t>
      </w:r>
    </w:p>
    <w:p w:rsidR="005D1970" w:rsidRDefault="005D1970" w:rsidP="005D1970">
      <w:pPr>
        <w:rPr>
          <w:rFonts w:cs="Arial"/>
        </w:rPr>
      </w:pPr>
      <w:r w:rsidRPr="00477BAC">
        <w:rPr>
          <w:rFonts w:cs="Arial"/>
        </w:rPr>
        <w:t>A ER foi construída conforme requerimentos contido</w:t>
      </w:r>
      <w:r>
        <w:rPr>
          <w:rFonts w:cs="Arial"/>
        </w:rPr>
        <w:t xml:space="preserve">s nas normas ANSI/EIA/TIA 569C, </w:t>
      </w:r>
      <w:r w:rsidRPr="00477BAC">
        <w:rPr>
          <w:rFonts w:cs="Arial"/>
        </w:rPr>
        <w:t>ISO/IEC 27002, NR23 E NBR 17240:2010</w:t>
      </w:r>
      <w:r>
        <w:rPr>
          <w:rFonts w:cs="Arial"/>
        </w:rPr>
        <w:t>.</w:t>
      </w:r>
    </w:p>
    <w:p w:rsidR="009232AC" w:rsidRDefault="009232AC" w:rsidP="005D1970">
      <w:pPr>
        <w:rPr>
          <w:rFonts w:cs="Arial"/>
        </w:rPr>
      </w:pPr>
    </w:p>
    <w:p w:rsidR="005D1970" w:rsidRPr="00477BAC" w:rsidRDefault="005D1970" w:rsidP="005D1970">
      <w:pPr>
        <w:rPr>
          <w:rFonts w:cs="Arial"/>
        </w:rPr>
      </w:pPr>
      <w:r>
        <w:rPr>
          <w:rFonts w:cs="Arial"/>
        </w:rPr>
        <w:t>A sala tem os itens conforme abaixo: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 xml:space="preserve">Rack aberto 44 U conforme </w:t>
      </w:r>
      <w:proofErr w:type="spellStart"/>
      <w:r w:rsidRPr="00477BAC">
        <w:rPr>
          <w:rFonts w:cs="Arial"/>
        </w:rPr>
        <w:t>Bayface</w:t>
      </w:r>
      <w:proofErr w:type="spellEnd"/>
      <w:r w:rsidRPr="00477BAC">
        <w:rPr>
          <w:rFonts w:cs="Arial"/>
        </w:rPr>
        <w:t xml:space="preserve"> </w:t>
      </w:r>
      <w:r w:rsidR="00451CFC">
        <w:rPr>
          <w:rFonts w:cs="Arial"/>
        </w:rPr>
        <w:t>ER no Anexo.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 xml:space="preserve">Rack aberto 44 U conforme </w:t>
      </w:r>
      <w:proofErr w:type="spellStart"/>
      <w:r w:rsidRPr="00477BAC">
        <w:rPr>
          <w:rFonts w:cs="Arial"/>
        </w:rPr>
        <w:t>Bayface</w:t>
      </w:r>
      <w:proofErr w:type="spellEnd"/>
      <w:r w:rsidR="00451CFC">
        <w:rPr>
          <w:rFonts w:cs="Arial"/>
        </w:rPr>
        <w:t xml:space="preserve"> ER no Anexo.</w:t>
      </w:r>
      <w:r w:rsidRPr="00477BAC">
        <w:rPr>
          <w:rFonts w:cs="Arial"/>
        </w:rPr>
        <w:t xml:space="preserve">  </w:t>
      </w:r>
    </w:p>
    <w:p w:rsidR="005D1970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 xml:space="preserve">Rack aberto </w:t>
      </w:r>
      <w:r w:rsidR="009232AC">
        <w:rPr>
          <w:rFonts w:cs="Arial"/>
        </w:rPr>
        <w:t>4</w:t>
      </w:r>
      <w:r w:rsidR="00451CFC">
        <w:rPr>
          <w:rFonts w:cs="Arial"/>
        </w:rPr>
        <w:t xml:space="preserve">4 U conforme </w:t>
      </w:r>
      <w:proofErr w:type="spellStart"/>
      <w:r w:rsidR="00451CFC">
        <w:rPr>
          <w:rFonts w:cs="Arial"/>
        </w:rPr>
        <w:t>Bayface</w:t>
      </w:r>
      <w:proofErr w:type="spellEnd"/>
      <w:r w:rsidR="00451CFC">
        <w:rPr>
          <w:rFonts w:cs="Arial"/>
        </w:rPr>
        <w:t xml:space="preserve"> ER no Anexo.</w:t>
      </w:r>
    </w:p>
    <w:p w:rsidR="005D1970" w:rsidRPr="006E2DA1" w:rsidRDefault="005D1970" w:rsidP="00E86E8C">
      <w:pPr>
        <w:pStyle w:val="PargrafodaLista"/>
        <w:ind w:left="426"/>
        <w:rPr>
          <w:rFonts w:cs="Arial"/>
        </w:rPr>
      </w:pPr>
      <w:r>
        <w:rPr>
          <w:rFonts w:cs="Arial"/>
        </w:rPr>
        <w:t xml:space="preserve">Sendo os </w:t>
      </w:r>
      <w:proofErr w:type="spellStart"/>
      <w:r>
        <w:rPr>
          <w:rFonts w:cs="Arial"/>
        </w:rPr>
        <w:t>Rack’s</w:t>
      </w:r>
      <w:proofErr w:type="spellEnd"/>
      <w:r>
        <w:rPr>
          <w:rFonts w:cs="Arial"/>
        </w:rPr>
        <w:t xml:space="preserve"> organizados e enfileirados de lado</w:t>
      </w:r>
      <w:r w:rsidR="00CB1E2C">
        <w:rPr>
          <w:rFonts w:cs="Arial"/>
        </w:rPr>
        <w:t>,</w:t>
      </w:r>
      <w:r>
        <w:rPr>
          <w:rFonts w:cs="Arial"/>
        </w:rPr>
        <w:t xml:space="preserve"> tendo espaço para se movimentar envolta deles de 1m e suporte para sustentar os cabos que passam entre eles.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>Luminárias</w:t>
      </w:r>
      <w:r w:rsidRPr="00477BAC">
        <w:rPr>
          <w:rFonts w:cs="Arial"/>
          <w:color w:val="000000"/>
          <w:shd w:val="clear" w:color="auto" w:fill="FFFFFF"/>
        </w:rPr>
        <w:t xml:space="preserve"> fluorescentes com índice de iluminação de 540 lux por m²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>TGB 50</w:t>
      </w:r>
      <w:r>
        <w:rPr>
          <w:rFonts w:cs="Arial"/>
        </w:rPr>
        <w:t xml:space="preserve"> </w:t>
      </w:r>
      <w:r w:rsidRPr="00477BAC">
        <w:rPr>
          <w:rFonts w:cs="Arial"/>
        </w:rPr>
        <w:t>mm de altura, comprimento de 200</w:t>
      </w:r>
      <w:r>
        <w:rPr>
          <w:rFonts w:cs="Arial"/>
        </w:rPr>
        <w:t xml:space="preserve"> </w:t>
      </w:r>
      <w:r w:rsidRPr="00477BAC">
        <w:rPr>
          <w:rFonts w:cs="Arial"/>
        </w:rPr>
        <w:t xml:space="preserve">mm e espessura de </w:t>
      </w:r>
      <w:proofErr w:type="gramStart"/>
      <w:r w:rsidRPr="00477BAC">
        <w:rPr>
          <w:rFonts w:cs="Arial"/>
        </w:rPr>
        <w:t>6</w:t>
      </w:r>
      <w:proofErr w:type="gramEnd"/>
      <w:r>
        <w:rPr>
          <w:rFonts w:cs="Arial"/>
        </w:rPr>
        <w:t xml:space="preserve"> </w:t>
      </w:r>
      <w:r w:rsidRPr="00477BAC">
        <w:rPr>
          <w:rFonts w:cs="Arial"/>
        </w:rPr>
        <w:t>mm conforme norma ANSI/EIA/TIA 607B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proofErr w:type="spellStart"/>
      <w:r w:rsidRPr="00477BAC">
        <w:rPr>
          <w:rFonts w:cs="Arial"/>
        </w:rPr>
        <w:t>Plywood</w:t>
      </w:r>
      <w:proofErr w:type="spellEnd"/>
      <w:r w:rsidRPr="00477BAC">
        <w:rPr>
          <w:rFonts w:cs="Arial"/>
        </w:rPr>
        <w:t xml:space="preserve"> de 1,21</w:t>
      </w:r>
      <w:r>
        <w:rPr>
          <w:rFonts w:cs="Arial"/>
        </w:rPr>
        <w:t xml:space="preserve"> </w:t>
      </w:r>
      <w:r w:rsidRPr="00477BAC">
        <w:rPr>
          <w:rFonts w:cs="Arial"/>
        </w:rPr>
        <w:t>m x 2,42</w:t>
      </w:r>
      <w:r>
        <w:rPr>
          <w:rFonts w:cs="Arial"/>
        </w:rPr>
        <w:t xml:space="preserve"> </w:t>
      </w:r>
      <w:r w:rsidRPr="00477BAC">
        <w:rPr>
          <w:rFonts w:cs="Arial"/>
        </w:rPr>
        <w:t>m fixado na parede conforme norma ANSI/EIA/TIA 569C</w:t>
      </w:r>
      <w:r>
        <w:rPr>
          <w:rFonts w:cs="Arial"/>
        </w:rPr>
        <w:t>.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 xml:space="preserve">PABX </w:t>
      </w:r>
      <w:proofErr w:type="gramStart"/>
      <w:r w:rsidRPr="00477BAC">
        <w:rPr>
          <w:rFonts w:cs="Arial"/>
        </w:rPr>
        <w:t>1</w:t>
      </w:r>
      <w:proofErr w:type="gramEnd"/>
      <w:r w:rsidRPr="00477BAC">
        <w:rPr>
          <w:rFonts w:cs="Arial"/>
        </w:rPr>
        <w:t xml:space="preserve"> E1</w:t>
      </w:r>
      <w:r>
        <w:rPr>
          <w:rFonts w:cs="Arial"/>
        </w:rPr>
        <w:t xml:space="preserve"> </w:t>
      </w:r>
    </w:p>
    <w:p w:rsidR="005D1970" w:rsidRPr="00477BAC" w:rsidRDefault="00CB1E2C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>
        <w:rPr>
          <w:rFonts w:cs="Arial"/>
        </w:rPr>
        <w:t>Aparelhos de ar</w:t>
      </w:r>
      <w:r w:rsidR="005D1970" w:rsidRPr="00477BAC">
        <w:rPr>
          <w:rFonts w:cs="Arial"/>
        </w:rPr>
        <w:t xml:space="preserve"> condicionado modelo Split com refrigeração de 18000BTU cada, totalizando 36000BTUS, conforme norma ANSI/EIA/TIA 569C.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uppressAutoHyphens/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 xml:space="preserve">Motor do </w:t>
      </w:r>
      <w:r w:rsidR="00CB1E2C">
        <w:rPr>
          <w:rFonts w:cs="Arial"/>
        </w:rPr>
        <w:t xml:space="preserve">aparelho do </w:t>
      </w:r>
      <w:r w:rsidRPr="00477BAC">
        <w:rPr>
          <w:rFonts w:cs="Arial"/>
        </w:rPr>
        <w:t>ar condicionado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>Câmera de segurança instalada conforme norma ISO/IEC 27002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proofErr w:type="spellStart"/>
      <w:r w:rsidRPr="00477BAC">
        <w:rPr>
          <w:rFonts w:cs="Arial"/>
        </w:rPr>
        <w:t>Shaft</w:t>
      </w:r>
      <w:proofErr w:type="spellEnd"/>
      <w:r w:rsidRPr="00477BAC">
        <w:rPr>
          <w:rFonts w:cs="Arial"/>
        </w:rPr>
        <w:t xml:space="preserve"> com espuma corta-fogo, conforme norma ANSI/EIA/TIA 569C.</w:t>
      </w:r>
    </w:p>
    <w:p w:rsidR="005D1970" w:rsidRPr="00477BAC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 xml:space="preserve">Extintor C02 </w:t>
      </w:r>
      <w:r w:rsidR="00CB1E2C">
        <w:rPr>
          <w:rFonts w:cs="Arial"/>
        </w:rPr>
        <w:t xml:space="preserve">de </w:t>
      </w:r>
      <w:proofErr w:type="gramStart"/>
      <w:r w:rsidRPr="00477BAC">
        <w:rPr>
          <w:rFonts w:cs="Arial"/>
        </w:rPr>
        <w:t>6kg</w:t>
      </w:r>
      <w:proofErr w:type="gramEnd"/>
      <w:r w:rsidRPr="00477BAC">
        <w:rPr>
          <w:rFonts w:cs="Arial"/>
        </w:rPr>
        <w:t xml:space="preserve"> em um suporte a 20cm no chão, conforme norma NR23</w:t>
      </w:r>
    </w:p>
    <w:p w:rsidR="005D1970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477BAC">
        <w:rPr>
          <w:rFonts w:cs="Arial"/>
        </w:rPr>
        <w:t>Fechadura com leitor biométrico, segurança física</w:t>
      </w:r>
      <w:r>
        <w:rPr>
          <w:rFonts w:cs="Arial"/>
        </w:rPr>
        <w:t>, conforme norma ISSO/IEC 27002.</w:t>
      </w:r>
    </w:p>
    <w:p w:rsidR="005D1970" w:rsidRPr="006E2DA1" w:rsidRDefault="005D1970" w:rsidP="00E86E8C">
      <w:pPr>
        <w:pStyle w:val="PargrafodaLista"/>
        <w:numPr>
          <w:ilvl w:val="0"/>
          <w:numId w:val="18"/>
        </w:numPr>
        <w:tabs>
          <w:tab w:val="clear" w:pos="851"/>
        </w:tabs>
        <w:spacing w:after="200" w:line="276" w:lineRule="auto"/>
        <w:ind w:left="426"/>
        <w:jc w:val="left"/>
        <w:rPr>
          <w:rFonts w:cs="Arial"/>
        </w:rPr>
      </w:pPr>
      <w:r w:rsidRPr="006E2DA1">
        <w:rPr>
          <w:rFonts w:cs="Arial"/>
        </w:rPr>
        <w:t>Detector de incêndio de acordo com norma NBR 17240:2010 tendo 81 m² de dist</w:t>
      </w:r>
      <w:r w:rsidR="00CB1E2C">
        <w:rPr>
          <w:rFonts w:cs="Arial"/>
        </w:rPr>
        <w:t>â</w:t>
      </w:r>
      <w:r w:rsidRPr="006E2DA1">
        <w:rPr>
          <w:rFonts w:cs="Arial"/>
        </w:rPr>
        <w:t>ncia entre os mesmos</w:t>
      </w:r>
      <w:r w:rsidR="00CB1E2C">
        <w:rPr>
          <w:rFonts w:cs="Arial"/>
        </w:rPr>
        <w:t>.</w:t>
      </w:r>
    </w:p>
    <w:p w:rsidR="005D1970" w:rsidRPr="00477BAC" w:rsidRDefault="005D1970" w:rsidP="005D1970">
      <w:pPr>
        <w:rPr>
          <w:rFonts w:cs="Arial"/>
        </w:rPr>
      </w:pPr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  <w:b/>
        </w:rPr>
        <w:t>W</w:t>
      </w:r>
      <w:r w:rsidR="009232AC">
        <w:rPr>
          <w:rFonts w:cs="Arial"/>
          <w:b/>
        </w:rPr>
        <w:t xml:space="preserve">A – </w:t>
      </w:r>
      <w:r w:rsidRPr="00477BAC">
        <w:rPr>
          <w:rFonts w:cs="Arial"/>
        </w:rPr>
        <w:t xml:space="preserve">As </w:t>
      </w:r>
      <w:proofErr w:type="spellStart"/>
      <w:r w:rsidRPr="00477BAC">
        <w:rPr>
          <w:rFonts w:cs="Arial"/>
          <w:i/>
        </w:rPr>
        <w:t>W</w:t>
      </w:r>
      <w:r w:rsidR="009232AC">
        <w:rPr>
          <w:rFonts w:cs="Arial"/>
          <w:i/>
        </w:rPr>
        <w:t>ork</w:t>
      </w:r>
      <w:proofErr w:type="spellEnd"/>
      <w:r w:rsidR="009232AC">
        <w:rPr>
          <w:rFonts w:cs="Arial"/>
          <w:i/>
        </w:rPr>
        <w:t xml:space="preserve"> </w:t>
      </w:r>
      <w:proofErr w:type="spellStart"/>
      <w:r w:rsidRPr="00477BAC">
        <w:rPr>
          <w:rFonts w:cs="Arial"/>
          <w:i/>
        </w:rPr>
        <w:t>A</w:t>
      </w:r>
      <w:r w:rsidR="009232AC">
        <w:rPr>
          <w:rFonts w:cs="Arial"/>
          <w:i/>
        </w:rPr>
        <w:t>reas</w:t>
      </w:r>
      <w:proofErr w:type="spellEnd"/>
      <w:r w:rsidR="00E86E8C">
        <w:rPr>
          <w:rFonts w:cs="Arial"/>
          <w:i/>
        </w:rPr>
        <w:t>,</w:t>
      </w:r>
      <w:r w:rsidRPr="00477BAC">
        <w:rPr>
          <w:rFonts w:cs="Arial"/>
          <w:i/>
        </w:rPr>
        <w:t xml:space="preserve"> </w:t>
      </w:r>
      <w:r w:rsidRPr="00477BAC">
        <w:rPr>
          <w:rFonts w:cs="Arial"/>
        </w:rPr>
        <w:t>em salas de aula estão instaladas a cada 4m</w:t>
      </w:r>
      <w:proofErr w:type="gramStart"/>
      <w:r w:rsidRPr="00477BAC">
        <w:rPr>
          <w:rFonts w:cs="Arial"/>
        </w:rPr>
        <w:t>²</w:t>
      </w:r>
      <w:proofErr w:type="gramEnd"/>
      <w:r>
        <w:rPr>
          <w:rFonts w:cs="Arial"/>
        </w:rPr>
        <w:t xml:space="preserve"> p</w:t>
      </w:r>
      <w:r w:rsidR="009C0EE2">
        <w:rPr>
          <w:rFonts w:cs="Arial"/>
        </w:rPr>
        <w:t>ara alunos e funcionários da s</w:t>
      </w:r>
      <w:r>
        <w:rPr>
          <w:rFonts w:cs="Arial"/>
        </w:rPr>
        <w:t>ecretaria</w:t>
      </w:r>
      <w:r w:rsidR="009C0EE2">
        <w:rPr>
          <w:rFonts w:cs="Arial"/>
        </w:rPr>
        <w:t>.</w:t>
      </w:r>
      <w:r>
        <w:rPr>
          <w:rFonts w:cs="Arial"/>
        </w:rPr>
        <w:t xml:space="preserve"> </w:t>
      </w:r>
      <w:r w:rsidRPr="00477BAC">
        <w:rPr>
          <w:rFonts w:cs="Arial"/>
        </w:rPr>
        <w:t xml:space="preserve"> </w:t>
      </w:r>
      <w:r w:rsidR="009C0EE2">
        <w:rPr>
          <w:rFonts w:cs="Arial"/>
        </w:rPr>
        <w:t>Nas</w:t>
      </w:r>
      <w:r w:rsidRPr="00477BAC">
        <w:rPr>
          <w:rFonts w:cs="Arial"/>
        </w:rPr>
        <w:t xml:space="preserve"> áreas comuns</w:t>
      </w:r>
      <w:r>
        <w:rPr>
          <w:rFonts w:cs="Arial"/>
        </w:rPr>
        <w:t>, Diretoria, Coordenadores Téc</w:t>
      </w:r>
      <w:r w:rsidR="009C0EE2">
        <w:rPr>
          <w:rFonts w:cs="Arial"/>
        </w:rPr>
        <w:t xml:space="preserve">nicos, Coordenador de Estágios e </w:t>
      </w:r>
      <w:r>
        <w:rPr>
          <w:rFonts w:cs="Arial"/>
        </w:rPr>
        <w:t>Apoio ao Ensino</w:t>
      </w:r>
      <w:r w:rsidR="009C0EE2">
        <w:rPr>
          <w:rFonts w:cs="Arial"/>
        </w:rPr>
        <w:t>,</w:t>
      </w:r>
      <w:r>
        <w:rPr>
          <w:rFonts w:cs="Arial"/>
        </w:rPr>
        <w:t xml:space="preserve"> com espaço</w:t>
      </w:r>
      <w:r w:rsidRPr="00477BAC">
        <w:rPr>
          <w:rFonts w:cs="Arial"/>
        </w:rPr>
        <w:t xml:space="preserve"> a cada 10m</w:t>
      </w:r>
      <w:proofErr w:type="gramStart"/>
      <w:r w:rsidRPr="00477BAC">
        <w:rPr>
          <w:rFonts w:cs="Arial"/>
        </w:rPr>
        <w:t>²</w:t>
      </w:r>
      <w:proofErr w:type="gramEnd"/>
      <w:r w:rsidRPr="00477BAC">
        <w:rPr>
          <w:rFonts w:cs="Arial"/>
        </w:rPr>
        <w:t>.</w:t>
      </w:r>
    </w:p>
    <w:p w:rsidR="009C0EE2" w:rsidRDefault="009C0EE2" w:rsidP="005D1970">
      <w:pPr>
        <w:rPr>
          <w:rFonts w:cs="Arial"/>
          <w:b/>
        </w:rPr>
      </w:pPr>
    </w:p>
    <w:p w:rsidR="005D1970" w:rsidRPr="000406AA" w:rsidRDefault="005D1970" w:rsidP="005D1970">
      <w:pPr>
        <w:rPr>
          <w:rFonts w:cs="Arial"/>
        </w:rPr>
      </w:pPr>
      <w:r w:rsidRPr="000406AA">
        <w:rPr>
          <w:rFonts w:cs="Arial"/>
          <w:b/>
        </w:rPr>
        <w:t>Pontos</w:t>
      </w:r>
      <w:r w:rsidR="00E86E8C">
        <w:rPr>
          <w:rFonts w:cs="Arial"/>
          <w:b/>
        </w:rPr>
        <w:t xml:space="preserve"> – </w:t>
      </w:r>
      <w:r w:rsidR="009C0EE2">
        <w:rPr>
          <w:rFonts w:cs="Arial"/>
        </w:rPr>
        <w:t xml:space="preserve">Cada </w:t>
      </w:r>
      <w:proofErr w:type="spellStart"/>
      <w:r w:rsidR="009C0EE2">
        <w:rPr>
          <w:rFonts w:cs="Arial"/>
        </w:rPr>
        <w:t>Work</w:t>
      </w:r>
      <w:proofErr w:type="spellEnd"/>
      <w:r w:rsidR="009C0EE2">
        <w:rPr>
          <w:rFonts w:cs="Arial"/>
        </w:rPr>
        <w:t xml:space="preserve"> </w:t>
      </w:r>
      <w:proofErr w:type="spellStart"/>
      <w:r w:rsidR="009C0EE2">
        <w:rPr>
          <w:rFonts w:cs="Arial"/>
        </w:rPr>
        <w:t>Area</w:t>
      </w:r>
      <w:proofErr w:type="spellEnd"/>
      <w:r w:rsidR="009C0EE2">
        <w:rPr>
          <w:rFonts w:cs="Arial"/>
        </w:rPr>
        <w:t xml:space="preserve"> deverá t</w:t>
      </w:r>
      <w:r>
        <w:rPr>
          <w:rFonts w:cs="Arial"/>
        </w:rPr>
        <w:t>er 02 pontos para serem utilizados tanto para voz quanto para dados.</w:t>
      </w:r>
    </w:p>
    <w:p w:rsidR="009C0EE2" w:rsidRDefault="009C0EE2" w:rsidP="005D1970">
      <w:pPr>
        <w:rPr>
          <w:rFonts w:cs="Arial"/>
          <w:b/>
        </w:rPr>
      </w:pPr>
    </w:p>
    <w:p w:rsidR="005D1970" w:rsidRPr="00477BAC" w:rsidRDefault="00E86E8C" w:rsidP="00E86E8C">
      <w:pPr>
        <w:pStyle w:val="Ttulo2"/>
      </w:pPr>
      <w:bookmarkStart w:id="572" w:name="_Toc358266367"/>
      <w:r>
        <w:lastRenderedPageBreak/>
        <w:t xml:space="preserve">6.3. </w:t>
      </w:r>
      <w:r w:rsidR="005D1970" w:rsidRPr="00477BAC">
        <w:t>As Built</w:t>
      </w:r>
      <w:bookmarkEnd w:id="572"/>
      <w:r w:rsidR="005D1970" w:rsidRPr="00477BAC">
        <w:t xml:space="preserve"> </w:t>
      </w:r>
    </w:p>
    <w:p w:rsidR="005D1970" w:rsidRPr="00477BAC" w:rsidRDefault="00E86E8C" w:rsidP="005D1970">
      <w:pPr>
        <w:rPr>
          <w:rFonts w:cs="Arial"/>
        </w:rPr>
      </w:pPr>
      <w:r>
        <w:rPr>
          <w:rFonts w:cs="Arial"/>
          <w:i/>
        </w:rPr>
        <w:t xml:space="preserve"> </w:t>
      </w:r>
      <w:r>
        <w:rPr>
          <w:rFonts w:cs="Arial"/>
          <w:i/>
        </w:rPr>
        <w:tab/>
      </w:r>
      <w:r w:rsidR="005D1970" w:rsidRPr="00E86E8C">
        <w:rPr>
          <w:rFonts w:cs="Arial"/>
        </w:rPr>
        <w:t xml:space="preserve">Conforme norma NBR 14645-1 foi </w:t>
      </w:r>
      <w:proofErr w:type="gramStart"/>
      <w:r w:rsidRPr="00E86E8C">
        <w:rPr>
          <w:rFonts w:cs="Arial"/>
        </w:rPr>
        <w:t>realizad</w:t>
      </w:r>
      <w:r>
        <w:rPr>
          <w:rFonts w:cs="Arial"/>
        </w:rPr>
        <w:t>o</w:t>
      </w:r>
      <w:proofErr w:type="gramEnd"/>
      <w:r w:rsidR="005D1970" w:rsidRPr="00E86E8C">
        <w:rPr>
          <w:rFonts w:cs="Arial"/>
        </w:rPr>
        <w:t xml:space="preserve"> </w:t>
      </w:r>
      <w:r w:rsidR="005D1970" w:rsidRPr="00477BAC">
        <w:rPr>
          <w:rFonts w:cs="Arial"/>
          <w:i/>
        </w:rPr>
        <w:t xml:space="preserve">o As </w:t>
      </w:r>
      <w:proofErr w:type="spellStart"/>
      <w:r w:rsidR="005D1970" w:rsidRPr="00477BAC">
        <w:rPr>
          <w:rFonts w:cs="Arial"/>
          <w:i/>
        </w:rPr>
        <w:t>Built</w:t>
      </w:r>
      <w:proofErr w:type="spellEnd"/>
      <w:r w:rsidR="005D1970" w:rsidRPr="00477BAC">
        <w:rPr>
          <w:rFonts w:cs="Arial"/>
          <w:i/>
        </w:rPr>
        <w:t xml:space="preserve"> </w:t>
      </w:r>
      <w:r w:rsidR="005D1970" w:rsidRPr="00477BAC">
        <w:rPr>
          <w:rFonts w:cs="Arial"/>
        </w:rPr>
        <w:t>no piso inferior, atrás da secretaria, onde foi retirada uma parede de vidro e levantada uma parede de alvenaria com espessura de 10cm por 605</w:t>
      </w:r>
      <w:r w:rsidR="005D1970">
        <w:rPr>
          <w:rFonts w:cs="Arial"/>
        </w:rPr>
        <w:t xml:space="preserve"> </w:t>
      </w:r>
      <w:r w:rsidR="005D1970" w:rsidRPr="00477BAC">
        <w:rPr>
          <w:rFonts w:cs="Arial"/>
        </w:rPr>
        <w:t>cm de comprimento, uma com 20</w:t>
      </w:r>
      <w:r w:rsidR="005D1970">
        <w:rPr>
          <w:rFonts w:cs="Arial"/>
        </w:rPr>
        <w:t xml:space="preserve"> </w:t>
      </w:r>
      <w:r w:rsidR="005D1970" w:rsidRPr="00477BAC">
        <w:rPr>
          <w:rFonts w:cs="Arial"/>
        </w:rPr>
        <w:t>cm de espessura por 812</w:t>
      </w:r>
      <w:r w:rsidR="005D1970">
        <w:rPr>
          <w:rFonts w:cs="Arial"/>
        </w:rPr>
        <w:t xml:space="preserve"> </w:t>
      </w:r>
      <w:r w:rsidR="005D1970" w:rsidRPr="00477BAC">
        <w:rPr>
          <w:rFonts w:cs="Arial"/>
        </w:rPr>
        <w:t>cm de comprimento e uma de 20</w:t>
      </w:r>
      <w:r w:rsidR="005D1970">
        <w:rPr>
          <w:rFonts w:cs="Arial"/>
        </w:rPr>
        <w:t xml:space="preserve"> </w:t>
      </w:r>
      <w:r w:rsidR="005D1970" w:rsidRPr="00477BAC">
        <w:rPr>
          <w:rFonts w:cs="Arial"/>
        </w:rPr>
        <w:t>cm espessura por 405</w:t>
      </w:r>
      <w:r w:rsidR="005D1970">
        <w:rPr>
          <w:rFonts w:cs="Arial"/>
        </w:rPr>
        <w:t xml:space="preserve"> </w:t>
      </w:r>
      <w:r w:rsidR="005D1970" w:rsidRPr="00477BAC">
        <w:rPr>
          <w:rFonts w:cs="Arial"/>
        </w:rPr>
        <w:t>cm de comprimento.</w:t>
      </w:r>
    </w:p>
    <w:p w:rsidR="005D1970" w:rsidRDefault="005D1970" w:rsidP="005D1970">
      <w:pPr>
        <w:rPr>
          <w:rFonts w:cs="Arial"/>
        </w:rPr>
      </w:pPr>
    </w:p>
    <w:p w:rsidR="00E86E8C" w:rsidRPr="00477BAC" w:rsidRDefault="00E86E8C" w:rsidP="005D1970">
      <w:pPr>
        <w:rPr>
          <w:rFonts w:cs="Arial"/>
        </w:rPr>
      </w:pPr>
    </w:p>
    <w:p w:rsidR="005D1970" w:rsidRPr="00477BAC" w:rsidRDefault="00E86E8C" w:rsidP="00E86E8C">
      <w:pPr>
        <w:pStyle w:val="Ttulo2"/>
      </w:pPr>
      <w:bookmarkStart w:id="573" w:name="_Ref358253213"/>
      <w:bookmarkStart w:id="574" w:name="_Toc358266368"/>
      <w:r w:rsidRPr="00E86E8C">
        <w:t xml:space="preserve">6.4. </w:t>
      </w:r>
      <w:r>
        <w:t>Aterramento</w:t>
      </w:r>
      <w:bookmarkEnd w:id="573"/>
      <w:bookmarkEnd w:id="574"/>
    </w:p>
    <w:p w:rsidR="005D1970" w:rsidRDefault="005D1970" w:rsidP="005D1970">
      <w:pPr>
        <w:rPr>
          <w:rFonts w:cs="Arial"/>
        </w:rPr>
      </w:pPr>
      <w:r w:rsidRPr="00477BAC">
        <w:rPr>
          <w:rFonts w:cs="Arial"/>
        </w:rPr>
        <w:object w:dxaOrig="22491" w:dyaOrig="11463">
          <v:shape id="_x0000_i1026" type="#_x0000_t75" style="width:481.55pt;height:245.9pt" o:ole="">
            <v:imagedata r:id="rId29" o:title=""/>
          </v:shape>
          <o:OLEObject Type="Embed" ProgID="Visio.Drawing.11" ShapeID="_x0000_i1026" DrawAspect="Content" ObjectID="_1432313528" r:id="rId30"/>
        </w:object>
      </w:r>
    </w:p>
    <w:p w:rsidR="00E86E8C" w:rsidRDefault="00E86E8C" w:rsidP="00E86E8C">
      <w:pPr>
        <w:pStyle w:val="TtulodaFigura"/>
        <w:jc w:val="center"/>
      </w:pPr>
      <w:bookmarkStart w:id="575" w:name="_Toc358257685"/>
      <w:r>
        <w:t>Esquema de Aterramento</w:t>
      </w:r>
      <w:bookmarkEnd w:id="575"/>
    </w:p>
    <w:p w:rsidR="00E86E8C" w:rsidRDefault="00E86E8C" w:rsidP="005D1970">
      <w:pPr>
        <w:rPr>
          <w:rFonts w:cs="Arial"/>
        </w:rPr>
      </w:pPr>
    </w:p>
    <w:p w:rsidR="00E86E8C" w:rsidRPr="00477BAC" w:rsidRDefault="00E86E8C" w:rsidP="005D1970">
      <w:pPr>
        <w:rPr>
          <w:rFonts w:cs="Arial"/>
        </w:rPr>
      </w:pP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>O aterramento foi feito segundo</w:t>
      </w:r>
      <w:r w:rsidR="005D1970">
        <w:rPr>
          <w:rFonts w:cs="Arial"/>
        </w:rPr>
        <w:t xml:space="preserve"> as normas </w:t>
      </w:r>
      <w:r w:rsidR="005D1970" w:rsidRPr="00477BAC">
        <w:rPr>
          <w:rFonts w:cs="Arial"/>
        </w:rPr>
        <w:t>ANSI/EIA/TIA 607B</w:t>
      </w:r>
      <w:r w:rsidR="005D1970">
        <w:rPr>
          <w:rFonts w:cs="Arial"/>
        </w:rPr>
        <w:t>.</w:t>
      </w:r>
      <w:r>
        <w:rPr>
          <w:rFonts w:cs="Arial"/>
        </w:rPr>
        <w:t xml:space="preserve"> </w:t>
      </w:r>
      <w:r w:rsidR="005D1970">
        <w:rPr>
          <w:rFonts w:cs="Arial"/>
        </w:rPr>
        <w:t>Todos os componentes de metal utilizados para a estrutura da rede estão ligados ao aterramento.</w:t>
      </w: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lastRenderedPageBreak/>
        <w:tab/>
      </w:r>
      <w:r w:rsidR="005D1970">
        <w:rPr>
          <w:rFonts w:cs="Arial"/>
        </w:rPr>
        <w:t>O aterramento será composto por uma haste de c</w:t>
      </w:r>
      <w:r w:rsidR="00EF30B0">
        <w:rPr>
          <w:rFonts w:cs="Arial"/>
        </w:rPr>
        <w:t>obre com 2 m de comprimento e ½’’</w:t>
      </w:r>
      <w:r w:rsidR="005D1970" w:rsidRPr="00477BAC">
        <w:rPr>
          <w:rFonts w:cs="Arial"/>
        </w:rPr>
        <w:t xml:space="preserve"> de diâmetro </w:t>
      </w:r>
      <w:r w:rsidR="009C0EE2">
        <w:rPr>
          <w:rFonts w:cs="Arial"/>
        </w:rPr>
        <w:t xml:space="preserve">que </w:t>
      </w:r>
      <w:r w:rsidR="005D1970" w:rsidRPr="00477BAC">
        <w:rPr>
          <w:rFonts w:cs="Arial"/>
        </w:rPr>
        <w:t>se encontra enterrada</w:t>
      </w:r>
      <w:r w:rsidR="005D1970">
        <w:rPr>
          <w:rFonts w:cs="Arial"/>
        </w:rPr>
        <w:t xml:space="preserve"> no solo</w:t>
      </w:r>
      <w:r w:rsidR="005D1970" w:rsidRPr="00477BAC">
        <w:rPr>
          <w:rFonts w:cs="Arial"/>
        </w:rPr>
        <w:t xml:space="preserve"> a 3m</w:t>
      </w:r>
      <w:r w:rsidR="005D1970">
        <w:rPr>
          <w:rFonts w:cs="Arial"/>
        </w:rPr>
        <w:t xml:space="preserve"> de distância</w:t>
      </w:r>
      <w:r w:rsidR="005D1970" w:rsidRPr="00477BAC">
        <w:rPr>
          <w:rFonts w:cs="Arial"/>
        </w:rPr>
        <w:t xml:space="preserve"> da parede da EF.</w:t>
      </w: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>Cada TC</w:t>
      </w:r>
      <w:r w:rsidR="009C0EE2">
        <w:rPr>
          <w:rFonts w:cs="Arial"/>
        </w:rPr>
        <w:t xml:space="preserve"> (Armário de Telecomunicações)</w:t>
      </w:r>
      <w:r w:rsidR="005D1970" w:rsidRPr="00477BAC">
        <w:rPr>
          <w:rFonts w:cs="Arial"/>
        </w:rPr>
        <w:t xml:space="preserve"> está conectada a um</w:t>
      </w:r>
      <w:r>
        <w:rPr>
          <w:rFonts w:cs="Arial"/>
        </w:rPr>
        <w:t>a</w:t>
      </w:r>
      <w:r w:rsidR="005D1970" w:rsidRPr="00477BAC">
        <w:rPr>
          <w:rFonts w:cs="Arial"/>
        </w:rPr>
        <w:t xml:space="preserve"> TGB</w:t>
      </w:r>
      <w:r w:rsidR="005D1970">
        <w:rPr>
          <w:rFonts w:cs="Arial"/>
        </w:rPr>
        <w:t xml:space="preserve"> (Barra de aterramento de telecomunicações)</w:t>
      </w:r>
      <w:r w:rsidR="005D1970" w:rsidRPr="00477BAC">
        <w:rPr>
          <w:rFonts w:cs="Arial"/>
        </w:rPr>
        <w:t xml:space="preserve">, que é uma barra de cobre perfurada com </w:t>
      </w:r>
      <w:proofErr w:type="gramStart"/>
      <w:r w:rsidR="005D1970" w:rsidRPr="00477BAC">
        <w:rPr>
          <w:rFonts w:cs="Arial"/>
        </w:rPr>
        <w:t>50mm</w:t>
      </w:r>
      <w:proofErr w:type="gramEnd"/>
      <w:r w:rsidR="005D1970" w:rsidRPr="00477BAC">
        <w:rPr>
          <w:rFonts w:cs="Arial"/>
        </w:rPr>
        <w:t xml:space="preserve"> de altura, comprimento de 200mm e espessura de 6mm. Esta placa fica presa a um isolante plástico de </w:t>
      </w:r>
      <w:proofErr w:type="gramStart"/>
      <w:r w:rsidR="005D1970" w:rsidRPr="00477BAC">
        <w:rPr>
          <w:rFonts w:cs="Arial"/>
        </w:rPr>
        <w:t>5cm</w:t>
      </w:r>
      <w:proofErr w:type="gramEnd"/>
      <w:r w:rsidR="005D1970">
        <w:rPr>
          <w:rFonts w:cs="Arial"/>
        </w:rPr>
        <w:t xml:space="preserve"> fixado na parede</w:t>
      </w:r>
      <w:r w:rsidR="005D1970" w:rsidRPr="00477BAC">
        <w:rPr>
          <w:rFonts w:cs="Arial"/>
        </w:rPr>
        <w:t>. Todos os equipamentos do TC estão ligados ao</w:t>
      </w:r>
      <w:r w:rsidR="005D1970">
        <w:rPr>
          <w:rFonts w:cs="Arial"/>
        </w:rPr>
        <w:t xml:space="preserve"> seu próprio</w:t>
      </w:r>
      <w:r w:rsidR="005D1970" w:rsidRPr="00477BAC">
        <w:rPr>
          <w:rFonts w:cs="Arial"/>
        </w:rPr>
        <w:t xml:space="preserve"> TGB.</w:t>
      </w: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>Na ER/TR tem um</w:t>
      </w:r>
      <w:r w:rsidR="005D1970">
        <w:rPr>
          <w:rFonts w:cs="Arial"/>
        </w:rPr>
        <w:t xml:space="preserve"> placa</w:t>
      </w:r>
      <w:r w:rsidR="005D1970" w:rsidRPr="00477BAC">
        <w:rPr>
          <w:rFonts w:cs="Arial"/>
        </w:rPr>
        <w:t xml:space="preserve"> TGB com </w:t>
      </w:r>
      <w:proofErr w:type="gramStart"/>
      <w:r w:rsidR="005D1970" w:rsidRPr="00477BAC">
        <w:rPr>
          <w:rFonts w:cs="Arial"/>
        </w:rPr>
        <w:t>50mm</w:t>
      </w:r>
      <w:proofErr w:type="gramEnd"/>
      <w:r w:rsidR="005D1970" w:rsidRPr="00477BAC">
        <w:rPr>
          <w:rFonts w:cs="Arial"/>
        </w:rPr>
        <w:t xml:space="preserve"> de altura, comprimento de 200mm e espessura de 6mm. Esta placa fica presa a um isolante plástico de </w:t>
      </w:r>
      <w:proofErr w:type="gramStart"/>
      <w:r w:rsidR="005D1970" w:rsidRPr="00477BAC">
        <w:rPr>
          <w:rFonts w:cs="Arial"/>
        </w:rPr>
        <w:t>5cm</w:t>
      </w:r>
      <w:proofErr w:type="gramEnd"/>
      <w:r w:rsidR="005D1970" w:rsidRPr="00477BAC">
        <w:rPr>
          <w:rFonts w:cs="Arial"/>
        </w:rPr>
        <w:t xml:space="preserve"> que é preso na parede da ER/TR. Todos os equipamentos da ER/TR estão ligados </w:t>
      </w:r>
      <w:r w:rsidR="00987FDB">
        <w:rPr>
          <w:rFonts w:cs="Arial"/>
        </w:rPr>
        <w:t>à</w:t>
      </w:r>
      <w:r w:rsidR="005D1970" w:rsidRPr="00477BAC">
        <w:rPr>
          <w:rFonts w:cs="Arial"/>
        </w:rPr>
        <w:t xml:space="preserve"> ele.</w:t>
      </w: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tab/>
      </w:r>
      <w:r w:rsidR="00EF30B0" w:rsidRPr="00477BAC">
        <w:rPr>
          <w:rFonts w:cs="Arial"/>
        </w:rPr>
        <w:t>Todas as</w:t>
      </w:r>
      <w:r w:rsidR="005D1970" w:rsidRPr="00477BAC">
        <w:rPr>
          <w:rFonts w:cs="Arial"/>
        </w:rPr>
        <w:t xml:space="preserve"> </w:t>
      </w:r>
      <w:proofErr w:type="spellStart"/>
      <w:r w:rsidR="005D1970" w:rsidRPr="00477BAC">
        <w:rPr>
          <w:rFonts w:cs="Arial"/>
        </w:rPr>
        <w:t>TGBs</w:t>
      </w:r>
      <w:proofErr w:type="spellEnd"/>
      <w:r w:rsidR="005D1970" w:rsidRPr="00477BAC">
        <w:rPr>
          <w:rFonts w:cs="Arial"/>
        </w:rPr>
        <w:t xml:space="preserve"> estão </w:t>
      </w:r>
      <w:proofErr w:type="gramStart"/>
      <w:r w:rsidR="005D1970" w:rsidRPr="00477BAC">
        <w:rPr>
          <w:rFonts w:cs="Arial"/>
        </w:rPr>
        <w:t>conectados</w:t>
      </w:r>
      <w:proofErr w:type="gramEnd"/>
      <w:r w:rsidR="005D1970" w:rsidRPr="00477BAC">
        <w:rPr>
          <w:rFonts w:cs="Arial"/>
        </w:rPr>
        <w:t xml:space="preserve"> ao TMGB, que fica próximo a EF.</w:t>
      </w: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tab/>
        <w:t>A</w:t>
      </w:r>
      <w:r w:rsidR="005D1970" w:rsidRPr="00477BAC">
        <w:rPr>
          <w:rFonts w:cs="Arial"/>
        </w:rPr>
        <w:t xml:space="preserve"> TMGB</w:t>
      </w:r>
      <w:r w:rsidR="005D1970">
        <w:rPr>
          <w:rFonts w:cs="Arial"/>
        </w:rPr>
        <w:t xml:space="preserve"> (Barra de aterramento Principal de telecomunicações) </w:t>
      </w:r>
      <w:r w:rsidR="005D1970" w:rsidRPr="00477BAC">
        <w:rPr>
          <w:rFonts w:cs="Arial"/>
        </w:rPr>
        <w:t>é uma placa de cobre perfurada com altura de 10</w:t>
      </w:r>
      <w:r w:rsidR="005D1970">
        <w:rPr>
          <w:rFonts w:cs="Arial"/>
        </w:rPr>
        <w:t xml:space="preserve"> </w:t>
      </w:r>
      <w:r w:rsidR="005D1970" w:rsidRPr="00477BAC">
        <w:rPr>
          <w:rFonts w:cs="Arial"/>
        </w:rPr>
        <w:t>mm, comprimento de 200</w:t>
      </w:r>
      <w:r w:rsidR="005D1970">
        <w:rPr>
          <w:rFonts w:cs="Arial"/>
        </w:rPr>
        <w:t xml:space="preserve"> </w:t>
      </w:r>
      <w:r w:rsidR="005D1970" w:rsidRPr="00477BAC">
        <w:rPr>
          <w:rFonts w:cs="Arial"/>
        </w:rPr>
        <w:t xml:space="preserve">mm e espessura de </w:t>
      </w:r>
      <w:proofErr w:type="gramStart"/>
      <w:r w:rsidR="005D1970" w:rsidRPr="00477BAC">
        <w:rPr>
          <w:rFonts w:cs="Arial"/>
        </w:rPr>
        <w:t>6</w:t>
      </w:r>
      <w:r w:rsidR="00987FDB">
        <w:rPr>
          <w:rFonts w:cs="Arial"/>
        </w:rPr>
        <w:t>mm</w:t>
      </w:r>
      <w:proofErr w:type="gramEnd"/>
      <w:r w:rsidR="00987FDB">
        <w:rPr>
          <w:rFonts w:cs="Arial"/>
        </w:rPr>
        <w:t>. E</w:t>
      </w:r>
      <w:r w:rsidR="005D1970" w:rsidRPr="00477BAC">
        <w:rPr>
          <w:rFonts w:cs="Arial"/>
        </w:rPr>
        <w:t>sta placa é ligada a haste de cobre</w:t>
      </w:r>
      <w:r>
        <w:rPr>
          <w:rFonts w:cs="Arial"/>
        </w:rPr>
        <w:t xml:space="preserve"> do aterramento</w:t>
      </w:r>
      <w:r w:rsidR="005D1970" w:rsidRPr="00477BAC">
        <w:rPr>
          <w:rFonts w:cs="Arial"/>
        </w:rPr>
        <w:t>, para fazer</w:t>
      </w:r>
      <w:r w:rsidR="005D1970">
        <w:rPr>
          <w:rFonts w:cs="Arial"/>
        </w:rPr>
        <w:t xml:space="preserve"> a descarga de energia elétrica e todas as placas de TGB estão sendo ligadas a ela por isso é considerada a placa principal.</w:t>
      </w:r>
    </w:p>
    <w:p w:rsidR="00E86E8C" w:rsidRDefault="00E86E8C">
      <w:pPr>
        <w:tabs>
          <w:tab w:val="clear" w:pos="851"/>
        </w:tabs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5D1970" w:rsidRPr="00477BAC" w:rsidRDefault="00E86E8C" w:rsidP="00E86E8C">
      <w:pPr>
        <w:pStyle w:val="Ttulo2"/>
      </w:pPr>
      <w:bookmarkStart w:id="576" w:name="_Toc358266369"/>
      <w:r>
        <w:lastRenderedPageBreak/>
        <w:t xml:space="preserve">6.5 </w:t>
      </w:r>
      <w:r w:rsidR="005D1970" w:rsidRPr="00477BAC">
        <w:t>Vinculação</w:t>
      </w:r>
      <w:bookmarkEnd w:id="576"/>
    </w:p>
    <w:p w:rsidR="005D1970" w:rsidRDefault="00E86E8C" w:rsidP="005D1970">
      <w:pPr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>Ainda de acordo com a ANSI/EIA/TIA 607B, Toda a infraestrutura de metal está interligada por fitas de aterramento para garantir a continuidade elétrica e funcionamento do aterramento.</w:t>
      </w: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tab/>
      </w:r>
      <w:r w:rsidR="005D1970">
        <w:rPr>
          <w:rFonts w:cs="Arial"/>
        </w:rPr>
        <w:t xml:space="preserve">A conta foi feita com a estimativa de </w:t>
      </w:r>
      <w:proofErr w:type="gramStart"/>
      <w:r w:rsidR="005D1970">
        <w:rPr>
          <w:rFonts w:cs="Arial"/>
        </w:rPr>
        <w:t>5cm</w:t>
      </w:r>
      <w:proofErr w:type="gramEnd"/>
      <w:r w:rsidR="005D1970">
        <w:rPr>
          <w:rFonts w:cs="Arial"/>
        </w:rPr>
        <w:t xml:space="preserve"> por item. </w:t>
      </w:r>
    </w:p>
    <w:p w:rsidR="00E86E8C" w:rsidRDefault="00E86E8C" w:rsidP="005D1970">
      <w:pPr>
        <w:rPr>
          <w:rFonts w:cs="Arial"/>
        </w:rPr>
      </w:pPr>
    </w:p>
    <w:p w:rsidR="005D1970" w:rsidRPr="00477BAC" w:rsidRDefault="00E86E8C" w:rsidP="005D1970">
      <w:pPr>
        <w:rPr>
          <w:rFonts w:cs="Arial"/>
        </w:rPr>
      </w:pPr>
      <w:r>
        <w:rPr>
          <w:rFonts w:cs="Arial"/>
        </w:rPr>
        <w:t>Segue demonstração:</w:t>
      </w:r>
    </w:p>
    <w:p w:rsidR="005D1970" w:rsidRDefault="005D1970" w:rsidP="005D1970">
      <w:pPr>
        <w:rPr>
          <w:rFonts w:cs="Arial"/>
        </w:rPr>
      </w:pPr>
    </w:p>
    <w:p w:rsidR="00E86E8C" w:rsidRPr="00477BAC" w:rsidRDefault="00851C6C" w:rsidP="005D1970">
      <w:pPr>
        <w:rPr>
          <w:rFonts w:cs="Arial"/>
        </w:rPr>
      </w:pPr>
      <w:r>
        <w:rPr>
          <w:rFonts w:cs="Arial"/>
          <w:noProof/>
          <w:lang w:eastAsia="pt-BR"/>
        </w:rPr>
        <w:pict>
          <v:rect id="Retângulo 36" o:spid="_x0000_s1026" style="position:absolute;left:0;text-align:left;margin-left:-9.3pt;margin-top:15pt;width:324pt;height:394.5pt;z-index:-2516561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" fillcolor="white [3201]" strokecolor="black [3213]" strokeweight=".5pt"/>
        </w:pict>
      </w:r>
    </w:p>
    <w:p w:rsidR="00EF30B0" w:rsidRDefault="00EF30B0" w:rsidP="005D1970">
      <w:pPr>
        <w:rPr>
          <w:rFonts w:cs="Arial"/>
        </w:rPr>
      </w:pPr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</w:rPr>
        <w:t>Eletrocalhas</w:t>
      </w:r>
    </w:p>
    <w:p w:rsidR="005D1970" w:rsidRPr="00477BAC" w:rsidRDefault="005D1970" w:rsidP="005D1970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>
            <wp:extent cx="3686175" cy="304800"/>
            <wp:effectExtent l="19050" t="0" r="9525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70" w:rsidRPr="00477BAC" w:rsidRDefault="005D1970" w:rsidP="005D1970">
      <w:pPr>
        <w:rPr>
          <w:rFonts w:cs="Arial"/>
        </w:rPr>
      </w:pPr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</w:rPr>
        <w:t>Eletrodutos</w:t>
      </w:r>
    </w:p>
    <w:p w:rsidR="005D1970" w:rsidRPr="00477BAC" w:rsidRDefault="005D1970" w:rsidP="005D1970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>
            <wp:extent cx="3562350" cy="238125"/>
            <wp:effectExtent l="19050" t="0" r="0" b="0"/>
            <wp:docPr id="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8C" w:rsidRDefault="00E86E8C" w:rsidP="005D1970">
      <w:pPr>
        <w:rPr>
          <w:rFonts w:cs="Arial"/>
        </w:rPr>
      </w:pPr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</w:rPr>
        <w:t>Leito aramado</w:t>
      </w:r>
    </w:p>
    <w:p w:rsidR="005D1970" w:rsidRDefault="005D1970" w:rsidP="005D1970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>
            <wp:extent cx="2876550" cy="209550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8C" w:rsidRDefault="00E86E8C" w:rsidP="005D1970">
      <w:pPr>
        <w:rPr>
          <w:rFonts w:cs="Arial"/>
        </w:rPr>
      </w:pPr>
    </w:p>
    <w:p w:rsidR="00E86E8C" w:rsidRPr="00477BAC" w:rsidRDefault="00E86E8C" w:rsidP="005D1970">
      <w:pPr>
        <w:rPr>
          <w:rFonts w:cs="Arial"/>
        </w:rPr>
      </w:pPr>
      <w:r>
        <w:rPr>
          <w:rFonts w:cs="Arial"/>
        </w:rPr>
        <w:t>Piso Elevado</w:t>
      </w:r>
    </w:p>
    <w:p w:rsidR="005D1970" w:rsidRDefault="005D1970" w:rsidP="005D1970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>
            <wp:extent cx="1076325" cy="1228725"/>
            <wp:effectExtent l="19050" t="0" r="9525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70" w:rsidRPr="00477BAC" w:rsidRDefault="005D1970" w:rsidP="005D1970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>
            <wp:extent cx="1847850" cy="257175"/>
            <wp:effectExtent l="1905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70" w:rsidRDefault="005D1970" w:rsidP="005D1970">
      <w:pPr>
        <w:rPr>
          <w:rFonts w:cs="Arial"/>
        </w:rPr>
      </w:pPr>
    </w:p>
    <w:p w:rsidR="00E86E8C" w:rsidRDefault="00E86E8C" w:rsidP="00E86E8C">
      <w:pPr>
        <w:pStyle w:val="TtulodaFigura"/>
        <w:jc w:val="left"/>
      </w:pPr>
      <w:bookmarkStart w:id="577" w:name="_Toc358257686"/>
      <w:r>
        <w:t>vinculação</w:t>
      </w:r>
      <w:bookmarkEnd w:id="577"/>
    </w:p>
    <w:p w:rsidR="00E86E8C" w:rsidRPr="00477BAC" w:rsidRDefault="00E86E8C" w:rsidP="005D1970">
      <w:pPr>
        <w:rPr>
          <w:rFonts w:cs="Arial"/>
        </w:rPr>
      </w:pPr>
    </w:p>
    <w:p w:rsidR="005D1970" w:rsidRPr="00477BAC" w:rsidRDefault="005D1970" w:rsidP="005D1970">
      <w:pPr>
        <w:rPr>
          <w:rFonts w:cs="Arial"/>
        </w:rPr>
      </w:pPr>
    </w:p>
    <w:p w:rsidR="005D1970" w:rsidRPr="00477BAC" w:rsidRDefault="00EF30B0" w:rsidP="00EF30B0">
      <w:pPr>
        <w:pStyle w:val="Ttulo2"/>
      </w:pPr>
      <w:bookmarkStart w:id="578" w:name="_Toc358266370"/>
      <w:r>
        <w:lastRenderedPageBreak/>
        <w:t xml:space="preserve">6.6. </w:t>
      </w:r>
      <w:r w:rsidR="005D1970" w:rsidRPr="00477BAC">
        <w:t>Identificação</w:t>
      </w:r>
      <w:bookmarkEnd w:id="578"/>
    </w:p>
    <w:p w:rsidR="005D1970" w:rsidRPr="00477BAC" w:rsidRDefault="00EF30B0" w:rsidP="005D1970">
      <w:pPr>
        <w:pStyle w:val="PargrafodaLista"/>
        <w:ind w:left="0"/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>De acordo com a norma ANSI/EIA/TIA 606B a identi</w:t>
      </w:r>
      <w:r w:rsidR="00987FDB">
        <w:rPr>
          <w:rFonts w:cs="Arial"/>
        </w:rPr>
        <w:t xml:space="preserve">ficação dos </w:t>
      </w:r>
      <w:r>
        <w:rPr>
          <w:rFonts w:cs="Arial"/>
        </w:rPr>
        <w:t>r</w:t>
      </w:r>
      <w:r w:rsidR="00987FDB">
        <w:rPr>
          <w:rFonts w:cs="Arial"/>
        </w:rPr>
        <w:t xml:space="preserve">acks, </w:t>
      </w:r>
      <w:r>
        <w:rPr>
          <w:rFonts w:cs="Arial"/>
        </w:rPr>
        <w:t>p</w:t>
      </w:r>
      <w:r w:rsidR="00987FDB">
        <w:rPr>
          <w:rFonts w:cs="Arial"/>
        </w:rPr>
        <w:t xml:space="preserve">atch </w:t>
      </w:r>
      <w:proofErr w:type="spellStart"/>
      <w:r>
        <w:rPr>
          <w:rFonts w:cs="Arial"/>
        </w:rPr>
        <w:t>p</w:t>
      </w:r>
      <w:r w:rsidR="00987FDB">
        <w:rPr>
          <w:rFonts w:cs="Arial"/>
        </w:rPr>
        <w:t>anels</w:t>
      </w:r>
      <w:proofErr w:type="spellEnd"/>
      <w:r>
        <w:rPr>
          <w:rFonts w:cs="Arial"/>
        </w:rPr>
        <w:t>, switches</w:t>
      </w:r>
      <w:r w:rsidR="00987FDB">
        <w:rPr>
          <w:rFonts w:cs="Arial"/>
        </w:rPr>
        <w:t xml:space="preserve"> e</w:t>
      </w:r>
      <w:r w:rsidR="005D1970" w:rsidRPr="00477BAC">
        <w:rPr>
          <w:rFonts w:cs="Arial"/>
        </w:rPr>
        <w:t xml:space="preserve"> cabos é feita por etiquetas do tipo TZ colada nos mesmos.</w:t>
      </w:r>
    </w:p>
    <w:p w:rsidR="005D1970" w:rsidRPr="00477BAC" w:rsidRDefault="00EF30B0" w:rsidP="005D1970">
      <w:pPr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 xml:space="preserve">Os racks são etiquetados na frente e na parte de trás, os painéis são sequenciais, os patch </w:t>
      </w:r>
      <w:proofErr w:type="spellStart"/>
      <w:r w:rsidR="005D1970" w:rsidRPr="00477BAC">
        <w:rPr>
          <w:rFonts w:cs="Arial"/>
        </w:rPr>
        <w:t>panels</w:t>
      </w:r>
      <w:proofErr w:type="spellEnd"/>
      <w:r w:rsidR="005D1970" w:rsidRPr="00477BAC">
        <w:rPr>
          <w:rFonts w:cs="Arial"/>
        </w:rPr>
        <w:t xml:space="preserve"> tem suas extensões identificadas, os cabos são etiquetados em suas extremidades de acordo com os painéis e identificados a cada mudança de rota.</w:t>
      </w:r>
    </w:p>
    <w:p w:rsidR="005D1970" w:rsidRDefault="005D1970" w:rsidP="005D1970">
      <w:pPr>
        <w:rPr>
          <w:rFonts w:cs="Arial"/>
        </w:rPr>
      </w:pPr>
    </w:p>
    <w:p w:rsidR="00EF30B0" w:rsidRPr="00AD38A7" w:rsidRDefault="00EF30B0" w:rsidP="00EF30B0">
      <w:pPr>
        <w:pStyle w:val="Legenda"/>
      </w:pPr>
      <w:bookmarkStart w:id="579" w:name="_Toc358257702"/>
      <w:r w:rsidRPr="00866882">
        <w:t xml:space="preserve">Tabela </w:t>
      </w:r>
      <w:r w:rsidR="00851C6C">
        <w:fldChar w:fldCharType="begin"/>
      </w:r>
      <w:r w:rsidR="00851C6C">
        <w:instrText xml:space="preserve"> SEQ Tabela \* ARABIC </w:instrText>
      </w:r>
      <w:r w:rsidR="00851C6C">
        <w:fldChar w:fldCharType="separate"/>
      </w:r>
      <w:r w:rsidR="00EC30B4">
        <w:rPr>
          <w:noProof/>
        </w:rPr>
        <w:t>14</w:t>
      </w:r>
      <w:r w:rsidR="00851C6C">
        <w:rPr>
          <w:noProof/>
        </w:rPr>
        <w:fldChar w:fldCharType="end"/>
      </w:r>
      <w:r w:rsidRPr="00866882">
        <w:t xml:space="preserve"> - </w:t>
      </w:r>
      <w:r>
        <w:t>identificação</w:t>
      </w:r>
      <w:bookmarkEnd w:id="579"/>
    </w:p>
    <w:p w:rsidR="00EF30B0" w:rsidRPr="00477BAC" w:rsidRDefault="00EF30B0" w:rsidP="00EF30B0">
      <w:pPr>
        <w:jc w:val="center"/>
        <w:rPr>
          <w:rFonts w:cs="Arial"/>
        </w:rPr>
      </w:pPr>
    </w:p>
    <w:tbl>
      <w:tblPr>
        <w:tblW w:w="4748" w:type="dxa"/>
        <w:tblInd w:w="9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1608"/>
      </w:tblGrid>
      <w:tr w:rsidR="005D1970" w:rsidRPr="00477BAC" w:rsidTr="00EF30B0">
        <w:trPr>
          <w:trHeight w:val="300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b/>
                <w:bCs/>
                <w:color w:val="000000"/>
                <w:lang w:eastAsia="pt-BR"/>
              </w:rPr>
            </w:pPr>
            <w:r w:rsidRPr="00477BAC">
              <w:rPr>
                <w:rFonts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b/>
                <w:bCs/>
                <w:color w:val="000000"/>
                <w:lang w:eastAsia="pt-BR"/>
              </w:rPr>
            </w:pPr>
            <w:r w:rsidRPr="00477BAC">
              <w:rPr>
                <w:rFonts w:cs="Arial"/>
                <w:b/>
                <w:bCs/>
                <w:color w:val="000000"/>
                <w:lang w:eastAsia="pt-BR"/>
              </w:rPr>
              <w:t>Identificação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Work áreas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 xml:space="preserve"> WAXXXX 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Pontos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PTXXXX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proofErr w:type="spellStart"/>
            <w:r w:rsidRPr="00477BAC">
              <w:rPr>
                <w:rFonts w:cs="Arial"/>
                <w:color w:val="000000"/>
                <w:lang w:eastAsia="pt-BR"/>
              </w:rPr>
              <w:t>Telecomunication</w:t>
            </w:r>
            <w:proofErr w:type="spellEnd"/>
            <w:r w:rsidRPr="00477BAC">
              <w:rPr>
                <w:rFonts w:cs="Arial"/>
                <w:color w:val="000000"/>
                <w:lang w:eastAsia="pt-BR"/>
              </w:rPr>
              <w:t xml:space="preserve"> </w:t>
            </w:r>
            <w:proofErr w:type="spellStart"/>
            <w:r w:rsidRPr="00477BAC">
              <w:rPr>
                <w:rFonts w:cs="Arial"/>
                <w:color w:val="000000"/>
                <w:lang w:eastAsia="pt-BR"/>
              </w:rPr>
              <w:t>room</w:t>
            </w:r>
            <w:proofErr w:type="spellEnd"/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TRXX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 xml:space="preserve">Patch </w:t>
            </w:r>
            <w:proofErr w:type="spellStart"/>
            <w:r w:rsidRPr="00477BAC">
              <w:rPr>
                <w:rFonts w:cs="Arial"/>
                <w:color w:val="000000"/>
                <w:lang w:eastAsia="pt-BR"/>
              </w:rPr>
              <w:t>Panel</w:t>
            </w:r>
            <w:proofErr w:type="spellEnd"/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PPXX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Rack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RAXX</w:t>
            </w:r>
          </w:p>
        </w:tc>
      </w:tr>
      <w:tr w:rsidR="00EF30B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F30B0" w:rsidRPr="00477BAC" w:rsidRDefault="00EF30B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>
              <w:rPr>
                <w:rFonts w:cs="Arial"/>
                <w:color w:val="000000"/>
                <w:lang w:eastAsia="pt-BR"/>
              </w:rPr>
              <w:t>Switch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F30B0" w:rsidRPr="00477BAC" w:rsidRDefault="00EF30B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>
              <w:rPr>
                <w:rFonts w:cs="Arial"/>
                <w:color w:val="000000"/>
                <w:lang w:eastAsia="pt-BR"/>
              </w:rPr>
              <w:t>SWXXX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Leito aramado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LAXXXXX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Eletroduto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EDXXXXX</w:t>
            </w:r>
          </w:p>
        </w:tc>
      </w:tr>
      <w:tr w:rsidR="005D1970" w:rsidRPr="00477BAC" w:rsidTr="00EF30B0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1E158E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Eletrocalha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EF30B0">
            <w:pPr>
              <w:spacing w:line="240" w:lineRule="auto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ELXXXXX</w:t>
            </w:r>
          </w:p>
        </w:tc>
      </w:tr>
    </w:tbl>
    <w:p w:rsidR="005D1970" w:rsidRPr="00477BAC" w:rsidRDefault="005D1970" w:rsidP="005D1970">
      <w:pPr>
        <w:rPr>
          <w:rFonts w:cs="Arial"/>
        </w:rPr>
      </w:pPr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</w:rPr>
        <w:t>Os cabos são etiquetados da seguinte forma:</w:t>
      </w:r>
    </w:p>
    <w:p w:rsidR="005D1970" w:rsidRPr="00477BAC" w:rsidRDefault="005D1970" w:rsidP="005D1970">
      <w:pPr>
        <w:rPr>
          <w:rFonts w:cs="Arial"/>
        </w:rPr>
      </w:pPr>
      <w:r w:rsidRPr="00477BAC">
        <w:rPr>
          <w:rFonts w:cs="Arial"/>
        </w:rPr>
        <w:t>PTXXXX</w:t>
      </w:r>
      <w:proofErr w:type="gramStart"/>
      <w:r w:rsidRPr="00477BAC">
        <w:rPr>
          <w:rFonts w:cs="Arial"/>
        </w:rPr>
        <w:t xml:space="preserve">  </w:t>
      </w:r>
      <w:proofErr w:type="gramEnd"/>
      <w:r w:rsidRPr="00477BAC">
        <w:rPr>
          <w:rFonts w:cs="Arial"/>
        </w:rPr>
        <w:t>WAXXXXX SWXX</w:t>
      </w:r>
      <w:r w:rsidR="00EF30B0">
        <w:rPr>
          <w:rFonts w:cs="Arial"/>
        </w:rPr>
        <w:t>X</w:t>
      </w:r>
      <w:r w:rsidRPr="00477BAC">
        <w:rPr>
          <w:rFonts w:cs="Arial"/>
        </w:rPr>
        <w:t xml:space="preserve">  PPXX TCXX</w:t>
      </w:r>
    </w:p>
    <w:p w:rsidR="00EF30B0" w:rsidRDefault="00EF30B0">
      <w:pPr>
        <w:tabs>
          <w:tab w:val="clear" w:pos="851"/>
        </w:tabs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5D1970" w:rsidRDefault="00EF30B0" w:rsidP="00EF30B0">
      <w:pPr>
        <w:pStyle w:val="Ttulo2"/>
      </w:pPr>
      <w:bookmarkStart w:id="580" w:name="_Toc358266371"/>
      <w:r>
        <w:lastRenderedPageBreak/>
        <w:t xml:space="preserve">6.7. </w:t>
      </w:r>
      <w:r w:rsidR="005D1970" w:rsidRPr="00477BAC">
        <w:t>Telefonia</w:t>
      </w:r>
      <w:bookmarkEnd w:id="580"/>
    </w:p>
    <w:p w:rsidR="00EF30B0" w:rsidRDefault="00EF30B0" w:rsidP="00EF30B0"/>
    <w:p w:rsidR="00EF30B0" w:rsidRPr="00AD38A7" w:rsidRDefault="00EF30B0" w:rsidP="00EF30B0">
      <w:pPr>
        <w:pStyle w:val="Legenda"/>
      </w:pPr>
      <w:bookmarkStart w:id="581" w:name="_Toc358257703"/>
      <w:r w:rsidRPr="00866882">
        <w:t xml:space="preserve">Tabela </w:t>
      </w:r>
      <w:r w:rsidR="00851C6C">
        <w:fldChar w:fldCharType="begin"/>
      </w:r>
      <w:r w:rsidR="00851C6C">
        <w:instrText xml:space="preserve"> SEQ Tabela \* ARABIC </w:instrText>
      </w:r>
      <w:r w:rsidR="00851C6C">
        <w:fldChar w:fldCharType="separate"/>
      </w:r>
      <w:r w:rsidR="00EC30B4">
        <w:rPr>
          <w:noProof/>
        </w:rPr>
        <w:t>15</w:t>
      </w:r>
      <w:r w:rsidR="00851C6C">
        <w:rPr>
          <w:noProof/>
        </w:rPr>
        <w:fldChar w:fldCharType="end"/>
      </w:r>
      <w:r w:rsidRPr="00866882">
        <w:t xml:space="preserve"> </w:t>
      </w:r>
      <w:r>
        <w:t>–</w:t>
      </w:r>
      <w:r w:rsidRPr="00866882">
        <w:t xml:space="preserve"> </w:t>
      </w:r>
      <w:r>
        <w:t>Pontos de telefone</w:t>
      </w:r>
      <w:bookmarkEnd w:id="581"/>
    </w:p>
    <w:p w:rsidR="00EF30B0" w:rsidRPr="00EF30B0" w:rsidRDefault="00EF30B0" w:rsidP="00EF30B0"/>
    <w:tbl>
      <w:tblPr>
        <w:tblW w:w="611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01"/>
        <w:gridCol w:w="1276"/>
        <w:gridCol w:w="1134"/>
      </w:tblGrid>
      <w:tr w:rsidR="005D1970" w:rsidRPr="00477BAC" w:rsidTr="00D15C95">
        <w:trPr>
          <w:trHeight w:val="30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jc w:val="center"/>
              <w:rPr>
                <w:rFonts w:cs="Arial"/>
                <w:b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/>
                <w:bCs/>
                <w:color w:val="000000"/>
                <w:lang w:eastAsia="pt-BR"/>
              </w:rPr>
              <w:t>Local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b/>
                <w:bCs/>
                <w:color w:val="000000"/>
                <w:lang w:eastAsia="pt-BR"/>
              </w:rPr>
            </w:pPr>
            <w:r w:rsidRPr="00477BAC">
              <w:rPr>
                <w:rFonts w:cs="Arial"/>
                <w:b/>
                <w:bCs/>
                <w:color w:val="000000"/>
                <w:lang w:eastAsia="pt-BR"/>
              </w:rPr>
              <w:t>W.A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b/>
                <w:bCs/>
                <w:color w:val="000000"/>
                <w:lang w:eastAsia="pt-BR"/>
              </w:rPr>
            </w:pPr>
            <w:r w:rsidRPr="00477BAC">
              <w:rPr>
                <w:rFonts w:cs="Arial"/>
                <w:b/>
                <w:bCs/>
                <w:color w:val="000000"/>
                <w:lang w:eastAsia="pt-BR"/>
              </w:rPr>
              <w:t>PT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 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0176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 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0202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 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0272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 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0344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 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0206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0414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 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0238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0478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 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0285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0572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0482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0964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0513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1026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0552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1104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Biblioteca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0786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1570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1174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0622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1244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0657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1314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0692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1384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Sala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0727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1454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Diretoria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0002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 w:rsidR="00D15C95">
              <w:rPr>
                <w:rFonts w:cs="Arial"/>
                <w:bCs/>
                <w:color w:val="000000"/>
                <w:lang w:eastAsia="pt-BR"/>
              </w:rPr>
              <w:t>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0038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0030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</w:t>
            </w:r>
            <w:r w:rsidR="00D15C95" w:rsidRPr="00D15C95">
              <w:rPr>
                <w:rFonts w:cs="Arial"/>
                <w:bCs/>
                <w:color w:val="000000"/>
                <w:lang w:eastAsia="pt-BR"/>
              </w:rPr>
              <w:t xml:space="preserve"> Secretaria Tel</w:t>
            </w:r>
            <w:r w:rsidR="00D15C95">
              <w:rPr>
                <w:rFonts w:cs="Arial"/>
                <w:bCs/>
                <w:color w:val="000000"/>
                <w:lang w:eastAsia="pt-BR"/>
              </w:rPr>
              <w:t>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0028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D15C95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Secretaria Tel</w:t>
            </w:r>
            <w:r>
              <w:rPr>
                <w:rFonts w:cs="Arial"/>
                <w:bCs/>
                <w:color w:val="000000"/>
                <w:lang w:eastAsia="pt-BR"/>
              </w:rPr>
              <w:t>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0020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 w:rsidR="00D15C95"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0062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0068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 xml:space="preserve"> 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0066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0064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0062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0060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0058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0054</w:t>
            </w:r>
          </w:p>
        </w:tc>
      </w:tr>
      <w:tr w:rsidR="005D1970" w:rsidRPr="00477BAC" w:rsidTr="00BC3701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Treinamentos</w:t>
            </w:r>
            <w:r>
              <w:rPr>
                <w:rFonts w:cs="Arial"/>
                <w:bCs/>
                <w:color w:val="000000"/>
                <w:lang w:eastAsia="pt-BR"/>
              </w:rPr>
              <w:t xml:space="preserve"> Telefone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0052</w:t>
            </w:r>
          </w:p>
        </w:tc>
      </w:tr>
      <w:tr w:rsidR="005D1970" w:rsidRPr="00477BAC" w:rsidTr="00BC3701">
        <w:trPr>
          <w:trHeight w:val="30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lastRenderedPageBreak/>
              <w:t>Sala dos professores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0082</w:t>
            </w:r>
          </w:p>
        </w:tc>
      </w:tr>
      <w:tr w:rsidR="005D1970" w:rsidRPr="00477BAC" w:rsidTr="00BC3701">
        <w:trPr>
          <w:trHeight w:val="30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D15C95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Coord</w:t>
            </w:r>
            <w:r w:rsidR="00D15C95">
              <w:rPr>
                <w:rFonts w:cs="Arial"/>
                <w:bCs/>
                <w:color w:val="000000"/>
                <w:lang w:eastAsia="pt-BR"/>
              </w:rPr>
              <w:t>enação Té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>c</w:t>
            </w:r>
            <w:r w:rsidR="00D15C95">
              <w:rPr>
                <w:rFonts w:cs="Arial"/>
                <w:bCs/>
                <w:color w:val="000000"/>
                <w:lang w:eastAsia="pt-BR"/>
              </w:rPr>
              <w:t>nica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0106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Coord</w:t>
            </w:r>
            <w:r>
              <w:rPr>
                <w:rFonts w:cs="Arial"/>
                <w:bCs/>
                <w:color w:val="000000"/>
                <w:lang w:eastAsia="pt-BR"/>
              </w:rPr>
              <w:t>enação Té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>c</w:t>
            </w:r>
            <w:r>
              <w:rPr>
                <w:rFonts w:cs="Arial"/>
                <w:bCs/>
                <w:color w:val="000000"/>
                <w:lang w:eastAsia="pt-BR"/>
              </w:rPr>
              <w:t>nica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0112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D15C95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Coord</w:t>
            </w:r>
            <w:r>
              <w:rPr>
                <w:rFonts w:cs="Arial"/>
                <w:bCs/>
                <w:color w:val="000000"/>
                <w:lang w:eastAsia="pt-BR"/>
              </w:rPr>
              <w:t>enação Té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>c</w:t>
            </w:r>
            <w:r>
              <w:rPr>
                <w:rFonts w:cs="Arial"/>
                <w:bCs/>
                <w:color w:val="000000"/>
                <w:lang w:eastAsia="pt-BR"/>
              </w:rPr>
              <w:t>nica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</w:t>
            </w:r>
            <w:r w:rsidR="005D1970" w:rsidRPr="00D15C95">
              <w:rPr>
                <w:rFonts w:cs="Arial"/>
                <w:bCs/>
                <w:color w:val="000000"/>
                <w:lang w:eastAsia="pt-BR"/>
              </w:rPr>
              <w:t>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0118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Orientação Educacional</w:t>
            </w:r>
            <w:r w:rsidR="00D15C95">
              <w:rPr>
                <w:rFonts w:cs="Arial"/>
                <w:bCs/>
                <w:color w:val="000000"/>
                <w:lang w:eastAsia="pt-BR"/>
              </w:rPr>
              <w:t xml:space="preserve"> 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0102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 </w:t>
            </w:r>
            <w:r w:rsidR="00D15C95" w:rsidRPr="00D15C95">
              <w:rPr>
                <w:rFonts w:cs="Arial"/>
                <w:bCs/>
                <w:color w:val="000000"/>
                <w:lang w:eastAsia="pt-BR"/>
              </w:rPr>
              <w:t>Orientação Educacional</w:t>
            </w:r>
            <w:r w:rsidR="00D15C95">
              <w:rPr>
                <w:rFonts w:cs="Arial"/>
                <w:bCs/>
                <w:color w:val="000000"/>
                <w:lang w:eastAsia="pt-BR"/>
              </w:rPr>
              <w:t xml:space="preserve"> 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0104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Coord</w:t>
            </w:r>
            <w:r w:rsidR="00D15C95">
              <w:rPr>
                <w:rFonts w:cs="Arial"/>
                <w:bCs/>
                <w:color w:val="000000"/>
                <w:lang w:eastAsia="pt-BR"/>
              </w:rPr>
              <w:t>enação de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 xml:space="preserve"> Estágio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0096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Ap</w:t>
            </w:r>
            <w:r w:rsidR="00D15C95">
              <w:rPr>
                <w:rFonts w:cs="Arial"/>
                <w:bCs/>
                <w:color w:val="000000"/>
                <w:lang w:eastAsia="pt-BR"/>
              </w:rPr>
              <w:t>o</w:t>
            </w:r>
            <w:r w:rsidRPr="00D15C95">
              <w:rPr>
                <w:rFonts w:cs="Arial"/>
                <w:bCs/>
                <w:color w:val="000000"/>
                <w:lang w:eastAsia="pt-BR"/>
              </w:rPr>
              <w:t>io ao ensino</w:t>
            </w:r>
            <w:r w:rsidR="00D15C95">
              <w:rPr>
                <w:rFonts w:cs="Arial"/>
                <w:bCs/>
                <w:color w:val="000000"/>
                <w:lang w:eastAsia="pt-BR"/>
              </w:rPr>
              <w:t xml:space="preserve"> 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0088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 </w:t>
            </w:r>
            <w:r w:rsidR="00D15C95" w:rsidRPr="00D15C95">
              <w:rPr>
                <w:rFonts w:cs="Arial"/>
                <w:bCs/>
                <w:color w:val="000000"/>
                <w:lang w:eastAsia="pt-BR"/>
              </w:rPr>
              <w:t>Ap</w:t>
            </w:r>
            <w:r w:rsidR="00D15C95">
              <w:rPr>
                <w:rFonts w:cs="Arial"/>
                <w:bCs/>
                <w:color w:val="000000"/>
                <w:lang w:eastAsia="pt-BR"/>
              </w:rPr>
              <w:t>o</w:t>
            </w:r>
            <w:r w:rsidR="00D15C95" w:rsidRPr="00D15C95">
              <w:rPr>
                <w:rFonts w:cs="Arial"/>
                <w:bCs/>
                <w:color w:val="000000"/>
                <w:lang w:eastAsia="pt-BR"/>
              </w:rPr>
              <w:t>io ao ensino</w:t>
            </w:r>
            <w:r w:rsidR="00D15C95">
              <w:rPr>
                <w:rFonts w:cs="Arial"/>
                <w:bCs/>
                <w:color w:val="000000"/>
                <w:lang w:eastAsia="pt-BR"/>
              </w:rPr>
              <w:t xml:space="preserve"> 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0090</w:t>
            </w:r>
          </w:p>
        </w:tc>
      </w:tr>
      <w:tr w:rsidR="005D1970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D15C95" w:rsidRDefault="005D1970" w:rsidP="001E158E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Auditório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0307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970" w:rsidRPr="00477BAC" w:rsidRDefault="005D1970" w:rsidP="00D15C95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0616</w:t>
            </w:r>
          </w:p>
        </w:tc>
      </w:tr>
      <w:tr w:rsidR="00D15C95" w:rsidRPr="00477BAC" w:rsidTr="00D15C95">
        <w:trPr>
          <w:trHeight w:val="30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5C95" w:rsidRPr="00D15C95" w:rsidRDefault="00D15C95" w:rsidP="006E1C26">
            <w:pPr>
              <w:spacing w:line="240" w:lineRule="auto"/>
              <w:rPr>
                <w:rFonts w:cs="Arial"/>
                <w:bCs/>
                <w:color w:val="000000"/>
                <w:lang w:eastAsia="pt-BR"/>
              </w:rPr>
            </w:pPr>
            <w:r w:rsidRPr="00D15C95">
              <w:rPr>
                <w:rFonts w:cs="Arial"/>
                <w:bCs/>
                <w:color w:val="000000"/>
                <w:lang w:eastAsia="pt-BR"/>
              </w:rPr>
              <w:t>Cantina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5C95" w:rsidRPr="00477BAC" w:rsidRDefault="00D15C95" w:rsidP="006E1C26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0367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5C95" w:rsidRPr="00477BAC" w:rsidRDefault="00D15C95" w:rsidP="006E1C26">
            <w:pPr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477BAC">
              <w:rPr>
                <w:rFonts w:cs="Arial"/>
                <w:color w:val="000000"/>
                <w:lang w:eastAsia="pt-BR"/>
              </w:rPr>
              <w:t>0736</w:t>
            </w:r>
          </w:p>
        </w:tc>
      </w:tr>
      <w:tr w:rsidR="00D15C95" w:rsidRPr="00D15C95" w:rsidTr="006E1C26">
        <w:trPr>
          <w:trHeight w:val="300"/>
        </w:trPr>
        <w:tc>
          <w:tcPr>
            <w:tcW w:w="497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5C95" w:rsidRPr="00D15C95" w:rsidRDefault="00D15C95" w:rsidP="00D15C95">
            <w:pPr>
              <w:spacing w:line="240" w:lineRule="auto"/>
              <w:jc w:val="center"/>
              <w:rPr>
                <w:rFonts w:cs="Arial"/>
                <w:b/>
                <w:color w:val="000000"/>
                <w:lang w:eastAsia="pt-BR"/>
              </w:rPr>
            </w:pPr>
            <w:r w:rsidRPr="00D15C95">
              <w:rPr>
                <w:rFonts w:cs="Arial"/>
                <w:b/>
                <w:bCs/>
                <w:color w:val="000000"/>
                <w:lang w:eastAsia="pt-BR"/>
              </w:rPr>
              <w:t>TOTAL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5C95" w:rsidRPr="00D15C95" w:rsidRDefault="00D15C95" w:rsidP="00D15C95">
            <w:pPr>
              <w:spacing w:line="240" w:lineRule="auto"/>
              <w:jc w:val="center"/>
              <w:rPr>
                <w:rFonts w:cs="Arial"/>
                <w:b/>
                <w:color w:val="000000"/>
                <w:lang w:eastAsia="pt-BR"/>
              </w:rPr>
            </w:pPr>
            <w:r w:rsidRPr="00D15C95">
              <w:rPr>
                <w:rFonts w:cs="Arial"/>
                <w:b/>
                <w:color w:val="000000"/>
                <w:lang w:eastAsia="pt-BR"/>
              </w:rPr>
              <w:t>48</w:t>
            </w:r>
          </w:p>
        </w:tc>
      </w:tr>
    </w:tbl>
    <w:p w:rsidR="00D15C95" w:rsidRDefault="005D1970" w:rsidP="005D1970">
      <w:pPr>
        <w:spacing w:line="240" w:lineRule="auto"/>
        <w:rPr>
          <w:rFonts w:cs="Arial"/>
          <w:color w:val="FF0000"/>
          <w:lang w:eastAsia="pt-BR"/>
        </w:rPr>
      </w:pPr>
      <w:r w:rsidRPr="00477BAC">
        <w:rPr>
          <w:rFonts w:cs="Arial"/>
          <w:color w:val="FF0000"/>
          <w:lang w:eastAsia="pt-BR"/>
        </w:rPr>
        <w:t xml:space="preserve">                                                                                              </w:t>
      </w:r>
    </w:p>
    <w:p w:rsidR="00D15C95" w:rsidRDefault="00D15C95" w:rsidP="005D1970">
      <w:pPr>
        <w:spacing w:line="240" w:lineRule="auto"/>
        <w:rPr>
          <w:rFonts w:cs="Arial"/>
          <w:color w:val="FF0000"/>
          <w:lang w:eastAsia="pt-BR"/>
        </w:rPr>
      </w:pPr>
    </w:p>
    <w:p w:rsidR="005D1970" w:rsidRPr="00477BAC" w:rsidRDefault="005D1970" w:rsidP="005D1970">
      <w:pPr>
        <w:spacing w:line="240" w:lineRule="auto"/>
        <w:rPr>
          <w:rFonts w:cs="Arial"/>
          <w:color w:val="FF0000"/>
          <w:lang w:eastAsia="pt-BR"/>
        </w:rPr>
      </w:pPr>
    </w:p>
    <w:p w:rsidR="00D15C95" w:rsidRDefault="00D15C95" w:rsidP="005D1970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>De acordo com dados fornecidos pelo contratante, o tempo médio de atendimento estimado é de 5 minutos e o percentual de ocupação das linhas estimado é de 3%.</w:t>
      </w:r>
    </w:p>
    <w:p w:rsidR="005D1970" w:rsidRPr="00477BAC" w:rsidRDefault="00D15C95" w:rsidP="005D1970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  <w:lang w:eastAsia="pt-BR"/>
        </w:rPr>
        <w:t>Segue cálculo da demanda (</w:t>
      </w:r>
      <w:proofErr w:type="spellStart"/>
      <w:r w:rsidR="005D1970" w:rsidRPr="00477BAC">
        <w:rPr>
          <w:rFonts w:cs="Arial"/>
          <w:lang w:eastAsia="pt-BR"/>
        </w:rPr>
        <w:t>Erlang</w:t>
      </w:r>
      <w:proofErr w:type="spellEnd"/>
      <w:r w:rsidR="005D1970" w:rsidRPr="00477BAC">
        <w:rPr>
          <w:rFonts w:cs="Arial"/>
          <w:lang w:eastAsia="pt-BR"/>
        </w:rPr>
        <w:t>)</w:t>
      </w:r>
      <w:r w:rsidR="005D1970">
        <w:rPr>
          <w:rFonts w:cs="Arial"/>
          <w:lang w:eastAsia="pt-BR"/>
        </w:rPr>
        <w:t>:</w:t>
      </w:r>
    </w:p>
    <w:p w:rsidR="005D1970" w:rsidRPr="00477BAC" w:rsidRDefault="005D1970" w:rsidP="005D1970">
      <w:pPr>
        <w:spacing w:line="240" w:lineRule="auto"/>
        <w:rPr>
          <w:rFonts w:cs="Arial"/>
          <w:lang w:eastAsia="pt-BR"/>
        </w:rPr>
      </w:pPr>
    </w:p>
    <w:p w:rsidR="00D15C95" w:rsidRDefault="005D1970" w:rsidP="00D15C95">
      <w:pPr>
        <w:rPr>
          <w:rFonts w:cs="Arial"/>
          <w:lang w:eastAsia="pt-BR"/>
        </w:rPr>
      </w:pPr>
      <w:r w:rsidRPr="00477BAC">
        <w:rPr>
          <w:rFonts w:cs="Arial"/>
          <w:lang w:eastAsia="pt-BR"/>
        </w:rPr>
        <w:t>48 telefones</w:t>
      </w:r>
      <w:r>
        <w:rPr>
          <w:rFonts w:cs="Arial"/>
          <w:lang w:eastAsia="pt-BR"/>
        </w:rPr>
        <w:t xml:space="preserve"> com t</w:t>
      </w:r>
      <w:r w:rsidRPr="00477BAC">
        <w:rPr>
          <w:rFonts w:cs="Arial"/>
          <w:lang w:eastAsia="pt-BR"/>
        </w:rPr>
        <w:t>empo médio estimado 5 min</w:t>
      </w:r>
      <w:r>
        <w:rPr>
          <w:rFonts w:cs="Arial"/>
          <w:lang w:eastAsia="pt-BR"/>
        </w:rPr>
        <w:t xml:space="preserve"> e a</w:t>
      </w:r>
      <w:r w:rsidRPr="00477BAC">
        <w:rPr>
          <w:rFonts w:cs="Arial"/>
          <w:lang w:eastAsia="pt-BR"/>
        </w:rPr>
        <w:t xml:space="preserve"> cada 5 min todos os telefones recebe</w:t>
      </w:r>
      <w:r w:rsidR="00987FDB">
        <w:rPr>
          <w:rFonts w:cs="Arial"/>
          <w:lang w:eastAsia="pt-BR"/>
        </w:rPr>
        <w:t>m</w:t>
      </w:r>
      <w:r w:rsidRPr="00477BAC">
        <w:rPr>
          <w:rFonts w:cs="Arial"/>
          <w:lang w:eastAsia="pt-BR"/>
        </w:rPr>
        <w:t xml:space="preserve"> uma ligação</w:t>
      </w:r>
      <w:r w:rsidR="00987FDB">
        <w:rPr>
          <w:rFonts w:cs="Arial"/>
          <w:lang w:eastAsia="pt-BR"/>
        </w:rPr>
        <w:t>:</w:t>
      </w:r>
      <w:r w:rsidRPr="00477BAC">
        <w:rPr>
          <w:rFonts w:cs="Arial"/>
          <w:lang w:eastAsia="pt-BR"/>
        </w:rPr>
        <w:t xml:space="preserve"> </w:t>
      </w:r>
    </w:p>
    <w:p w:rsidR="005D1970" w:rsidRPr="00477BAC" w:rsidRDefault="005D1970" w:rsidP="00D15C95">
      <w:pPr>
        <w:rPr>
          <w:rFonts w:cs="Arial"/>
          <w:lang w:eastAsia="pt-BR"/>
        </w:rPr>
      </w:pPr>
      <w:r w:rsidRPr="00477BAC">
        <w:rPr>
          <w:rFonts w:cs="Arial"/>
          <w:lang w:eastAsia="pt-BR"/>
        </w:rPr>
        <w:t>12 ligações por hora x 48 telefones</w:t>
      </w:r>
      <w:r w:rsidR="00987FDB">
        <w:rPr>
          <w:rFonts w:cs="Arial"/>
          <w:lang w:eastAsia="pt-BR"/>
        </w:rPr>
        <w:t xml:space="preserve"> =</w:t>
      </w:r>
      <w:r w:rsidRPr="00477BAC">
        <w:rPr>
          <w:rFonts w:cs="Arial"/>
          <w:lang w:eastAsia="pt-BR"/>
        </w:rPr>
        <w:t xml:space="preserve"> 576 ligações x 5min = 2880/ 1h = 48 </w:t>
      </w:r>
      <w:proofErr w:type="spellStart"/>
      <w:r w:rsidRPr="00477BAC">
        <w:rPr>
          <w:rFonts w:cs="Arial"/>
          <w:lang w:eastAsia="pt-BR"/>
        </w:rPr>
        <w:t>Erlang</w:t>
      </w:r>
      <w:proofErr w:type="spellEnd"/>
    </w:p>
    <w:p w:rsidR="005D1970" w:rsidRPr="00477BAC" w:rsidRDefault="005D1970" w:rsidP="005D1970">
      <w:pPr>
        <w:spacing w:line="240" w:lineRule="auto"/>
        <w:rPr>
          <w:rFonts w:cs="Arial"/>
          <w:lang w:eastAsia="pt-BR"/>
        </w:rPr>
      </w:pPr>
    </w:p>
    <w:p w:rsidR="005D1970" w:rsidRPr="00477BAC" w:rsidRDefault="005D1970" w:rsidP="005D1970">
      <w:pPr>
        <w:spacing w:line="240" w:lineRule="auto"/>
        <w:rPr>
          <w:rFonts w:cs="Arial"/>
          <w:color w:val="FF0000"/>
          <w:lang w:eastAsia="pt-BR"/>
        </w:rPr>
      </w:pPr>
    </w:p>
    <w:p w:rsidR="005D1970" w:rsidRPr="00477BAC" w:rsidRDefault="005D1970" w:rsidP="005D1970">
      <w:pPr>
        <w:spacing w:line="240" w:lineRule="auto"/>
        <w:rPr>
          <w:rFonts w:cs="Arial"/>
          <w:color w:val="FF0000"/>
          <w:lang w:eastAsia="pt-BR"/>
        </w:rPr>
      </w:pPr>
      <w:r>
        <w:rPr>
          <w:rFonts w:cs="Arial"/>
          <w:noProof/>
          <w:color w:val="FF0000"/>
          <w:lang w:eastAsia="pt-BR"/>
        </w:rPr>
        <w:drawing>
          <wp:inline distT="0" distB="0" distL="0" distR="0">
            <wp:extent cx="3457575" cy="1371600"/>
            <wp:effectExtent l="19050" t="0" r="9525" b="0"/>
            <wp:docPr id="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C95" w:rsidRDefault="00D15C95" w:rsidP="00D15C95">
      <w:pPr>
        <w:pStyle w:val="TtulodaFigura"/>
        <w:tabs>
          <w:tab w:val="clear" w:pos="4253"/>
          <w:tab w:val="num" w:pos="1134"/>
        </w:tabs>
        <w:jc w:val="left"/>
      </w:pPr>
      <w:bookmarkStart w:id="582" w:name="_Toc358257687"/>
      <w:r>
        <w:t>CALCULO DE TRONCOS</w:t>
      </w:r>
      <w:bookmarkEnd w:id="582"/>
    </w:p>
    <w:p w:rsidR="00D15C95" w:rsidRDefault="00D15C95" w:rsidP="005D1970">
      <w:pPr>
        <w:rPr>
          <w:rFonts w:cs="Arial"/>
        </w:rPr>
      </w:pPr>
    </w:p>
    <w:p w:rsidR="00D15C95" w:rsidRPr="00477BAC" w:rsidRDefault="00D15C95" w:rsidP="005D1970">
      <w:pPr>
        <w:rPr>
          <w:rFonts w:cs="Arial"/>
        </w:rPr>
      </w:pPr>
    </w:p>
    <w:p w:rsidR="005D1970" w:rsidRPr="00477BAC" w:rsidRDefault="00D15C95" w:rsidP="005D1970">
      <w:pPr>
        <w:rPr>
          <w:rFonts w:cs="Arial"/>
        </w:rPr>
      </w:pPr>
      <w:r>
        <w:rPr>
          <w:rFonts w:cs="Arial"/>
        </w:rPr>
        <w:tab/>
      </w:r>
      <w:r w:rsidR="005D1970" w:rsidRPr="00477BAC">
        <w:rPr>
          <w:rFonts w:cs="Arial"/>
        </w:rPr>
        <w:t xml:space="preserve">Com base </w:t>
      </w:r>
      <w:r w:rsidR="00987FDB">
        <w:rPr>
          <w:rFonts w:cs="Arial"/>
        </w:rPr>
        <w:t xml:space="preserve">nesta </w:t>
      </w:r>
      <w:r w:rsidR="005D1970" w:rsidRPr="00477BAC">
        <w:rPr>
          <w:rFonts w:cs="Arial"/>
        </w:rPr>
        <w:t xml:space="preserve">demanda, </w:t>
      </w:r>
      <w:r>
        <w:rPr>
          <w:rFonts w:cs="Arial"/>
        </w:rPr>
        <w:t>é</w:t>
      </w:r>
      <w:r w:rsidR="005D1970" w:rsidRPr="00477BAC">
        <w:rPr>
          <w:rFonts w:cs="Arial"/>
        </w:rPr>
        <w:t xml:space="preserve"> utilizado um PABX Híbrido Siemens HIPATH 3550 com </w:t>
      </w:r>
      <w:proofErr w:type="gramStart"/>
      <w:r w:rsidR="005D1970" w:rsidRPr="00477BAC">
        <w:rPr>
          <w:rFonts w:cs="Arial"/>
        </w:rPr>
        <w:t>1</w:t>
      </w:r>
      <w:proofErr w:type="gramEnd"/>
      <w:r w:rsidR="005D1970" w:rsidRPr="00477BAC">
        <w:rPr>
          <w:rFonts w:cs="Arial"/>
        </w:rPr>
        <w:t xml:space="preserve">  E1 com 30 linhas, que apresenta melhor custo x benefício,  pois cada linha gera 3 ramais, ou seja, 90 ramais. O PABX vai fazer o balanceamento das ligações para ver qual está livre e encaminha a ligação para esta.</w:t>
      </w:r>
    </w:p>
    <w:p w:rsidR="005D1970" w:rsidRDefault="00D15C95" w:rsidP="00D15C95">
      <w:pPr>
        <w:pStyle w:val="Ttulo2"/>
      </w:pPr>
      <w:bookmarkStart w:id="583" w:name="_Toc358266372"/>
      <w:r>
        <w:lastRenderedPageBreak/>
        <w:t xml:space="preserve">6.8. </w:t>
      </w:r>
      <w:r w:rsidR="005D1970" w:rsidRPr="00A84ECD">
        <w:t>Rotas de Cabos</w:t>
      </w:r>
      <w:bookmarkEnd w:id="583"/>
    </w:p>
    <w:p w:rsidR="00D15C95" w:rsidRPr="00A84ECD" w:rsidRDefault="00D15C95" w:rsidP="005D1970">
      <w:pPr>
        <w:rPr>
          <w:rFonts w:cs="Arial"/>
        </w:rPr>
      </w:pPr>
      <w:r>
        <w:rPr>
          <w:rFonts w:cs="Arial"/>
        </w:rPr>
        <w:tab/>
      </w:r>
      <w:r w:rsidR="005D1970" w:rsidRPr="00A84ECD">
        <w:rPr>
          <w:rFonts w:cs="Arial"/>
        </w:rPr>
        <w:t>Para passar todos os cabos destinados ao projeto utilizamos os seguintes itens:</w:t>
      </w:r>
      <w:r>
        <w:rPr>
          <w:rFonts w:cs="Arial"/>
        </w:rPr>
        <w:t xml:space="preserve"> e</w:t>
      </w:r>
      <w:r w:rsidR="005D1970" w:rsidRPr="00A84ECD">
        <w:rPr>
          <w:rFonts w:cs="Arial"/>
        </w:rPr>
        <w:t xml:space="preserve">letrocalha lisa, </w:t>
      </w:r>
      <w:r>
        <w:rPr>
          <w:rFonts w:cs="Arial"/>
        </w:rPr>
        <w:t>e</w:t>
      </w:r>
      <w:r w:rsidR="005D1970" w:rsidRPr="00A84ECD">
        <w:rPr>
          <w:rFonts w:cs="Arial"/>
        </w:rPr>
        <w:t xml:space="preserve">letroduto e </w:t>
      </w:r>
      <w:r>
        <w:rPr>
          <w:rFonts w:cs="Arial"/>
        </w:rPr>
        <w:t>le</w:t>
      </w:r>
      <w:r w:rsidR="005D1970" w:rsidRPr="00A84ECD">
        <w:rPr>
          <w:rFonts w:cs="Arial"/>
        </w:rPr>
        <w:t xml:space="preserve">ito </w:t>
      </w:r>
      <w:r>
        <w:rPr>
          <w:rFonts w:cs="Arial"/>
        </w:rPr>
        <w:t>a</w:t>
      </w:r>
      <w:r w:rsidR="005D1970" w:rsidRPr="00A84ECD">
        <w:rPr>
          <w:rFonts w:cs="Arial"/>
        </w:rPr>
        <w:t>ramado.</w:t>
      </w:r>
      <w:r>
        <w:rPr>
          <w:rFonts w:cs="Arial"/>
        </w:rPr>
        <w:t xml:space="preserve"> (Verificar rotas de cabos </w:t>
      </w:r>
      <w:r w:rsidR="00DD3988">
        <w:rPr>
          <w:rFonts w:cs="Arial"/>
        </w:rPr>
        <w:t>anexa</w:t>
      </w:r>
      <w:r>
        <w:rPr>
          <w:rFonts w:cs="Arial"/>
        </w:rPr>
        <w:t>).</w:t>
      </w:r>
    </w:p>
    <w:p w:rsidR="00987FDB" w:rsidRDefault="00987FDB" w:rsidP="005D1970">
      <w:pPr>
        <w:rPr>
          <w:rFonts w:cs="Arial"/>
          <w:b/>
        </w:rPr>
      </w:pPr>
    </w:p>
    <w:p w:rsidR="005D1970" w:rsidRDefault="00D15C95" w:rsidP="00D15C95">
      <w:pPr>
        <w:pStyle w:val="Ttulo2"/>
      </w:pPr>
      <w:bookmarkStart w:id="584" w:name="_Toc358266373"/>
      <w:r>
        <w:t xml:space="preserve">6.9. </w:t>
      </w:r>
      <w:r w:rsidR="005D1970">
        <w:t>Cabos de par Metálico UTP CAT6</w:t>
      </w:r>
      <w:r w:rsidR="00257EF8">
        <w:t xml:space="preserve"> 4P</w:t>
      </w:r>
      <w:bookmarkEnd w:id="584"/>
    </w:p>
    <w:p w:rsidR="00257EF8" w:rsidRDefault="00257EF8" w:rsidP="005D1970">
      <w:pPr>
        <w:rPr>
          <w:rFonts w:cs="Arial"/>
        </w:rPr>
      </w:pPr>
      <w:r>
        <w:rPr>
          <w:rFonts w:cs="Arial"/>
        </w:rPr>
        <w:tab/>
      </w:r>
      <w:r w:rsidR="00DD3988">
        <w:rPr>
          <w:rFonts w:cs="Arial"/>
        </w:rPr>
        <w:t xml:space="preserve">Cabo metálico Categoria </w:t>
      </w:r>
      <w:proofErr w:type="gramStart"/>
      <w:r w:rsidR="00DD3988">
        <w:rPr>
          <w:rFonts w:cs="Arial"/>
        </w:rPr>
        <w:t>6</w:t>
      </w:r>
      <w:proofErr w:type="gramEnd"/>
      <w:r w:rsidR="00DD3988">
        <w:rPr>
          <w:rFonts w:cs="Arial"/>
        </w:rPr>
        <w:t xml:space="preserve"> </w:t>
      </w:r>
      <w:r w:rsidR="00DD3988" w:rsidRPr="00DD3988">
        <w:rPr>
          <w:rFonts w:cs="Arial"/>
          <w:color w:val="000000"/>
          <w:sz w:val="22"/>
          <w:szCs w:val="22"/>
        </w:rPr>
        <w:t xml:space="preserve">UTP 4 Pares 23AWG. </w:t>
      </w:r>
      <w:r>
        <w:rPr>
          <w:rFonts w:cs="Arial"/>
        </w:rPr>
        <w:t xml:space="preserve">A </w:t>
      </w:r>
      <w:proofErr w:type="spellStart"/>
      <w:r>
        <w:rPr>
          <w:rFonts w:cs="Arial"/>
        </w:rPr>
        <w:t>conectorização</w:t>
      </w:r>
      <w:proofErr w:type="spellEnd"/>
      <w:r>
        <w:rPr>
          <w:rFonts w:cs="Arial"/>
        </w:rPr>
        <w:t xml:space="preserve"> dos cabos de par metálico segue o padrão da Norma T568A, em ambas as extremidades.</w:t>
      </w:r>
      <w:proofErr w:type="gramStart"/>
      <w:r w:rsidR="00D15C95">
        <w:rPr>
          <w:rFonts w:cs="Arial"/>
        </w:rPr>
        <w:tab/>
      </w:r>
      <w:proofErr w:type="gramEnd"/>
    </w:p>
    <w:p w:rsidR="00987FDB" w:rsidRDefault="00257EF8" w:rsidP="005D1970">
      <w:pPr>
        <w:rPr>
          <w:rFonts w:cs="Arial"/>
        </w:rPr>
      </w:pPr>
      <w:r>
        <w:rPr>
          <w:rFonts w:cs="Arial"/>
        </w:rPr>
        <w:tab/>
      </w:r>
      <w:r w:rsidR="005D1970" w:rsidRPr="00A84ECD">
        <w:rPr>
          <w:rFonts w:cs="Arial"/>
        </w:rPr>
        <w:t>Os cabos foram dispostos em até 90 m de comprimento</w:t>
      </w:r>
      <w:r w:rsidR="00987FDB">
        <w:rPr>
          <w:rFonts w:cs="Arial"/>
        </w:rPr>
        <w:t>,</w:t>
      </w:r>
      <w:r w:rsidR="005D1970" w:rsidRPr="00A84ECD">
        <w:rPr>
          <w:rFonts w:cs="Arial"/>
        </w:rPr>
        <w:t xml:space="preserve"> tendo curvas de 45º quando </w:t>
      </w:r>
      <w:proofErr w:type="gramStart"/>
      <w:r w:rsidR="005D1970" w:rsidRPr="00A84ECD">
        <w:rPr>
          <w:rFonts w:cs="Arial"/>
        </w:rPr>
        <w:t>necessário e subida de 100 cm</w:t>
      </w:r>
      <w:proofErr w:type="gramEnd"/>
      <w:r w:rsidR="005D1970" w:rsidRPr="00A84ECD">
        <w:rPr>
          <w:rFonts w:cs="Arial"/>
        </w:rPr>
        <w:t xml:space="preserve"> a 300 cm para pontos que ficam na parte superior.</w:t>
      </w:r>
      <w:r w:rsidR="00987FDB">
        <w:rPr>
          <w:rFonts w:cs="Arial"/>
        </w:rPr>
        <w:t xml:space="preserve"> </w:t>
      </w:r>
      <w:r w:rsidR="005D1970" w:rsidRPr="00A84ECD">
        <w:rPr>
          <w:rFonts w:cs="Arial"/>
        </w:rPr>
        <w:t>Tendo a cada 30m uma caixa de passagem de 30x30 cm</w:t>
      </w:r>
      <w:r w:rsidR="00987FDB">
        <w:rPr>
          <w:rFonts w:cs="Arial"/>
        </w:rPr>
        <w:t>.</w:t>
      </w:r>
      <w:r w:rsidR="005D1970" w:rsidRPr="00A84ECD">
        <w:rPr>
          <w:rFonts w:cs="Arial"/>
        </w:rPr>
        <w:t xml:space="preserve"> </w:t>
      </w:r>
    </w:p>
    <w:p w:rsidR="005D1970" w:rsidRPr="00A84ECD" w:rsidRDefault="00D15C95" w:rsidP="005D1970">
      <w:pPr>
        <w:rPr>
          <w:rFonts w:cs="Arial"/>
        </w:rPr>
      </w:pPr>
      <w:r>
        <w:rPr>
          <w:rFonts w:cs="Arial"/>
        </w:rPr>
        <w:tab/>
      </w:r>
      <w:r w:rsidR="005D1970" w:rsidRPr="00A84ECD">
        <w:rPr>
          <w:rFonts w:cs="Arial"/>
        </w:rPr>
        <w:t>Os eletrodutos têm uma saída que faz a conversão da eletrocalha para o acesso aos pontos superiores.</w:t>
      </w:r>
    </w:p>
    <w:p w:rsidR="005D1970" w:rsidRPr="00A84ECD" w:rsidRDefault="00257EF8" w:rsidP="005D1970">
      <w:pPr>
        <w:rPr>
          <w:rFonts w:cs="Arial"/>
        </w:rPr>
      </w:pPr>
      <w:r>
        <w:rPr>
          <w:rFonts w:cs="Arial"/>
        </w:rPr>
        <w:tab/>
      </w:r>
      <w:r w:rsidR="005D1970" w:rsidRPr="00A84ECD">
        <w:rPr>
          <w:rFonts w:cs="Arial"/>
        </w:rPr>
        <w:t xml:space="preserve">Eletrocalhas lisas </w:t>
      </w:r>
      <w:r w:rsidR="00987FDB">
        <w:rPr>
          <w:rFonts w:cs="Arial"/>
        </w:rPr>
        <w:t xml:space="preserve">foram </w:t>
      </w:r>
      <w:r w:rsidR="005D1970" w:rsidRPr="00A84ECD">
        <w:rPr>
          <w:rFonts w:cs="Arial"/>
        </w:rPr>
        <w:t>embutidas</w:t>
      </w:r>
      <w:r w:rsidR="00292656">
        <w:rPr>
          <w:rFonts w:cs="Arial"/>
        </w:rPr>
        <w:t xml:space="preserve"> no piso inferior para a rota dos</w:t>
      </w:r>
      <w:r w:rsidR="00987FDB">
        <w:rPr>
          <w:rFonts w:cs="Arial"/>
        </w:rPr>
        <w:t xml:space="preserve"> cabos</w:t>
      </w:r>
      <w:r w:rsidR="00292656">
        <w:rPr>
          <w:rFonts w:cs="Arial"/>
        </w:rPr>
        <w:t>. A</w:t>
      </w:r>
      <w:r w:rsidR="00987FDB">
        <w:rPr>
          <w:rFonts w:cs="Arial"/>
        </w:rPr>
        <w:t>s mesmas não tem</w:t>
      </w:r>
      <w:r w:rsidR="005D1970" w:rsidRPr="00A84ECD">
        <w:rPr>
          <w:rFonts w:cs="Arial"/>
        </w:rPr>
        <w:t xml:space="preserve"> mais do que 40% da taxa de oc</w:t>
      </w:r>
      <w:r w:rsidR="00292656">
        <w:rPr>
          <w:rFonts w:cs="Arial"/>
        </w:rPr>
        <w:t>upação referente ao tamanho do d</w:t>
      </w:r>
      <w:r w:rsidR="005D1970" w:rsidRPr="00A84ECD">
        <w:rPr>
          <w:rFonts w:cs="Arial"/>
        </w:rPr>
        <w:t>iâmetro dos cabos utilizados</w:t>
      </w:r>
      <w:r w:rsidR="00292656">
        <w:rPr>
          <w:rFonts w:cs="Arial"/>
        </w:rPr>
        <w:t>,</w:t>
      </w:r>
      <w:r w:rsidR="005D1970" w:rsidRPr="00A84ECD">
        <w:rPr>
          <w:rFonts w:cs="Arial"/>
        </w:rPr>
        <w:t xml:space="preserve"> conforme norma 568C.</w:t>
      </w:r>
    </w:p>
    <w:p w:rsidR="005D1970" w:rsidRDefault="005D1970" w:rsidP="005D1970">
      <w:pPr>
        <w:rPr>
          <w:rFonts w:cs="Arial"/>
          <w:b/>
        </w:rPr>
      </w:pPr>
    </w:p>
    <w:p w:rsidR="005D1970" w:rsidRDefault="00257EF8" w:rsidP="00257EF8">
      <w:pPr>
        <w:pStyle w:val="Ttulo2"/>
      </w:pPr>
      <w:bookmarkStart w:id="585" w:name="_Toc358266374"/>
      <w:r>
        <w:t xml:space="preserve">6.10. </w:t>
      </w:r>
      <w:r w:rsidR="00292656">
        <w:t>Cabos de Fibra Ó</w:t>
      </w:r>
      <w:r w:rsidR="005D1970">
        <w:t>ptica e Cabos de Telefonia (CI)</w:t>
      </w:r>
      <w:bookmarkEnd w:id="585"/>
    </w:p>
    <w:p w:rsidR="00292656" w:rsidRDefault="00257EF8" w:rsidP="005D1970">
      <w:pPr>
        <w:rPr>
          <w:rFonts w:cs="Arial"/>
        </w:rPr>
      </w:pPr>
      <w:r>
        <w:rPr>
          <w:rFonts w:cs="Arial"/>
          <w:b/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1701165</wp:posOffset>
            </wp:positionH>
            <wp:positionV relativeFrom="paragraph">
              <wp:posOffset>686435</wp:posOffset>
            </wp:positionV>
            <wp:extent cx="4343400" cy="2929890"/>
            <wp:effectExtent l="0" t="0" r="0" b="3810"/>
            <wp:wrapNone/>
            <wp:docPr id="15" name="Imagem 15" descr="F__Versão eletrocalha com septo Layout2 (1)-ver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__Versão eletrocalha com septo Layout2 (1)-ver fina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</w:rPr>
        <w:tab/>
      </w:r>
      <w:r w:rsidR="00DD3988">
        <w:rPr>
          <w:rFonts w:cs="Arial"/>
        </w:rPr>
        <w:t xml:space="preserve">Fibra óptica Multimodo Indoor/Outdoor com núcleo de 50 </w:t>
      </w:r>
      <w:proofErr w:type="spellStart"/>
      <w:r w:rsidR="00CB4185">
        <w:rPr>
          <w:rFonts w:cs="Arial"/>
        </w:rPr>
        <w:t>mícrons</w:t>
      </w:r>
      <w:proofErr w:type="spellEnd"/>
      <w:r w:rsidR="00CB4185">
        <w:rPr>
          <w:rFonts w:cs="Arial"/>
        </w:rPr>
        <w:t xml:space="preserve"> e casca de 125 </w:t>
      </w:r>
      <w:proofErr w:type="spellStart"/>
      <w:r w:rsidR="00CB4185">
        <w:rPr>
          <w:rFonts w:cs="Arial"/>
        </w:rPr>
        <w:t>mícrons</w:t>
      </w:r>
      <w:proofErr w:type="spellEnd"/>
      <w:r w:rsidR="00CB4185">
        <w:rPr>
          <w:rFonts w:cs="Arial"/>
        </w:rPr>
        <w:t xml:space="preserve">. Cabo de telefonia interno, com diâmetro de 50 e 30 pares. </w:t>
      </w:r>
      <w:r w:rsidR="005D1970" w:rsidRPr="0035650F">
        <w:rPr>
          <w:rFonts w:cs="Arial"/>
        </w:rPr>
        <w:t xml:space="preserve">No piso inferior os cabos foram </w:t>
      </w:r>
      <w:r w:rsidR="00292656">
        <w:rPr>
          <w:rFonts w:cs="Arial"/>
        </w:rPr>
        <w:t>dispostos por eletrocalha lisa e</w:t>
      </w:r>
      <w:r w:rsidR="005D1970" w:rsidRPr="0035650F">
        <w:rPr>
          <w:rFonts w:cs="Arial"/>
        </w:rPr>
        <w:t xml:space="preserve"> separados por um septo</w:t>
      </w:r>
      <w:r w:rsidR="00292656">
        <w:rPr>
          <w:rFonts w:cs="Arial"/>
        </w:rPr>
        <w:t>, ficando os cabos de par metálico de um lado e os cabos de telefonia e fibra ótica, do outro.</w:t>
      </w:r>
      <w:r>
        <w:rPr>
          <w:rFonts w:cs="Arial"/>
        </w:rPr>
        <w:t xml:space="preserve"> Ilustrado na figura:</w:t>
      </w:r>
    </w:p>
    <w:p w:rsidR="00292656" w:rsidRDefault="00292656" w:rsidP="005D1970">
      <w:pPr>
        <w:rPr>
          <w:rFonts w:cs="Arial"/>
        </w:rPr>
      </w:pPr>
    </w:p>
    <w:p w:rsidR="00C12BC5" w:rsidRPr="002F2905" w:rsidRDefault="00C12BC5" w:rsidP="00245F88"/>
    <w:p w:rsidR="00C12BC5" w:rsidRDefault="00C12BC5" w:rsidP="00245F88">
      <w:pPr>
        <w:rPr>
          <w:b/>
          <w:caps/>
          <w:sz w:val="32"/>
        </w:rPr>
      </w:pPr>
    </w:p>
    <w:p w:rsidR="00257EF8" w:rsidRDefault="00257EF8" w:rsidP="00257EF8">
      <w:pPr>
        <w:pStyle w:val="TtulodaFigura"/>
        <w:tabs>
          <w:tab w:val="clear" w:pos="4253"/>
          <w:tab w:val="num" w:pos="1134"/>
        </w:tabs>
        <w:jc w:val="left"/>
      </w:pPr>
      <w:bookmarkStart w:id="586" w:name="_Toc358257688"/>
      <w:r>
        <w:t>disposição dos cabos</w:t>
      </w:r>
      <w:bookmarkEnd w:id="586"/>
    </w:p>
    <w:p w:rsidR="00257EF8" w:rsidRDefault="00257EF8" w:rsidP="00245F88">
      <w:pPr>
        <w:rPr>
          <w:b/>
          <w:caps/>
          <w:sz w:val="32"/>
        </w:rPr>
      </w:pPr>
    </w:p>
    <w:p w:rsidR="00C12BC5" w:rsidRPr="00A63B88" w:rsidRDefault="00C12BC5" w:rsidP="00245F88">
      <w:pPr>
        <w:rPr>
          <w:rFonts w:cs="Arial"/>
          <w:b/>
          <w:noProof/>
        </w:rPr>
        <w:sectPr w:rsidR="00C12BC5" w:rsidRPr="00A63B88" w:rsidSect="00AE064B">
          <w:headerReference w:type="default" r:id="rId38"/>
          <w:pgSz w:w="11907" w:h="16840" w:code="9"/>
          <w:pgMar w:top="1701" w:right="1134" w:bottom="1531" w:left="1701" w:header="720" w:footer="720" w:gutter="0"/>
          <w:cols w:space="708"/>
          <w:docGrid w:linePitch="360"/>
        </w:sectPr>
      </w:pPr>
    </w:p>
    <w:p w:rsidR="0046046D" w:rsidRPr="00B55442" w:rsidRDefault="0046046D" w:rsidP="00245F88">
      <w:pPr>
        <w:pStyle w:val="Ttulo"/>
        <w:jc w:val="both"/>
      </w:pPr>
      <w:bookmarkStart w:id="587" w:name="_Toc124080469"/>
      <w:bookmarkStart w:id="588" w:name="_Toc125201972"/>
      <w:bookmarkStart w:id="589" w:name="_Toc125374528"/>
      <w:bookmarkStart w:id="590" w:name="_Toc156754425"/>
      <w:bookmarkStart w:id="591" w:name="_Toc358121283"/>
      <w:bookmarkStart w:id="592" w:name="_Toc358121828"/>
      <w:bookmarkStart w:id="593" w:name="_Toc358122373"/>
      <w:bookmarkStart w:id="594" w:name="_Toc358123463"/>
      <w:bookmarkStart w:id="595" w:name="_Toc358124008"/>
      <w:bookmarkStart w:id="596" w:name="_Toc358124553"/>
      <w:bookmarkStart w:id="597" w:name="_Toc358266375"/>
      <w:r w:rsidRPr="00B55442">
        <w:lastRenderedPageBreak/>
        <w:t>Refer</w:t>
      </w:r>
      <w:r w:rsidR="00257EF8">
        <w:t>ê</w:t>
      </w:r>
      <w:r w:rsidRPr="00B55442">
        <w:t>ncias</w:t>
      </w:r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</w:p>
    <w:p w:rsidR="0046046D" w:rsidRDefault="0046046D" w:rsidP="00245F88">
      <w:pPr>
        <w:pStyle w:val="Ttulo"/>
        <w:jc w:val="both"/>
      </w:pPr>
    </w:p>
    <w:p w:rsidR="00CB4185" w:rsidRDefault="00CB4185" w:rsidP="00245F88">
      <w:pPr>
        <w:pStyle w:val="Ttulo"/>
        <w:jc w:val="both"/>
      </w:pPr>
    </w:p>
    <w:p w:rsidR="00CB4185" w:rsidRPr="00860B95" w:rsidRDefault="00CB4185" w:rsidP="00CB4185">
      <w:pPr>
        <w:rPr>
          <w:rFonts w:cs="Arial"/>
          <w:b/>
          <w:u w:val="single"/>
        </w:rPr>
      </w:pPr>
      <w:r w:rsidRPr="00860B95">
        <w:rPr>
          <w:rFonts w:cs="Arial"/>
          <w:b/>
          <w:u w:val="single"/>
        </w:rPr>
        <w:t>Livros</w:t>
      </w:r>
    </w:p>
    <w:p w:rsidR="00CB4185" w:rsidRPr="00860B95" w:rsidRDefault="00CB4185" w:rsidP="00CB4185">
      <w:pPr>
        <w:rPr>
          <w:rFonts w:cs="Arial"/>
        </w:rPr>
      </w:pPr>
    </w:p>
    <w:p w:rsidR="00CB4185" w:rsidRPr="00860B95" w:rsidRDefault="00CB4185" w:rsidP="00CB4185">
      <w:pPr>
        <w:rPr>
          <w:rFonts w:cs="Arial"/>
        </w:rPr>
      </w:pPr>
      <w:r w:rsidRPr="00860B95">
        <w:rPr>
          <w:rFonts w:cs="Arial"/>
        </w:rPr>
        <w:t>1 – MORIMOTO, Carlos E. Redes</w:t>
      </w:r>
      <w:proofErr w:type="gramStart"/>
      <w:r w:rsidRPr="00860B95">
        <w:rPr>
          <w:rFonts w:cs="Arial"/>
        </w:rPr>
        <w:t>, guia</w:t>
      </w:r>
      <w:proofErr w:type="gramEnd"/>
      <w:r w:rsidRPr="00860B95">
        <w:rPr>
          <w:rFonts w:cs="Arial"/>
        </w:rPr>
        <w:t xml:space="preserve"> prático, Porto Alegre, Sul Editores, 2010.</w:t>
      </w:r>
    </w:p>
    <w:p w:rsidR="00CB4185" w:rsidRPr="00860B95" w:rsidRDefault="00CB4185" w:rsidP="00CB4185">
      <w:pPr>
        <w:rPr>
          <w:rFonts w:cs="Arial"/>
        </w:rPr>
      </w:pPr>
    </w:p>
    <w:p w:rsidR="00CB4185" w:rsidRPr="00860B95" w:rsidRDefault="00CB4185" w:rsidP="00CB4185">
      <w:pPr>
        <w:rPr>
          <w:rFonts w:cs="Arial"/>
        </w:rPr>
      </w:pPr>
      <w:r w:rsidRPr="00860B95">
        <w:rPr>
          <w:rFonts w:cs="Arial"/>
        </w:rPr>
        <w:t>2 – ODOM, Wendell. CCENT/CCNA ICND1 Guia Oficial de Certificação do Exame, Segunda Edição, Rio de Janeiro, Alta Books Editora. 2008</w:t>
      </w:r>
    </w:p>
    <w:p w:rsidR="00CB4185" w:rsidRPr="00860B95" w:rsidRDefault="00CB4185" w:rsidP="00CB4185">
      <w:pPr>
        <w:rPr>
          <w:rFonts w:cs="Arial"/>
        </w:rPr>
      </w:pPr>
    </w:p>
    <w:p w:rsidR="00CB4185" w:rsidRPr="00860B95" w:rsidRDefault="00CB4185" w:rsidP="00CB4185">
      <w:pPr>
        <w:rPr>
          <w:rFonts w:cs="Arial"/>
        </w:rPr>
      </w:pPr>
      <w:r w:rsidRPr="00860B95">
        <w:rPr>
          <w:rFonts w:cs="Arial"/>
        </w:rPr>
        <w:t xml:space="preserve">3 – SOUSA, </w:t>
      </w:r>
      <w:proofErr w:type="spellStart"/>
      <w:r w:rsidRPr="00860B95">
        <w:rPr>
          <w:rFonts w:cs="Arial"/>
        </w:rPr>
        <w:t>Lindeberg</w:t>
      </w:r>
      <w:proofErr w:type="spellEnd"/>
      <w:r w:rsidRPr="00860B95">
        <w:rPr>
          <w:rFonts w:cs="Arial"/>
        </w:rPr>
        <w:t xml:space="preserve"> Barros. REDES DE COMPUTADORES: Guia Total, São Paulo, Editora Érica Ltda. </w:t>
      </w:r>
      <w:proofErr w:type="gramStart"/>
      <w:r w:rsidRPr="00860B95">
        <w:rPr>
          <w:rFonts w:cs="Arial"/>
        </w:rPr>
        <w:t>2012</w:t>
      </w:r>
      <w:proofErr w:type="gramEnd"/>
    </w:p>
    <w:p w:rsidR="00CB4185" w:rsidRPr="00860B95" w:rsidRDefault="00CB4185" w:rsidP="00CB4185">
      <w:pPr>
        <w:rPr>
          <w:rFonts w:cs="Arial"/>
        </w:rPr>
      </w:pPr>
    </w:p>
    <w:p w:rsidR="00CB4185" w:rsidRPr="00860B95" w:rsidRDefault="00CB4185" w:rsidP="00245F88">
      <w:pPr>
        <w:pStyle w:val="Ttulo"/>
        <w:jc w:val="both"/>
        <w:rPr>
          <w:szCs w:val="24"/>
        </w:rPr>
      </w:pPr>
    </w:p>
    <w:p w:rsidR="00CB4185" w:rsidRPr="00860B95" w:rsidRDefault="00CB4185" w:rsidP="00245F88">
      <w:pPr>
        <w:rPr>
          <w:rFonts w:cs="Arial"/>
          <w:b/>
        </w:rPr>
      </w:pPr>
    </w:p>
    <w:p w:rsidR="00CB4185" w:rsidRPr="00860B95" w:rsidRDefault="00CB4185" w:rsidP="00245F88">
      <w:pPr>
        <w:rPr>
          <w:rFonts w:cs="Arial"/>
          <w:b/>
          <w:u w:val="single"/>
        </w:rPr>
      </w:pPr>
      <w:r w:rsidRPr="00860B95">
        <w:rPr>
          <w:rFonts w:cs="Arial"/>
          <w:b/>
          <w:u w:val="single"/>
        </w:rPr>
        <w:t>Websites</w:t>
      </w:r>
    </w:p>
    <w:p w:rsidR="00860B95" w:rsidRDefault="00860B95" w:rsidP="00860B95">
      <w:pPr>
        <w:rPr>
          <w:rFonts w:cs="Arial"/>
          <w:b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Antivírus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39" w:history="1">
        <w:r w:rsidR="00860B95" w:rsidRPr="00860B95">
          <w:rPr>
            <w:rStyle w:val="Hyperlink"/>
            <w:rFonts w:cs="Arial"/>
          </w:rPr>
          <w:t>http://olhardigital.uol.com.br/produtos/central_de_videos/laboratorio-digital-qual-o-melhor-antivirus-gratuito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02/06/2013 às </w:t>
      </w:r>
      <w:proofErr w:type="gramStart"/>
      <w:r w:rsidRPr="00860B95">
        <w:rPr>
          <w:rFonts w:cs="Arial"/>
        </w:rPr>
        <w:t>15:40</w:t>
      </w:r>
      <w:proofErr w:type="gramEnd"/>
    </w:p>
    <w:p w:rsidR="00860B95" w:rsidRPr="00860B95" w:rsidRDefault="00860B95" w:rsidP="00860B95">
      <w:pPr>
        <w:rPr>
          <w:rFonts w:cs="Arial"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Backup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40" w:history="1">
        <w:r w:rsidR="00860B95" w:rsidRPr="00860B95">
          <w:rPr>
            <w:rStyle w:val="Hyperlink"/>
            <w:rFonts w:cs="Arial"/>
          </w:rPr>
          <w:t>http://www.purainfo.com.br/hardwareredes/backup-parte-iii-tipo-backup/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15/04/2013 às </w:t>
      </w:r>
      <w:proofErr w:type="gramStart"/>
      <w:r w:rsidRPr="00860B95">
        <w:rPr>
          <w:rFonts w:cs="Arial"/>
        </w:rPr>
        <w:t>11:00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41" w:history="1">
        <w:r w:rsidR="00860B95" w:rsidRPr="00860B95">
          <w:rPr>
            <w:rStyle w:val="Hyperlink"/>
            <w:rFonts w:cs="Arial"/>
          </w:rPr>
          <w:t>http://technet.microsoft.com/pt-br/library/ee849849%28v=ws.10%29.aspx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15/04/2013 às </w:t>
      </w:r>
      <w:proofErr w:type="gramStart"/>
      <w:r w:rsidRPr="00860B95">
        <w:rPr>
          <w:rFonts w:cs="Arial"/>
        </w:rPr>
        <w:t>13:34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42" w:history="1">
        <w:r w:rsidR="00860B95" w:rsidRPr="00860B95">
          <w:rPr>
            <w:rStyle w:val="Hyperlink"/>
            <w:rFonts w:cs="Arial"/>
          </w:rPr>
          <w:t>http://www.appassure.com/server-backup-replication-and-recovery/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20/04/2013 às </w:t>
      </w:r>
      <w:proofErr w:type="gramStart"/>
      <w:r w:rsidRPr="00860B95">
        <w:rPr>
          <w:rFonts w:cs="Arial"/>
        </w:rPr>
        <w:t>12:00</w:t>
      </w:r>
      <w:proofErr w:type="gramEnd"/>
    </w:p>
    <w:p w:rsidR="00860B95" w:rsidRDefault="00860B95" w:rsidP="00860B95">
      <w:pPr>
        <w:rPr>
          <w:rFonts w:cs="Arial"/>
          <w:b/>
        </w:rPr>
      </w:pPr>
    </w:p>
    <w:p w:rsidR="00BC3701" w:rsidRDefault="00BC3701" w:rsidP="00860B95">
      <w:pPr>
        <w:rPr>
          <w:rFonts w:cs="Arial"/>
          <w:b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lastRenderedPageBreak/>
        <w:t>CAL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43" w:history="1">
        <w:r w:rsidR="00860B95" w:rsidRPr="00860B95">
          <w:rPr>
            <w:rStyle w:val="Hyperlink"/>
            <w:rFonts w:cs="Arial"/>
          </w:rPr>
          <w:t>http://www.jack.eti.br/entenda-o-funcionamento-das-cals-no-windows/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02/06/2013 às </w:t>
      </w:r>
      <w:proofErr w:type="gramStart"/>
      <w:r w:rsidRPr="00860B95">
        <w:rPr>
          <w:rFonts w:cs="Arial"/>
        </w:rPr>
        <w:t>17:00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44" w:anchor="Licen_ccedil_a_de_Acesso_ao_Cliente_CAL" w:history="1">
        <w:r w:rsidR="00860B95" w:rsidRPr="00860B95">
          <w:rPr>
            <w:rStyle w:val="Hyperlink"/>
            <w:rFonts w:cs="Arial"/>
          </w:rPr>
          <w:t>http://social.technet.microsoft.com/wiki/pt-br/contents/articles/12237.licenciamento-do-windows-server-2012.aspx#Licen_ccedil_a_de_Acesso_ao_Cliente_CAL</w:t>
        </w:r>
      </w:hyperlink>
    </w:p>
    <w:p w:rsidR="00860B95" w:rsidRPr="004B1FDA" w:rsidRDefault="00860B95" w:rsidP="00860B95">
      <w:pPr>
        <w:rPr>
          <w:rFonts w:cs="Arial"/>
        </w:rPr>
      </w:pPr>
      <w:r w:rsidRPr="004B1FDA">
        <w:rPr>
          <w:rFonts w:cs="Arial"/>
        </w:rPr>
        <w:t xml:space="preserve">Acesso 02/06/2013 às </w:t>
      </w:r>
      <w:proofErr w:type="gramStart"/>
      <w:r w:rsidRPr="004B1FDA">
        <w:rPr>
          <w:rFonts w:cs="Arial"/>
        </w:rPr>
        <w:t>17:00</w:t>
      </w:r>
      <w:proofErr w:type="gramEnd"/>
    </w:p>
    <w:p w:rsidR="00860B95" w:rsidRDefault="00860B95" w:rsidP="00860B95">
      <w:pPr>
        <w:rPr>
          <w:rFonts w:cs="Arial"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Empilhamento de Switches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45" w:history="1">
        <w:r w:rsidR="00860B95" w:rsidRPr="00860B95">
          <w:rPr>
            <w:rStyle w:val="Hyperlink"/>
            <w:rFonts w:cs="Arial"/>
          </w:rPr>
          <w:t>https://sites.google.com/site/ifmgredes2/tutoriais/cascateamentoeempilhamentodecomutadores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09/04/2013 às </w:t>
      </w:r>
      <w:proofErr w:type="gramStart"/>
      <w:r w:rsidRPr="00860B95">
        <w:rPr>
          <w:rFonts w:cs="Arial"/>
        </w:rPr>
        <w:t>11:13</w:t>
      </w:r>
      <w:proofErr w:type="gramEnd"/>
    </w:p>
    <w:p w:rsidR="00860B95" w:rsidRDefault="00860B95" w:rsidP="00860B95">
      <w:pPr>
        <w:rPr>
          <w:rFonts w:cs="Arial"/>
          <w:b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Espelhamento de portas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46" w:history="1">
        <w:r w:rsidR="00860B95" w:rsidRPr="00860B95">
          <w:rPr>
            <w:rStyle w:val="Hyperlink"/>
            <w:rFonts w:cs="Arial"/>
          </w:rPr>
          <w:t>http://dan-scientia.blogspot.com.br/2011/07/espelhamento-de-porta-para.html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20/05/2013 às </w:t>
      </w:r>
      <w:proofErr w:type="gramStart"/>
      <w:r w:rsidRPr="00860B95">
        <w:rPr>
          <w:rFonts w:cs="Arial"/>
        </w:rPr>
        <w:t>11:11</w:t>
      </w:r>
      <w:proofErr w:type="gramEnd"/>
    </w:p>
    <w:p w:rsidR="00860B95" w:rsidRPr="00860B95" w:rsidRDefault="00860B95" w:rsidP="00860B95">
      <w:pPr>
        <w:rPr>
          <w:rFonts w:cs="Arial"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Firewall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47" w:history="1">
        <w:r w:rsidR="00860B95" w:rsidRPr="00860B95">
          <w:rPr>
            <w:rStyle w:val="Hyperlink"/>
            <w:rFonts w:cs="Arial"/>
          </w:rPr>
          <w:t>http://br-linux.org/linux/cluster-de-firewall-com-carp--</w:t>
        </w:r>
        <w:r w:rsidR="00860B95" w:rsidRPr="00860B95">
          <w:rPr>
            <w:rStyle w:val="Hyperlink"/>
            <w:rFonts w:cs="Arial"/>
            <w:vanish/>
          </w:rPr>
          <w:t>HYPERLINK "http://br-linux.org/linux/cluster-de-firewall-com-carp--pfsync"</w:t>
        </w:r>
        <w:proofErr w:type="spellStart"/>
        <w:r w:rsidR="00860B95" w:rsidRPr="00860B95">
          <w:rPr>
            <w:rStyle w:val="Hyperlink"/>
            <w:rFonts w:cs="Arial"/>
          </w:rPr>
          <w:t>pfsync</w:t>
        </w:r>
        <w:proofErr w:type="spellEnd"/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06/04/2013 às </w:t>
      </w:r>
      <w:proofErr w:type="gramStart"/>
      <w:r w:rsidRPr="00860B95">
        <w:rPr>
          <w:rFonts w:cs="Arial"/>
        </w:rPr>
        <w:t>14:12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48" w:history="1">
        <w:r w:rsidR="00860B95" w:rsidRPr="00860B95">
          <w:rPr>
            <w:rStyle w:val="Hyperlink"/>
            <w:rFonts w:cs="Arial"/>
          </w:rPr>
          <w:t>http://www.ginux.ufla.br/files/artigo-AlissonSilva,JoaquimUchoa.pdf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06/04/2013 às </w:t>
      </w:r>
      <w:proofErr w:type="gramStart"/>
      <w:r w:rsidRPr="00860B95">
        <w:rPr>
          <w:rFonts w:cs="Arial"/>
        </w:rPr>
        <w:t>14:26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49" w:history="1">
        <w:r w:rsidR="00860B95" w:rsidRPr="00860B95">
          <w:rPr>
            <w:rStyle w:val="Hyperlink"/>
            <w:rFonts w:cs="Arial"/>
          </w:rPr>
          <w:t>http://mundodacomputacaointegral.blogspot.com.br/2012/05/entendendo-o-funcionamento-de-um.html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08/04/2013 às </w:t>
      </w:r>
      <w:proofErr w:type="gramStart"/>
      <w:r w:rsidRPr="00860B95">
        <w:rPr>
          <w:rFonts w:cs="Arial"/>
        </w:rPr>
        <w:t>14:54</w:t>
      </w:r>
      <w:proofErr w:type="gramEnd"/>
    </w:p>
    <w:p w:rsidR="00860B95" w:rsidRPr="00860B95" w:rsidRDefault="00851C6C" w:rsidP="00860B95">
      <w:pPr>
        <w:rPr>
          <w:rFonts w:cs="Arial"/>
          <w:color w:val="0000FF"/>
          <w:u w:val="single"/>
        </w:rPr>
      </w:pPr>
      <w:hyperlink r:id="rId50" w:history="1">
        <w:r w:rsidR="00860B95" w:rsidRPr="00860B95">
          <w:rPr>
            <w:rStyle w:val="Hyperlink"/>
            <w:rFonts w:cs="Arial"/>
          </w:rPr>
          <w:t>http://www.guiafoca.org/cgs/guia/avancado/ch-fw-iptables.html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24/04/2013 às </w:t>
      </w:r>
      <w:proofErr w:type="gramStart"/>
      <w:r w:rsidRPr="00860B95">
        <w:rPr>
          <w:rFonts w:cs="Arial"/>
        </w:rPr>
        <w:t>15:30</w:t>
      </w:r>
      <w:proofErr w:type="gramEnd"/>
    </w:p>
    <w:p w:rsidR="00860B95" w:rsidRPr="00860B95" w:rsidRDefault="00851C6C" w:rsidP="00860B95">
      <w:pPr>
        <w:rPr>
          <w:rFonts w:cs="Arial"/>
          <w:color w:val="0000FF"/>
          <w:u w:val="single"/>
        </w:rPr>
      </w:pPr>
      <w:hyperlink r:id="rId51" w:history="1">
        <w:r w:rsidR="00860B95" w:rsidRPr="00860B95">
          <w:rPr>
            <w:rStyle w:val="Hyperlink"/>
            <w:rFonts w:cs="Arial"/>
          </w:rPr>
          <w:t>http://www.mlaureano.org/guias-e-tutoriais/firewall-no-linux-com-iptables/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24/04/2013 às </w:t>
      </w:r>
      <w:proofErr w:type="gramStart"/>
      <w:r w:rsidRPr="00860B95">
        <w:rPr>
          <w:rFonts w:cs="Arial"/>
        </w:rPr>
        <w:t>16:00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52" w:history="1">
        <w:r w:rsidR="00860B95" w:rsidRPr="00860B95">
          <w:rPr>
            <w:rStyle w:val="Hyperlink"/>
            <w:rFonts w:cs="Arial"/>
          </w:rPr>
          <w:t>http://pt.scribd.com/doc/61766710/24/Funcionamento-do-IPTables</w:t>
        </w:r>
      </w:hyperlink>
    </w:p>
    <w:p w:rsidR="00860B95" w:rsidRPr="00860B95" w:rsidRDefault="00851C6C" w:rsidP="00860B95">
      <w:pPr>
        <w:rPr>
          <w:rFonts w:cs="Arial"/>
        </w:rPr>
      </w:pPr>
      <w:hyperlink r:id="rId53" w:history="1">
        <w:r w:rsidR="00860B95" w:rsidRPr="00860B95">
          <w:rPr>
            <w:rStyle w:val="Hyperlink"/>
            <w:rFonts w:cs="Arial"/>
          </w:rPr>
          <w:t>http://www.infowester.com/firewall.php</w:t>
        </w:r>
      </w:hyperlink>
    </w:p>
    <w:p w:rsid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31/05/2013 às </w:t>
      </w:r>
      <w:proofErr w:type="gramStart"/>
      <w:r w:rsidRPr="00860B95">
        <w:rPr>
          <w:rFonts w:cs="Arial"/>
        </w:rPr>
        <w:t>22:00</w:t>
      </w:r>
      <w:proofErr w:type="gramEnd"/>
    </w:p>
    <w:p w:rsidR="00860B95" w:rsidRPr="004B1FDA" w:rsidRDefault="00860B95" w:rsidP="00860B95">
      <w:pPr>
        <w:rPr>
          <w:rFonts w:cs="Arial"/>
          <w:b/>
          <w:bCs/>
        </w:rPr>
      </w:pPr>
    </w:p>
    <w:p w:rsidR="00860B95" w:rsidRPr="004B1FDA" w:rsidRDefault="00860B95" w:rsidP="00860B95">
      <w:pPr>
        <w:rPr>
          <w:rFonts w:cs="Arial"/>
          <w:b/>
          <w:bCs/>
        </w:rPr>
      </w:pPr>
      <w:r w:rsidRPr="004B1FDA">
        <w:rPr>
          <w:rFonts w:cs="Arial"/>
          <w:b/>
          <w:bCs/>
        </w:rPr>
        <w:t>IDS (</w:t>
      </w:r>
      <w:proofErr w:type="spellStart"/>
      <w:r w:rsidRPr="004B1FDA">
        <w:rPr>
          <w:rFonts w:cs="Arial"/>
          <w:b/>
          <w:bCs/>
        </w:rPr>
        <w:t>Intrusion</w:t>
      </w:r>
      <w:proofErr w:type="spellEnd"/>
      <w:r w:rsidRPr="004B1FDA">
        <w:rPr>
          <w:rFonts w:cs="Arial"/>
          <w:b/>
          <w:bCs/>
        </w:rPr>
        <w:t xml:space="preserve"> </w:t>
      </w:r>
      <w:proofErr w:type="spellStart"/>
      <w:r w:rsidRPr="004B1FDA">
        <w:rPr>
          <w:rFonts w:cs="Arial"/>
          <w:b/>
          <w:bCs/>
        </w:rPr>
        <w:t>Detection</w:t>
      </w:r>
      <w:proofErr w:type="spellEnd"/>
      <w:r w:rsidRPr="004B1FDA">
        <w:rPr>
          <w:rFonts w:cs="Arial"/>
          <w:b/>
          <w:bCs/>
        </w:rPr>
        <w:t xml:space="preserve"> System)</w:t>
      </w:r>
    </w:p>
    <w:p w:rsidR="00860B95" w:rsidRPr="004B1FDA" w:rsidRDefault="00860B95" w:rsidP="00860B95">
      <w:pPr>
        <w:rPr>
          <w:rFonts w:cs="Arial"/>
          <w:bCs/>
        </w:rPr>
      </w:pPr>
      <w:r w:rsidRPr="004B1FDA">
        <w:rPr>
          <w:rFonts w:cs="Arial"/>
          <w:bCs/>
        </w:rPr>
        <w:t>Disponível em:</w:t>
      </w:r>
    </w:p>
    <w:p w:rsidR="00860B95" w:rsidRPr="004B1FDA" w:rsidRDefault="00851C6C" w:rsidP="00860B95">
      <w:pPr>
        <w:rPr>
          <w:rFonts w:cs="Arial"/>
        </w:rPr>
      </w:pPr>
      <w:hyperlink r:id="rId54" w:history="1">
        <w:r w:rsidR="00860B95" w:rsidRPr="004B1FDA">
          <w:rPr>
            <w:rStyle w:val="Hyperlink"/>
            <w:rFonts w:cs="Arial"/>
          </w:rPr>
          <w:t>http://www.npd.ufes.br/node/87</w:t>
        </w:r>
      </w:hyperlink>
    </w:p>
    <w:p w:rsidR="00860B95" w:rsidRPr="004B1FDA" w:rsidRDefault="00851C6C" w:rsidP="00860B95">
      <w:pPr>
        <w:rPr>
          <w:rFonts w:cs="Arial"/>
        </w:rPr>
      </w:pPr>
      <w:hyperlink r:id="rId55" w:history="1">
        <w:r w:rsidR="00860B95" w:rsidRPr="004B1FDA">
          <w:rPr>
            <w:rStyle w:val="Hyperlink"/>
            <w:rFonts w:cs="Arial"/>
          </w:rPr>
          <w:t>http://www.snort.com.br/comofuncionaids.asp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30/04/2013 às </w:t>
      </w:r>
      <w:proofErr w:type="gramStart"/>
      <w:r w:rsidRPr="00860B95">
        <w:rPr>
          <w:rFonts w:cs="Arial"/>
        </w:rPr>
        <w:t>00:01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56" w:history="1">
        <w:r w:rsidR="00860B95" w:rsidRPr="00860B95">
          <w:rPr>
            <w:rStyle w:val="Hyperlink"/>
            <w:rFonts w:cs="Arial"/>
          </w:rPr>
          <w:t>http://www.vivaolinux.com.br/artigo/Protecao-utilizando-fail2ban-contra-ataques-do-tipo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02/06/2013 às </w:t>
      </w:r>
      <w:proofErr w:type="gramStart"/>
      <w:r w:rsidRPr="00860B95">
        <w:rPr>
          <w:rFonts w:cs="Arial"/>
        </w:rPr>
        <w:t>18:50</w:t>
      </w:r>
      <w:proofErr w:type="gramEnd"/>
    </w:p>
    <w:p w:rsidR="00860B95" w:rsidRDefault="00860B95" w:rsidP="00860B95">
      <w:pPr>
        <w:rPr>
          <w:rFonts w:cs="Arial"/>
        </w:rPr>
      </w:pPr>
    </w:p>
    <w:p w:rsidR="00860B95" w:rsidRPr="00860B95" w:rsidRDefault="00860B95" w:rsidP="00860B95">
      <w:pPr>
        <w:rPr>
          <w:rFonts w:cs="Arial"/>
          <w:bCs/>
        </w:rPr>
      </w:pPr>
      <w:r w:rsidRPr="00860B95">
        <w:rPr>
          <w:rFonts w:cs="Arial"/>
          <w:b/>
        </w:rPr>
        <w:t>ISO/IEC 27002</w:t>
      </w:r>
      <w:r w:rsidRPr="00860B95">
        <w:rPr>
          <w:rFonts w:cs="Arial"/>
          <w:b/>
        </w:rPr>
        <w:cr/>
      </w:r>
      <w:r w:rsidRPr="00860B95">
        <w:rPr>
          <w:rFonts w:cs="Arial"/>
          <w:bCs/>
        </w:rPr>
        <w:t>Disponível em:</w:t>
      </w:r>
      <w:r w:rsidRPr="00860B95">
        <w:rPr>
          <w:rFonts w:cs="Arial"/>
          <w:bCs/>
        </w:rPr>
        <w:cr/>
      </w:r>
      <w:hyperlink r:id="rId57" w:history="1">
        <w:proofErr w:type="gramStart"/>
        <w:r w:rsidRPr="00860B95">
          <w:rPr>
            <w:rStyle w:val="Hyperlink"/>
            <w:rFonts w:cs="Arial"/>
            <w:bCs/>
          </w:rPr>
          <w:t>http://www.vazzi.com.br/moodle/pluginfile.</w:t>
        </w:r>
        <w:proofErr w:type="gramEnd"/>
        <w:r w:rsidRPr="00860B95">
          <w:rPr>
            <w:rStyle w:val="Hyperlink"/>
            <w:rFonts w:cs="Arial"/>
            <w:bCs/>
          </w:rPr>
          <w:t>php/205/mod_resource/content/1/Abnt-Nbr-Isoiec-17799-Codigo-de-Pratica-para-a-Gestao-da-Seguranca-da-Informacao.pdf</w:t>
        </w:r>
      </w:hyperlink>
      <w:r w:rsidRPr="00860B95">
        <w:rPr>
          <w:rFonts w:cs="Arial"/>
          <w:bCs/>
        </w:rPr>
        <w:cr/>
        <w:t xml:space="preserve">Acesso em 04/05/2013 </w:t>
      </w:r>
      <w:proofErr w:type="gramStart"/>
      <w:r w:rsidRPr="00860B95">
        <w:rPr>
          <w:rFonts w:cs="Arial"/>
          <w:bCs/>
        </w:rPr>
        <w:t>14:56</w:t>
      </w:r>
      <w:proofErr w:type="gramEnd"/>
    </w:p>
    <w:p w:rsidR="00860B95" w:rsidRPr="00860B95" w:rsidRDefault="00860B95" w:rsidP="00860B95">
      <w:pPr>
        <w:rPr>
          <w:rFonts w:cs="Arial"/>
        </w:rPr>
      </w:pPr>
    </w:p>
    <w:p w:rsidR="0046046D" w:rsidRPr="00860B95" w:rsidRDefault="0046046D" w:rsidP="00245F88">
      <w:pPr>
        <w:rPr>
          <w:rFonts w:cs="Arial"/>
          <w:b/>
        </w:rPr>
      </w:pPr>
      <w:r w:rsidRPr="00860B95">
        <w:rPr>
          <w:rFonts w:cs="Arial"/>
          <w:b/>
        </w:rPr>
        <w:t>Links</w:t>
      </w:r>
    </w:p>
    <w:p w:rsidR="0046046D" w:rsidRPr="00860B95" w:rsidRDefault="0046046D" w:rsidP="00245F88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46046D" w:rsidRPr="00860B95" w:rsidRDefault="00851C6C" w:rsidP="00245F88">
      <w:pPr>
        <w:rPr>
          <w:rFonts w:cs="Arial"/>
        </w:rPr>
      </w:pPr>
      <w:hyperlink r:id="rId58" w:history="1">
        <w:r w:rsidR="0046046D" w:rsidRPr="00860B95">
          <w:rPr>
            <w:rStyle w:val="Hyperlink"/>
            <w:rFonts w:cs="Arial"/>
          </w:rPr>
          <w:t>http://www.cisco.com/en/US/tech/tk648/tk361/technologies_configuration_example09186a0080950834.shtml</w:t>
        </w:r>
      </w:hyperlink>
    </w:p>
    <w:p w:rsidR="0046046D" w:rsidRPr="00860B95" w:rsidRDefault="0046046D" w:rsidP="00245F88">
      <w:pPr>
        <w:rPr>
          <w:rFonts w:cs="Arial"/>
        </w:rPr>
      </w:pPr>
      <w:r w:rsidRPr="00860B95">
        <w:rPr>
          <w:rFonts w:cs="Arial"/>
        </w:rPr>
        <w:t xml:space="preserve">Acesso em 04/04/2013 às </w:t>
      </w:r>
      <w:proofErr w:type="gramStart"/>
      <w:r w:rsidRPr="00860B95">
        <w:rPr>
          <w:rFonts w:cs="Arial"/>
        </w:rPr>
        <w:t>00:48</w:t>
      </w:r>
      <w:proofErr w:type="gramEnd"/>
    </w:p>
    <w:p w:rsidR="0046046D" w:rsidRPr="00860B95" w:rsidRDefault="00851C6C" w:rsidP="00245F88">
      <w:pPr>
        <w:rPr>
          <w:rFonts w:cs="Arial"/>
        </w:rPr>
      </w:pPr>
      <w:hyperlink r:id="rId59" w:history="1">
        <w:r w:rsidR="0046046D" w:rsidRPr="00860B95">
          <w:rPr>
            <w:rStyle w:val="Hyperlink"/>
            <w:rFonts w:cs="Arial"/>
          </w:rPr>
          <w:t>http://www.teleco.com.br/tutoriais/tutorialatm/pagina_1.asp</w:t>
        </w:r>
      </w:hyperlink>
    </w:p>
    <w:p w:rsidR="0046046D" w:rsidRPr="00860B95" w:rsidRDefault="0046046D" w:rsidP="00245F88">
      <w:pPr>
        <w:rPr>
          <w:rFonts w:cs="Arial"/>
        </w:rPr>
      </w:pPr>
      <w:r w:rsidRPr="00860B95">
        <w:rPr>
          <w:rFonts w:cs="Arial"/>
        </w:rPr>
        <w:t xml:space="preserve">Acesso em 17/04/2013 às </w:t>
      </w:r>
      <w:proofErr w:type="gramStart"/>
      <w:r w:rsidRPr="00860B95">
        <w:rPr>
          <w:rFonts w:cs="Arial"/>
        </w:rPr>
        <w:t>14:54</w:t>
      </w:r>
      <w:proofErr w:type="gramEnd"/>
    </w:p>
    <w:p w:rsidR="00860B95" w:rsidRDefault="00860B95" w:rsidP="00860B95">
      <w:pPr>
        <w:rPr>
          <w:rFonts w:cs="Arial"/>
          <w:b/>
        </w:rPr>
      </w:pPr>
    </w:p>
    <w:p w:rsidR="00860B95" w:rsidRPr="00860B95" w:rsidRDefault="00860B95" w:rsidP="00860B95">
      <w:pPr>
        <w:rPr>
          <w:rFonts w:cs="Arial"/>
          <w:b/>
        </w:rPr>
      </w:pPr>
      <w:proofErr w:type="spellStart"/>
      <w:r w:rsidRPr="00860B95">
        <w:rPr>
          <w:rFonts w:cs="Arial"/>
          <w:b/>
        </w:rPr>
        <w:t>Nagios</w:t>
      </w:r>
      <w:proofErr w:type="spellEnd"/>
      <w:r w:rsidRPr="00860B95">
        <w:rPr>
          <w:rFonts w:cs="Arial"/>
          <w:b/>
        </w:rPr>
        <w:t>: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60" w:history="1">
        <w:r w:rsidR="00860B95" w:rsidRPr="00860B95">
          <w:rPr>
            <w:rStyle w:val="Hyperlink"/>
            <w:rFonts w:cs="Arial"/>
          </w:rPr>
          <w:t>http://pt.wikipedia.org/wiki/Nagios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01/05/2013 às </w:t>
      </w:r>
      <w:proofErr w:type="gramStart"/>
      <w:r w:rsidRPr="00860B95">
        <w:rPr>
          <w:rFonts w:cs="Arial"/>
        </w:rPr>
        <w:t>12:25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61" w:history="1">
        <w:r w:rsidR="00860B95" w:rsidRPr="00860B95">
          <w:rPr>
            <w:rStyle w:val="Hyperlink"/>
            <w:rFonts w:cs="Arial"/>
          </w:rPr>
          <w:t>http://www.nagios.org/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01/05/2013 às </w:t>
      </w:r>
      <w:proofErr w:type="gramStart"/>
      <w:r w:rsidRPr="00860B95">
        <w:rPr>
          <w:rFonts w:cs="Arial"/>
        </w:rPr>
        <w:t>12:30</w:t>
      </w:r>
      <w:proofErr w:type="gramEnd"/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lastRenderedPageBreak/>
        <w:t>Norma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4B1FDA" w:rsidRDefault="00860B95" w:rsidP="00860B95">
      <w:pPr>
        <w:rPr>
          <w:rFonts w:cs="Arial"/>
          <w:i/>
          <w:highlight w:val="yellow"/>
          <w:lang w:val="en-US"/>
        </w:rPr>
      </w:pPr>
      <w:r w:rsidRPr="004B1FDA">
        <w:rPr>
          <w:rStyle w:val="Hyperlink"/>
          <w:rFonts w:cs="Arial"/>
          <w:lang w:val="en-US"/>
        </w:rPr>
        <w:t>blog.siemon.com/standards/tia-569-b-and-tia-569-c-pathways-and-spaces</w:t>
      </w:r>
      <w:r w:rsidRPr="004B1FDA">
        <w:rPr>
          <w:rFonts w:cs="Arial"/>
          <w:i/>
          <w:highlight w:val="yellow"/>
          <w:lang w:val="en-US"/>
        </w:rPr>
        <w:t xml:space="preserve"> 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19/03/2013 às </w:t>
      </w:r>
      <w:proofErr w:type="gramStart"/>
      <w:r w:rsidRPr="00860B95">
        <w:rPr>
          <w:rFonts w:cs="Arial"/>
        </w:rPr>
        <w:t>19:24</w:t>
      </w:r>
      <w:proofErr w:type="gramEnd"/>
    </w:p>
    <w:p w:rsidR="00860B95" w:rsidRPr="00860B95" w:rsidRDefault="00860B95" w:rsidP="00860B95">
      <w:pPr>
        <w:rPr>
          <w:rFonts w:cs="Arial"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Proxy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62" w:history="1">
        <w:r w:rsidR="00860B95" w:rsidRPr="00860B95">
          <w:rPr>
            <w:rStyle w:val="Hyperlink"/>
            <w:rFonts w:cs="Arial"/>
          </w:rPr>
          <w:t>http://pt.wikipedia.org/wiki/Proxy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Acesso em: 23/03/2013 às</w:t>
      </w:r>
      <w:proofErr w:type="gramStart"/>
      <w:r w:rsidRPr="00860B95">
        <w:rPr>
          <w:rFonts w:cs="Arial"/>
        </w:rPr>
        <w:t xml:space="preserve">  </w:t>
      </w:r>
      <w:proofErr w:type="gramEnd"/>
      <w:r w:rsidRPr="00860B95">
        <w:rPr>
          <w:rFonts w:cs="Arial"/>
        </w:rPr>
        <w:t>13:32</w:t>
      </w:r>
    </w:p>
    <w:p w:rsidR="00860B95" w:rsidRPr="00860B95" w:rsidRDefault="00851C6C" w:rsidP="00860B95">
      <w:pPr>
        <w:rPr>
          <w:rFonts w:cs="Arial"/>
          <w:color w:val="009933"/>
          <w:shd w:val="clear" w:color="auto" w:fill="FFFFFF"/>
        </w:rPr>
      </w:pPr>
      <w:hyperlink r:id="rId63" w:history="1">
        <w:r w:rsidR="00860B95" w:rsidRPr="00860B95">
          <w:rPr>
            <w:rStyle w:val="Hyperlink"/>
            <w:rFonts w:cs="Arial"/>
            <w:shd w:val="clear" w:color="auto" w:fill="FFFFFF"/>
          </w:rPr>
          <w:t>www.pinguimteajuda.com.br/taxonomy/term/23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em: 06/04/2013 às </w:t>
      </w:r>
      <w:proofErr w:type="gramStart"/>
      <w:r w:rsidRPr="00860B95">
        <w:rPr>
          <w:rFonts w:cs="Arial"/>
        </w:rPr>
        <w:t>14:18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64" w:history="1">
        <w:r w:rsidR="00860B95" w:rsidRPr="00860B95">
          <w:rPr>
            <w:rStyle w:val="Hyperlink"/>
            <w:rFonts w:cs="Arial"/>
          </w:rPr>
          <w:t>http://www.tutorzone.com.br/tutorial-linux-sarg/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em: 01/06/2013 às </w:t>
      </w:r>
      <w:proofErr w:type="gramStart"/>
      <w:r w:rsidRPr="00860B95">
        <w:rPr>
          <w:rFonts w:cs="Arial"/>
        </w:rPr>
        <w:t>15:30</w:t>
      </w:r>
      <w:proofErr w:type="gramEnd"/>
    </w:p>
    <w:p w:rsidR="00860B95" w:rsidRPr="00860B95" w:rsidRDefault="00860B95" w:rsidP="00860B95">
      <w:pPr>
        <w:rPr>
          <w:rFonts w:cs="Arial"/>
        </w:rPr>
      </w:pP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Protocolos:</w:t>
      </w: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GLBP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65" w:history="1">
        <w:r w:rsidR="00860B95" w:rsidRPr="00860B95">
          <w:rPr>
            <w:rStyle w:val="Hyperlink"/>
            <w:rFonts w:cs="Arial"/>
          </w:rPr>
          <w:t>http://blog.ccna.com.br/2008/12/16/pr-vrrp-x-hsrp-x-glbp/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04/04/2013 às </w:t>
      </w:r>
      <w:proofErr w:type="gramStart"/>
      <w:r w:rsidRPr="00860B95">
        <w:rPr>
          <w:rFonts w:cs="Arial"/>
        </w:rPr>
        <w:t>00:30</w:t>
      </w:r>
      <w:proofErr w:type="gramEnd"/>
    </w:p>
    <w:p w:rsidR="00860B95" w:rsidRPr="00860B95" w:rsidRDefault="00851C6C" w:rsidP="00860B95">
      <w:pPr>
        <w:rPr>
          <w:rFonts w:cs="Arial"/>
        </w:rPr>
      </w:pPr>
      <w:hyperlink r:id="rId66" w:history="1">
        <w:r w:rsidR="00860B95" w:rsidRPr="00860B95">
          <w:rPr>
            <w:rStyle w:val="Hyperlink"/>
            <w:rFonts w:cs="Arial"/>
          </w:rPr>
          <w:t>http://ciscotalk.blog.terra.com.br/2006/05/02/o-protocolo-glbp/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05/04/2013 às </w:t>
      </w:r>
      <w:proofErr w:type="gramStart"/>
      <w:r w:rsidRPr="00860B95">
        <w:rPr>
          <w:rFonts w:cs="Arial"/>
        </w:rPr>
        <w:t>16:39</w:t>
      </w:r>
      <w:proofErr w:type="gramEnd"/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BGP</w:t>
      </w:r>
    </w:p>
    <w:p w:rsidR="00860B95" w:rsidRPr="00860B95" w:rsidRDefault="00851C6C" w:rsidP="00860B95">
      <w:pPr>
        <w:rPr>
          <w:rFonts w:cs="Arial"/>
        </w:rPr>
      </w:pPr>
      <w:hyperlink r:id="rId67" w:history="1">
        <w:r w:rsidR="00860B95" w:rsidRPr="00860B95">
          <w:rPr>
            <w:rStyle w:val="Hyperlink"/>
            <w:rFonts w:cs="Arial"/>
          </w:rPr>
          <w:t>http://pt.wikipedia.org/wiki/Border_Gateway_Protocol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16/04/2013 </w:t>
      </w:r>
      <w:proofErr w:type="gramStart"/>
      <w:r w:rsidRPr="00860B95">
        <w:rPr>
          <w:rFonts w:cs="Arial"/>
        </w:rPr>
        <w:t>14:00</w:t>
      </w:r>
      <w:proofErr w:type="gramEnd"/>
    </w:p>
    <w:p w:rsidR="00860B95" w:rsidRPr="00860B95" w:rsidRDefault="00851C6C" w:rsidP="00860B95">
      <w:pPr>
        <w:rPr>
          <w:rStyle w:val="Hyperlink"/>
          <w:rFonts w:cs="Arial"/>
        </w:rPr>
      </w:pPr>
      <w:hyperlink r:id="rId68" w:history="1">
        <w:r w:rsidR="00860B95" w:rsidRPr="00860B95">
          <w:rPr>
            <w:rStyle w:val="Hyperlink"/>
            <w:rFonts w:cs="Arial"/>
          </w:rPr>
          <w:t>http://www.pop-rs.rnp.br/ovni/roteamento2/bgp.html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24/04/2013 </w:t>
      </w:r>
      <w:proofErr w:type="gramStart"/>
      <w:r w:rsidRPr="00860B95">
        <w:rPr>
          <w:rFonts w:cs="Arial"/>
        </w:rPr>
        <w:t>13:30</w:t>
      </w:r>
      <w:proofErr w:type="gramEnd"/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STP</w:t>
      </w:r>
    </w:p>
    <w:p w:rsidR="00860B95" w:rsidRPr="00860B95" w:rsidRDefault="00851C6C" w:rsidP="00860B95">
      <w:pPr>
        <w:rPr>
          <w:rStyle w:val="Hyperlink"/>
          <w:rFonts w:cs="Arial"/>
        </w:rPr>
      </w:pPr>
      <w:hyperlink r:id="rId69" w:history="1">
        <w:r w:rsidR="00860B95" w:rsidRPr="00860B95">
          <w:rPr>
            <w:rStyle w:val="Hyperlink"/>
            <w:rFonts w:cs="Arial"/>
          </w:rPr>
          <w:t>http://pt.wikipedia.org/wiki/Spanning_Tree_Protocol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24/04/2013 </w:t>
      </w:r>
      <w:proofErr w:type="gramStart"/>
      <w:r w:rsidRPr="00860B95">
        <w:rPr>
          <w:rFonts w:cs="Arial"/>
        </w:rPr>
        <w:t>17:00</w:t>
      </w:r>
      <w:proofErr w:type="gramEnd"/>
    </w:p>
    <w:p w:rsidR="00860B95" w:rsidRDefault="00860B95" w:rsidP="00860B95">
      <w:pPr>
        <w:rPr>
          <w:rFonts w:cs="Arial"/>
        </w:rPr>
      </w:pP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Serviços: </w:t>
      </w: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Email: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70" w:history="1">
        <w:r w:rsidR="00860B95" w:rsidRPr="00860B95">
          <w:rPr>
            <w:rStyle w:val="Hyperlink"/>
            <w:rFonts w:cs="Arial"/>
          </w:rPr>
          <w:t>http://pt.wikipedia.org/wiki/Dovecot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20/04/2013 às </w:t>
      </w:r>
      <w:proofErr w:type="gramStart"/>
      <w:r w:rsidRPr="00860B95">
        <w:rPr>
          <w:rFonts w:cs="Arial"/>
        </w:rPr>
        <w:t>14:20</w:t>
      </w:r>
      <w:proofErr w:type="gramEnd"/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FTP: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Fonts w:cs="Arial"/>
        </w:rPr>
      </w:pPr>
      <w:hyperlink r:id="rId71" w:history="1">
        <w:r w:rsidR="00860B95" w:rsidRPr="00860B95">
          <w:rPr>
            <w:rStyle w:val="Hyperlink"/>
            <w:rFonts w:cs="Arial"/>
          </w:rPr>
          <w:t>http://www.vivaolinux.com.br/artigo/Configuracao-do-ProFTPd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20/04/2013 às </w:t>
      </w:r>
      <w:proofErr w:type="gramStart"/>
      <w:r w:rsidRPr="00860B95">
        <w:rPr>
          <w:rFonts w:cs="Arial"/>
        </w:rPr>
        <w:t>15:30</w:t>
      </w:r>
      <w:proofErr w:type="gramEnd"/>
    </w:p>
    <w:p w:rsidR="00860B95" w:rsidRDefault="00860B95" w:rsidP="00245F88">
      <w:pPr>
        <w:rPr>
          <w:rFonts w:cs="Arial"/>
        </w:rPr>
      </w:pPr>
    </w:p>
    <w:p w:rsidR="00860B95" w:rsidRPr="00860B95" w:rsidRDefault="00860B95" w:rsidP="00860B95">
      <w:pPr>
        <w:rPr>
          <w:rFonts w:cs="Arial"/>
          <w:b/>
        </w:rPr>
      </w:pPr>
      <w:r w:rsidRPr="00860B95">
        <w:rPr>
          <w:rFonts w:cs="Arial"/>
          <w:b/>
        </w:rPr>
        <w:t>Sistema de vigilância</w:t>
      </w:r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860B95" w:rsidRPr="00860B95" w:rsidRDefault="00851C6C" w:rsidP="00860B95">
      <w:pPr>
        <w:rPr>
          <w:rStyle w:val="Hyperlink"/>
          <w:rFonts w:cs="Arial"/>
        </w:rPr>
      </w:pPr>
      <w:hyperlink r:id="rId72" w:history="1">
        <w:r w:rsidR="00860B95" w:rsidRPr="00860B95">
          <w:rPr>
            <w:rStyle w:val="Hyperlink"/>
            <w:rFonts w:cs="Arial"/>
          </w:rPr>
          <w:t>http://www.zoneminder.org</w:t>
        </w:r>
      </w:hyperlink>
    </w:p>
    <w:p w:rsidR="00860B95" w:rsidRPr="00860B95" w:rsidRDefault="00860B95" w:rsidP="00860B95">
      <w:pPr>
        <w:rPr>
          <w:rFonts w:cs="Arial"/>
        </w:rPr>
      </w:pPr>
      <w:r w:rsidRPr="00860B95">
        <w:rPr>
          <w:rFonts w:cs="Arial"/>
        </w:rPr>
        <w:t xml:space="preserve">Acesso em 09/04/2013 às </w:t>
      </w:r>
      <w:proofErr w:type="gramStart"/>
      <w:r w:rsidRPr="00860B95">
        <w:rPr>
          <w:rFonts w:cs="Arial"/>
        </w:rPr>
        <w:t>11:30</w:t>
      </w:r>
      <w:proofErr w:type="gramEnd"/>
    </w:p>
    <w:p w:rsidR="00860B95" w:rsidRPr="00860B95" w:rsidRDefault="00860B95" w:rsidP="00245F88">
      <w:pPr>
        <w:rPr>
          <w:rFonts w:cs="Arial"/>
        </w:rPr>
      </w:pPr>
    </w:p>
    <w:p w:rsidR="0046046D" w:rsidRPr="00860B95" w:rsidRDefault="0046046D" w:rsidP="00245F88">
      <w:pPr>
        <w:rPr>
          <w:rFonts w:cs="Arial"/>
          <w:b/>
        </w:rPr>
      </w:pPr>
      <w:proofErr w:type="spellStart"/>
      <w:r w:rsidRPr="00860B95">
        <w:rPr>
          <w:rFonts w:cs="Arial"/>
          <w:b/>
        </w:rPr>
        <w:t>Vlans</w:t>
      </w:r>
      <w:proofErr w:type="spellEnd"/>
    </w:p>
    <w:p w:rsidR="0046046D" w:rsidRPr="00860B95" w:rsidRDefault="0046046D" w:rsidP="00CB4185">
      <w:pPr>
        <w:jc w:val="left"/>
        <w:rPr>
          <w:rFonts w:cs="Arial"/>
          <w:color w:val="0000FF"/>
          <w:u w:val="single"/>
        </w:rPr>
      </w:pPr>
      <w:r w:rsidRPr="00860B95">
        <w:rPr>
          <w:rFonts w:cs="Arial"/>
        </w:rPr>
        <w:t>Disponível</w:t>
      </w:r>
      <w:r w:rsidR="00CB4185" w:rsidRPr="00860B95">
        <w:rPr>
          <w:rFonts w:cs="Arial"/>
        </w:rPr>
        <w:t xml:space="preserve"> </w:t>
      </w:r>
      <w:r w:rsidRPr="00860B95">
        <w:rPr>
          <w:rFonts w:cs="Arial"/>
        </w:rPr>
        <w:t xml:space="preserve">em:                                                                                           </w:t>
      </w:r>
      <w:hyperlink r:id="rId73" w:history="1">
        <w:r w:rsidRPr="00860B95">
          <w:rPr>
            <w:rStyle w:val="Hyperlink"/>
            <w:rFonts w:cs="Arial"/>
          </w:rPr>
          <w:t>http://www.cisco.com/en/US/tech/tk389/tk689/technologies_tech_note09186a0080094c52.shtml</w:t>
        </w:r>
      </w:hyperlink>
    </w:p>
    <w:p w:rsidR="0046046D" w:rsidRPr="00860B95" w:rsidRDefault="0046046D" w:rsidP="00245F88">
      <w:pPr>
        <w:rPr>
          <w:rFonts w:cs="Arial"/>
        </w:rPr>
      </w:pPr>
      <w:r w:rsidRPr="00860B95">
        <w:rPr>
          <w:rFonts w:cs="Arial"/>
        </w:rPr>
        <w:t xml:space="preserve">Acesso em: 16/03/2013 às </w:t>
      </w:r>
      <w:proofErr w:type="gramStart"/>
      <w:r w:rsidRPr="00860B95">
        <w:rPr>
          <w:rFonts w:cs="Arial"/>
        </w:rPr>
        <w:t>09:55</w:t>
      </w:r>
      <w:proofErr w:type="gramEnd"/>
    </w:p>
    <w:p w:rsidR="0046046D" w:rsidRPr="00860B95" w:rsidRDefault="00851C6C" w:rsidP="00245F88">
      <w:pPr>
        <w:rPr>
          <w:rFonts w:cs="Arial"/>
        </w:rPr>
      </w:pPr>
      <w:hyperlink r:id="rId74" w:history="1">
        <w:r w:rsidR="0046046D" w:rsidRPr="00860B95">
          <w:rPr>
            <w:rStyle w:val="Hyperlink"/>
            <w:rFonts w:cs="Arial"/>
          </w:rPr>
          <w:t>http://wiki.sj.ifsc.edu.br/wiki/images/3/37/ProjetoFinal_RicardoEleuterio.pdf</w:t>
        </w:r>
      </w:hyperlink>
    </w:p>
    <w:p w:rsidR="0046046D" w:rsidRPr="00860B95" w:rsidRDefault="0046046D" w:rsidP="00245F88">
      <w:pPr>
        <w:rPr>
          <w:rFonts w:cs="Arial"/>
        </w:rPr>
      </w:pPr>
      <w:r w:rsidRPr="00860B95">
        <w:rPr>
          <w:rFonts w:cs="Arial"/>
        </w:rPr>
        <w:t xml:space="preserve">Acesso em: 16/03/2013 às </w:t>
      </w:r>
      <w:proofErr w:type="gramStart"/>
      <w:r w:rsidRPr="00860B95">
        <w:rPr>
          <w:rFonts w:cs="Arial"/>
        </w:rPr>
        <w:t>10:35</w:t>
      </w:r>
      <w:proofErr w:type="gramEnd"/>
    </w:p>
    <w:p w:rsidR="0046046D" w:rsidRPr="00860B95" w:rsidRDefault="00851C6C" w:rsidP="00245F88">
      <w:pPr>
        <w:rPr>
          <w:rFonts w:cs="Arial"/>
        </w:rPr>
      </w:pPr>
      <w:hyperlink r:id="rId75" w:history="1">
        <w:r w:rsidR="0046046D" w:rsidRPr="00860B95">
          <w:rPr>
            <w:rStyle w:val="Hyperlink"/>
            <w:rFonts w:cs="Arial"/>
          </w:rPr>
          <w:t>http://www.ppgia.pucpr.br/~jamhour/RSS/TCCRSS08A/Leonardo%20Haffermann%20-%20Artigo.pdf</w:t>
        </w:r>
      </w:hyperlink>
    </w:p>
    <w:p w:rsidR="0046046D" w:rsidRPr="00860B95" w:rsidRDefault="0046046D" w:rsidP="00245F88">
      <w:pPr>
        <w:rPr>
          <w:rFonts w:cs="Arial"/>
        </w:rPr>
      </w:pPr>
      <w:r w:rsidRPr="00860B95">
        <w:rPr>
          <w:rFonts w:cs="Arial"/>
        </w:rPr>
        <w:t>Acesso em:</w:t>
      </w:r>
      <w:proofErr w:type="gramStart"/>
      <w:r w:rsidRPr="00860B95">
        <w:rPr>
          <w:rFonts w:cs="Arial"/>
        </w:rPr>
        <w:t xml:space="preserve">  </w:t>
      </w:r>
      <w:proofErr w:type="gramEnd"/>
      <w:r w:rsidRPr="00860B95">
        <w:rPr>
          <w:rFonts w:cs="Arial"/>
        </w:rPr>
        <w:t>06/04/2013 às 14:26</w:t>
      </w:r>
    </w:p>
    <w:p w:rsidR="0046046D" w:rsidRPr="00860B95" w:rsidRDefault="00851C6C" w:rsidP="00245F88">
      <w:pPr>
        <w:rPr>
          <w:rFonts w:cs="Arial"/>
        </w:rPr>
      </w:pPr>
      <w:hyperlink r:id="rId76" w:history="1">
        <w:r w:rsidR="0046046D" w:rsidRPr="00860B95">
          <w:rPr>
            <w:rStyle w:val="Hyperlink"/>
            <w:rFonts w:cs="Arial"/>
          </w:rPr>
          <w:t>http://pt.wikipedia.org/wiki/Virtual_LAN</w:t>
        </w:r>
      </w:hyperlink>
    </w:p>
    <w:p w:rsidR="0046046D" w:rsidRPr="00860B95" w:rsidRDefault="0046046D" w:rsidP="00245F88">
      <w:pPr>
        <w:rPr>
          <w:rFonts w:cs="Arial"/>
        </w:rPr>
      </w:pPr>
      <w:r w:rsidRPr="00860B95">
        <w:rPr>
          <w:rFonts w:cs="Arial"/>
        </w:rPr>
        <w:t xml:space="preserve">Acesso em: 06/04/2013 às </w:t>
      </w:r>
      <w:proofErr w:type="gramStart"/>
      <w:r w:rsidRPr="00860B95">
        <w:rPr>
          <w:rFonts w:cs="Arial"/>
        </w:rPr>
        <w:t>14:54</w:t>
      </w:r>
      <w:proofErr w:type="gramEnd"/>
    </w:p>
    <w:p w:rsidR="00CB2960" w:rsidRPr="00860B95" w:rsidRDefault="00CB2960" w:rsidP="00245F88">
      <w:pPr>
        <w:rPr>
          <w:rFonts w:cs="Arial"/>
        </w:rPr>
      </w:pPr>
    </w:p>
    <w:p w:rsidR="007D4159" w:rsidRPr="00860B95" w:rsidRDefault="007D4159" w:rsidP="00245F88">
      <w:pPr>
        <w:rPr>
          <w:rFonts w:cs="Arial"/>
          <w:b/>
        </w:rPr>
      </w:pPr>
      <w:r w:rsidRPr="00860B95">
        <w:rPr>
          <w:rFonts w:cs="Arial"/>
          <w:b/>
        </w:rPr>
        <w:t>Wireless</w:t>
      </w:r>
    </w:p>
    <w:p w:rsidR="007D4159" w:rsidRPr="00860B95" w:rsidRDefault="007D4159" w:rsidP="00245F88">
      <w:pPr>
        <w:rPr>
          <w:rFonts w:cs="Arial"/>
        </w:rPr>
      </w:pPr>
      <w:r w:rsidRPr="00860B95">
        <w:rPr>
          <w:rFonts w:cs="Arial"/>
        </w:rPr>
        <w:t>Disponível em:</w:t>
      </w:r>
    </w:p>
    <w:p w:rsidR="007D4159" w:rsidRPr="00860B95" w:rsidRDefault="00851C6C" w:rsidP="00245F88">
      <w:pPr>
        <w:rPr>
          <w:rFonts w:cs="Arial"/>
        </w:rPr>
      </w:pPr>
      <w:hyperlink r:id="rId77" w:history="1">
        <w:r w:rsidR="007D4159" w:rsidRPr="00860B95">
          <w:rPr>
            <w:rStyle w:val="Hyperlink"/>
            <w:rFonts w:cs="Arial"/>
          </w:rPr>
          <w:t>http://tecnologia.uol.com.br/dicas/ultnot/2800/07/04/ult2665u352.jhtm</w:t>
        </w:r>
      </w:hyperlink>
    </w:p>
    <w:p w:rsidR="007D4159" w:rsidRPr="00860B95" w:rsidRDefault="007D4159" w:rsidP="00245F88">
      <w:pPr>
        <w:rPr>
          <w:rFonts w:cs="Arial"/>
        </w:rPr>
      </w:pPr>
      <w:r w:rsidRPr="00860B95">
        <w:rPr>
          <w:rFonts w:cs="Arial"/>
        </w:rPr>
        <w:t xml:space="preserve">Acesso 30/05/2013 às </w:t>
      </w:r>
      <w:proofErr w:type="gramStart"/>
      <w:r w:rsidRPr="00860B95">
        <w:rPr>
          <w:rFonts w:cs="Arial"/>
        </w:rPr>
        <w:t>11:50</w:t>
      </w:r>
      <w:proofErr w:type="gramEnd"/>
    </w:p>
    <w:p w:rsidR="007D4159" w:rsidRPr="00860B95" w:rsidRDefault="007D4159" w:rsidP="00245F88">
      <w:pPr>
        <w:rPr>
          <w:rFonts w:cs="Arial"/>
        </w:rPr>
      </w:pPr>
    </w:p>
    <w:p w:rsidR="00860B95" w:rsidRPr="00860B95" w:rsidRDefault="00860B95" w:rsidP="00860B95">
      <w:pPr>
        <w:rPr>
          <w:rFonts w:cs="Arial"/>
          <w:lang w:val="en-US"/>
        </w:rPr>
      </w:pPr>
    </w:p>
    <w:p w:rsidR="0046046D" w:rsidRPr="00860B95" w:rsidRDefault="0046046D" w:rsidP="00245F88">
      <w:pPr>
        <w:rPr>
          <w:rFonts w:cs="Arial"/>
          <w:lang w:val="en-US"/>
        </w:rPr>
      </w:pPr>
    </w:p>
    <w:sectPr w:rsidR="0046046D" w:rsidRPr="00860B95" w:rsidSect="008B07EE">
      <w:headerReference w:type="default" r:id="rId78"/>
      <w:footerReference w:type="default" r:id="rId79"/>
      <w:headerReference w:type="first" r:id="rId80"/>
      <w:footerReference w:type="first" r:id="rId8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C6C" w:rsidRDefault="00851C6C">
      <w:r>
        <w:separator/>
      </w:r>
    </w:p>
    <w:p w:rsidR="00851C6C" w:rsidRDefault="00851C6C"/>
    <w:p w:rsidR="00851C6C" w:rsidRDefault="00851C6C"/>
    <w:p w:rsidR="00851C6C" w:rsidRDefault="00851C6C"/>
  </w:endnote>
  <w:endnote w:type="continuationSeparator" w:id="0">
    <w:p w:rsidR="00851C6C" w:rsidRDefault="00851C6C">
      <w:r>
        <w:continuationSeparator/>
      </w:r>
    </w:p>
    <w:p w:rsidR="00851C6C" w:rsidRDefault="00851C6C"/>
    <w:p w:rsidR="00851C6C" w:rsidRDefault="00851C6C"/>
    <w:p w:rsidR="00851C6C" w:rsidRDefault="00851C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BC3701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BC370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C6C" w:rsidRDefault="00851C6C">
      <w:r>
        <w:separator/>
      </w:r>
    </w:p>
    <w:p w:rsidR="00851C6C" w:rsidRDefault="00851C6C"/>
    <w:p w:rsidR="00851C6C" w:rsidRDefault="00851C6C"/>
    <w:p w:rsidR="00851C6C" w:rsidRDefault="00851C6C"/>
  </w:footnote>
  <w:footnote w:type="continuationSeparator" w:id="0">
    <w:p w:rsidR="00851C6C" w:rsidRDefault="00851C6C">
      <w:r>
        <w:continuationSeparator/>
      </w:r>
    </w:p>
    <w:p w:rsidR="00851C6C" w:rsidRDefault="00851C6C"/>
    <w:p w:rsidR="00851C6C" w:rsidRDefault="00851C6C"/>
    <w:p w:rsidR="00851C6C" w:rsidRDefault="00851C6C"/>
  </w:footnote>
  <w:footnote w:id="1">
    <w:p w:rsidR="00BC3701" w:rsidRDefault="00BC3701">
      <w:pPr>
        <w:pStyle w:val="Textodenotaderodap"/>
      </w:pPr>
      <w:r>
        <w:rPr>
          <w:rStyle w:val="Refdenotaderodap"/>
        </w:rPr>
        <w:footnoteRef/>
      </w:r>
      <w:r>
        <w:t xml:space="preserve">Disponível no site: </w:t>
      </w:r>
      <w:hyperlink r:id="rId1" w:history="1">
        <w:r>
          <w:rPr>
            <w:rStyle w:val="Hyperlink"/>
          </w:rPr>
          <w:t>http://olhardigital.uol.com.br/produtos/central_de_videos/laboratorio-digital-qual-o-melhor-antivirus-gratuito</w:t>
        </w:r>
      </w:hyperlink>
      <w:r>
        <w:t xml:space="preserve">. Acessado em 02/06/2013.  </w:t>
      </w:r>
    </w:p>
  </w:footnote>
  <w:footnote w:id="2">
    <w:p w:rsidR="00BC3701" w:rsidRDefault="00BC3701">
      <w:pPr>
        <w:pStyle w:val="Textodenotaderodap"/>
      </w:pPr>
      <w:r>
        <w:rPr>
          <w:rStyle w:val="Refdenotaderodap"/>
        </w:rPr>
        <w:footnoteRef/>
      </w:r>
      <w:r>
        <w:t xml:space="preserve">Disponível no site: </w:t>
      </w:r>
      <w:hyperlink r:id="rId2" w:history="1">
        <w:r>
          <w:rPr>
            <w:rStyle w:val="Hyperlink"/>
          </w:rPr>
          <w:t>http://www.tecmundo.com.br/antivirus/38457-instituto-especializado-aponta-os-melhores-antivirus-de-marco-de-2013.htm</w:t>
        </w:r>
      </w:hyperlink>
      <w:r>
        <w:t>. Acessado em 02/06/2013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Pr="00732CEC" w:rsidRDefault="00BC3701" w:rsidP="00732CEC">
    <w:pPr>
      <w:pStyle w:val="Cabealho"/>
      <w:rPr>
        <w:rStyle w:val="Nmerodepgina"/>
        <w:sz w:val="24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CC1F9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64</w:t>
    </w:r>
    <w:r>
      <w:rPr>
        <w:rStyle w:val="Nmerodepgina"/>
      </w:rPr>
      <w:fldChar w:fldCharType="end"/>
    </w:r>
  </w:p>
  <w:p w:rsidR="00BC3701" w:rsidRDefault="00BC3701" w:rsidP="008828E4">
    <w:pPr>
      <w:ind w:right="36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69</w:t>
    </w:r>
    <w:r>
      <w:rPr>
        <w:rStyle w:val="Nmerodepgina"/>
      </w:rPr>
      <w:fldChar w:fldCharType="end"/>
    </w:r>
  </w:p>
  <w:p w:rsidR="00BC3701" w:rsidRPr="00E37DB5" w:rsidRDefault="00BC3701" w:rsidP="00E82440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12719C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65</w:t>
    </w:r>
    <w:r>
      <w:rPr>
        <w:rStyle w:val="Nmerodepgina"/>
      </w:rPr>
      <w:fldChar w:fldCharType="end"/>
    </w:r>
  </w:p>
  <w:p w:rsidR="00BC3701" w:rsidRPr="00E37DB5" w:rsidRDefault="00BC3701" w:rsidP="0012719C">
    <w:pPr>
      <w:ind w:right="397" w:firstLine="360"/>
      <w:jc w:val="right"/>
      <w:rPr>
        <w:b/>
        <w:color w:val="999999"/>
        <w:sz w:val="20"/>
        <w:szCs w:val="20"/>
      </w:rPr>
    </w:pPr>
  </w:p>
  <w:p w:rsidR="00BC3701" w:rsidRDefault="00BC370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BC3701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270DF5">
    <w:pPr>
      <w:pStyle w:val="Cabealho"/>
      <w:jc w:val="right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21</w:t>
    </w:r>
    <w:r>
      <w:rPr>
        <w:rStyle w:val="Nmerodepgina"/>
      </w:rPr>
      <w:fldChar w:fldCharType="end"/>
    </w:r>
  </w:p>
  <w:p w:rsidR="00BC3701" w:rsidRPr="0014155F" w:rsidRDefault="00BC3701" w:rsidP="00A8636C">
    <w:pPr>
      <w:pStyle w:val="Cabealho"/>
      <w:jc w:val="center"/>
      <w:rPr>
        <w:rStyle w:val="Nmerodepgina"/>
        <w:rFonts w:cs="Arial"/>
        <w:b/>
      </w:rPr>
    </w:pPr>
  </w:p>
  <w:p w:rsidR="00BC3701" w:rsidRDefault="00BC3701" w:rsidP="00A8636C">
    <w:pPr>
      <w:pStyle w:val="Cabealho"/>
      <w:jc w:val="center"/>
      <w:rPr>
        <w:rStyle w:val="Nmerodepgina"/>
      </w:rPr>
    </w:pPr>
  </w:p>
  <w:p w:rsidR="00BC3701" w:rsidRDefault="00BC3701" w:rsidP="00A8636C">
    <w:pPr>
      <w:pStyle w:val="Cabealho"/>
      <w:jc w:val="center"/>
      <w:rPr>
        <w:rStyle w:val="Nmerodepgina"/>
      </w:rPr>
    </w:pPr>
    <w:r>
      <w:rPr>
        <w:noProof/>
        <w:sz w:val="20"/>
        <w:lang w:eastAsia="pt-BR"/>
      </w:rPr>
      <w:drawing>
        <wp:inline distT="0" distB="0" distL="0" distR="0">
          <wp:extent cx="4972050" cy="5676900"/>
          <wp:effectExtent l="0" t="0" r="0" b="0"/>
          <wp:docPr id="30" name="Imagem 1" descr="Smartnet Logotip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martnet Logotip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0" cy="5676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C3701" w:rsidRDefault="00BC3701" w:rsidP="00A8636C">
    <w:pPr>
      <w:pStyle w:val="Cabealho"/>
      <w:jc w:val="center"/>
    </w:pPr>
    <w:r>
      <w:rPr>
        <w:noProof/>
        <w:sz w:val="20"/>
        <w:lang w:eastAsia="pt-BR"/>
      </w:rPr>
      <w:drawing>
        <wp:inline distT="0" distB="0" distL="0" distR="0">
          <wp:extent cx="4972050" cy="5676900"/>
          <wp:effectExtent l="0" t="0" r="0" b="0"/>
          <wp:docPr id="31" name="Imagem 2" descr="Smartnet Logotip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martnet Logotip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0" cy="5676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732CEC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27</w:t>
    </w:r>
    <w:r>
      <w:rPr>
        <w:rStyle w:val="Nmerodepgina"/>
      </w:rPr>
      <w:fldChar w:fldCharType="end"/>
    </w:r>
  </w:p>
  <w:p w:rsidR="00BC3701" w:rsidRDefault="00BC3701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CC1F9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40</w:t>
    </w:r>
    <w:r>
      <w:rPr>
        <w:rStyle w:val="Nmerodepgina"/>
      </w:rPr>
      <w:fldChar w:fldCharType="end"/>
    </w:r>
  </w:p>
  <w:p w:rsidR="00BC3701" w:rsidRDefault="00BC3701" w:rsidP="002344C1">
    <w:pPr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D10C2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28</w:t>
    </w:r>
    <w:r>
      <w:rPr>
        <w:rStyle w:val="Nmerodepgina"/>
      </w:rPr>
      <w:fldChar w:fldCharType="end"/>
    </w:r>
  </w:p>
  <w:p w:rsidR="00BC3701" w:rsidRDefault="00BC3701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CC1F9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42</w:t>
    </w:r>
    <w:r>
      <w:rPr>
        <w:rStyle w:val="Nmerodepgina"/>
      </w:rPr>
      <w:fldChar w:fldCharType="end"/>
    </w:r>
  </w:p>
  <w:p w:rsidR="00BC3701" w:rsidRDefault="00BC3701" w:rsidP="00966D20">
    <w:pPr>
      <w:ind w:right="397"/>
      <w:jc w:val="right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D10C2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C3701">
      <w:rPr>
        <w:rStyle w:val="Nmerodepgina"/>
        <w:noProof/>
      </w:rPr>
      <w:t>12</w:t>
    </w:r>
    <w:r>
      <w:rPr>
        <w:rStyle w:val="Nmerodepgina"/>
      </w:rPr>
      <w:fldChar w:fldCharType="end"/>
    </w:r>
  </w:p>
  <w:p w:rsidR="00BC3701" w:rsidRPr="00E37DB5" w:rsidRDefault="00851C6C" w:rsidP="007C1C01">
    <w:pPr>
      <w:ind w:right="397"/>
      <w:jc w:val="right"/>
      <w:rPr>
        <w:b/>
        <w:color w:val="999999"/>
        <w:sz w:val="20"/>
        <w:szCs w:val="20"/>
      </w:rPr>
    </w:pPr>
    <w:r>
      <w:rPr>
        <w:b/>
        <w:noProof/>
        <w:color w:val="999999"/>
        <w:sz w:val="20"/>
        <w:szCs w:val="20"/>
        <w:lang w:eastAsia="pt-BR"/>
      </w:rPr>
      <w:pict>
        <v:line id="Line 4" o:spid="_x0000_s2050" style="position:absolute;left:0;text-align:left;z-index:251661312;visibility:visible;mso-wrap-distance-top:-6e-5mm;mso-wrap-distance-bottom:-6e-5mm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/d5FA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Gmf3&#10;eRQCAAApBAAADgAAAAAAAAAAAAAAAAAuAgAAZHJzL2Uyb0RvYy54bWxQSwECLQAUAAYACAAAACEA&#10;zsC349sAAAAGAQAADwAAAAAAAAAAAAAAAABuBAAAZHJzL2Rvd25yZXYueG1sUEsFBgAAAAAEAAQA&#10;8wAAAHYFAAAAAA==&#10;"/>
      </w:pict>
    </w:r>
    <w:r>
      <w:rPr>
        <w:b/>
        <w:noProof/>
        <w:color w:val="999999"/>
        <w:sz w:val="20"/>
        <w:szCs w:val="20"/>
        <w:lang w:eastAsia="pt-BR"/>
      </w:rPr>
      <w:pict>
        <v:line id="Line 3" o:spid="_x0000_s2049" style="position:absolute;left:0;text-align:left;z-index:251662336;visibility:visible;mso-wrap-distance-top:-6e-5mm;mso-wrap-distance-bottom:-6e-5mm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a7wFAIAACk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d92u&#10;8BQCAAApBAAADgAAAAAAAAAAAAAAAAAuAgAAZHJzL2Uyb0RvYy54bWxQSwECLQAUAAYACAAAACEA&#10;zsC349sAAAAGAQAADwAAAAAAAAAAAAAAAABuBAAAZHJzL2Rvd25yZXYueG1sUEsFBgAAAAAEAAQA&#10;8wAAAHYFAAAAAA==&#10;"/>
      </w:pict>
    </w:r>
    <w:r w:rsidR="00BC3701">
      <w:rPr>
        <w:b/>
        <w:color w:val="999999"/>
        <w:sz w:val="20"/>
        <w:szCs w:val="20"/>
      </w:rPr>
      <w:t>TOPOLOGIA</w:t>
    </w:r>
  </w:p>
  <w:p w:rsidR="00BC3701" w:rsidRDefault="00BC3701">
    <w:pPr>
      <w:pStyle w:val="Cabealho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701" w:rsidRDefault="001269A1" w:rsidP="00CC1F9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C370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91E7D">
      <w:rPr>
        <w:rStyle w:val="Nmerodepgina"/>
        <w:noProof/>
      </w:rPr>
      <w:t>50</w:t>
    </w:r>
    <w:r>
      <w:rPr>
        <w:rStyle w:val="Nmerodepgina"/>
      </w:rPr>
      <w:fldChar w:fldCharType="end"/>
    </w:r>
  </w:p>
  <w:p w:rsidR="00BC3701" w:rsidRDefault="00BC3701" w:rsidP="008828E4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323CB9"/>
    <w:multiLevelType w:val="hybridMultilevel"/>
    <w:tmpl w:val="3BC09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82807DA"/>
    <w:multiLevelType w:val="multilevel"/>
    <w:tmpl w:val="97D2E19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none"/>
      <w:lvlText w:val="3.1"/>
      <w:lvlJc w:val="left"/>
      <w:pPr>
        <w:tabs>
          <w:tab w:val="num" w:pos="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 w:hint="default"/>
      </w:rPr>
    </w:lvl>
  </w:abstractNum>
  <w:abstractNum w:abstractNumId="12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3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4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25236103"/>
    <w:multiLevelType w:val="hybridMultilevel"/>
    <w:tmpl w:val="D5024FE0"/>
    <w:lvl w:ilvl="0" w:tplc="B636A72C">
      <w:start w:val="2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7">
    <w:nsid w:val="3B95114D"/>
    <w:multiLevelType w:val="multilevel"/>
    <w:tmpl w:val="73EA3E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418"/>
        </w:tabs>
        <w:ind w:left="2722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45E17FAF"/>
    <w:multiLevelType w:val="multilevel"/>
    <w:tmpl w:val="72C434C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>
    <w:nsid w:val="46CB1175"/>
    <w:multiLevelType w:val="hybridMultilevel"/>
    <w:tmpl w:val="4EB4B8A6"/>
    <w:lvl w:ilvl="0" w:tplc="5D564AA0">
      <w:start w:val="3"/>
      <w:numFmt w:val="decimal"/>
      <w:lvlText w:val="%1"/>
      <w:lvlJc w:val="left"/>
      <w:pPr>
        <w:ind w:left="8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45" w:hanging="360"/>
      </w:pPr>
    </w:lvl>
    <w:lvl w:ilvl="2" w:tplc="0416001B" w:tentative="1">
      <w:start w:val="1"/>
      <w:numFmt w:val="lowerRoman"/>
      <w:lvlText w:val="%3."/>
      <w:lvlJc w:val="right"/>
      <w:pPr>
        <w:ind w:left="2265" w:hanging="180"/>
      </w:pPr>
    </w:lvl>
    <w:lvl w:ilvl="3" w:tplc="0416000F" w:tentative="1">
      <w:start w:val="1"/>
      <w:numFmt w:val="decimal"/>
      <w:lvlText w:val="%4."/>
      <w:lvlJc w:val="left"/>
      <w:pPr>
        <w:ind w:left="2985" w:hanging="360"/>
      </w:pPr>
    </w:lvl>
    <w:lvl w:ilvl="4" w:tplc="04160019" w:tentative="1">
      <w:start w:val="1"/>
      <w:numFmt w:val="lowerLetter"/>
      <w:lvlText w:val="%5."/>
      <w:lvlJc w:val="left"/>
      <w:pPr>
        <w:ind w:left="3705" w:hanging="360"/>
      </w:pPr>
    </w:lvl>
    <w:lvl w:ilvl="5" w:tplc="0416001B" w:tentative="1">
      <w:start w:val="1"/>
      <w:numFmt w:val="lowerRoman"/>
      <w:lvlText w:val="%6."/>
      <w:lvlJc w:val="right"/>
      <w:pPr>
        <w:ind w:left="4425" w:hanging="180"/>
      </w:pPr>
    </w:lvl>
    <w:lvl w:ilvl="6" w:tplc="0416000F" w:tentative="1">
      <w:start w:val="1"/>
      <w:numFmt w:val="decimal"/>
      <w:lvlText w:val="%7."/>
      <w:lvlJc w:val="left"/>
      <w:pPr>
        <w:ind w:left="5145" w:hanging="360"/>
      </w:pPr>
    </w:lvl>
    <w:lvl w:ilvl="7" w:tplc="04160019" w:tentative="1">
      <w:start w:val="1"/>
      <w:numFmt w:val="lowerLetter"/>
      <w:lvlText w:val="%8."/>
      <w:lvlJc w:val="left"/>
      <w:pPr>
        <w:ind w:left="5865" w:hanging="360"/>
      </w:pPr>
    </w:lvl>
    <w:lvl w:ilvl="8" w:tplc="0416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3">
    <w:nsid w:val="5333199B"/>
    <w:multiLevelType w:val="multilevel"/>
    <w:tmpl w:val="6B14597C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6471169B"/>
    <w:multiLevelType w:val="multilevel"/>
    <w:tmpl w:val="CCD6A5AC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>
    <w:nsid w:val="68FC5B47"/>
    <w:multiLevelType w:val="multilevel"/>
    <w:tmpl w:val="ED22F7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>
    <w:nsid w:val="6CA94DC3"/>
    <w:multiLevelType w:val="multilevel"/>
    <w:tmpl w:val="0786F60E"/>
    <w:lvl w:ilvl="0">
      <w:start w:val="3"/>
      <w:numFmt w:val="decimal"/>
      <w:lvlText w:val="%1."/>
      <w:lvlJc w:val="left"/>
      <w:pPr>
        <w:ind w:left="390" w:hanging="390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28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9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79371817"/>
    <w:multiLevelType w:val="hybridMultilevel"/>
    <w:tmpl w:val="4D90FFC0"/>
    <w:lvl w:ilvl="0" w:tplc="2578C94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9"/>
  </w:num>
  <w:num w:numId="2">
    <w:abstractNumId w:val="28"/>
  </w:num>
  <w:num w:numId="3">
    <w:abstractNumId w:val="12"/>
  </w:num>
  <w:num w:numId="4">
    <w:abstractNumId w:val="16"/>
  </w:num>
  <w:num w:numId="5">
    <w:abstractNumId w:val="20"/>
  </w:num>
  <w:num w:numId="6">
    <w:abstractNumId w:val="24"/>
  </w:num>
  <w:num w:numId="7">
    <w:abstractNumId w:val="13"/>
  </w:num>
  <w:num w:numId="8">
    <w:abstractNumId w:val="29"/>
  </w:num>
  <w:num w:numId="9">
    <w:abstractNumId w:val="14"/>
  </w:num>
  <w:num w:numId="10">
    <w:abstractNumId w:val="18"/>
  </w:num>
  <w:num w:numId="11">
    <w:abstractNumId w:val="31"/>
  </w:num>
  <w:num w:numId="12">
    <w:abstractNumId w:val="25"/>
  </w:num>
  <w:num w:numId="13">
    <w:abstractNumId w:val="11"/>
  </w:num>
  <w:num w:numId="14">
    <w:abstractNumId w:val="26"/>
  </w:num>
  <w:num w:numId="15">
    <w:abstractNumId w:val="17"/>
  </w:num>
  <w:num w:numId="16">
    <w:abstractNumId w:val="10"/>
  </w:num>
  <w:num w:numId="17">
    <w:abstractNumId w:val="21"/>
  </w:num>
  <w:num w:numId="18">
    <w:abstractNumId w:val="30"/>
  </w:num>
  <w:num w:numId="19">
    <w:abstractNumId w:val="23"/>
  </w:num>
  <w:num w:numId="20">
    <w:abstractNumId w:val="22"/>
  </w:num>
  <w:num w:numId="21">
    <w:abstractNumId w:val="27"/>
  </w:num>
  <w:num w:numId="22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01C9"/>
    <w:rsid w:val="00001D6F"/>
    <w:rsid w:val="00002677"/>
    <w:rsid w:val="000028C7"/>
    <w:rsid w:val="000047F9"/>
    <w:rsid w:val="00006024"/>
    <w:rsid w:val="00006ACD"/>
    <w:rsid w:val="00007A67"/>
    <w:rsid w:val="00007C82"/>
    <w:rsid w:val="00012522"/>
    <w:rsid w:val="00012703"/>
    <w:rsid w:val="00012D8D"/>
    <w:rsid w:val="00016CA2"/>
    <w:rsid w:val="00017E3D"/>
    <w:rsid w:val="00023BDB"/>
    <w:rsid w:val="00023BE6"/>
    <w:rsid w:val="0002702A"/>
    <w:rsid w:val="00027EF6"/>
    <w:rsid w:val="00030222"/>
    <w:rsid w:val="000306C1"/>
    <w:rsid w:val="00030DC1"/>
    <w:rsid w:val="00031FC9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4CFE"/>
    <w:rsid w:val="00045424"/>
    <w:rsid w:val="00045D98"/>
    <w:rsid w:val="00046859"/>
    <w:rsid w:val="00046C2D"/>
    <w:rsid w:val="000477F2"/>
    <w:rsid w:val="00051CA0"/>
    <w:rsid w:val="00056692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888"/>
    <w:rsid w:val="00072928"/>
    <w:rsid w:val="00072E5B"/>
    <w:rsid w:val="00073C21"/>
    <w:rsid w:val="00074BC3"/>
    <w:rsid w:val="000756AC"/>
    <w:rsid w:val="000758F5"/>
    <w:rsid w:val="00080D16"/>
    <w:rsid w:val="00082959"/>
    <w:rsid w:val="00082A2C"/>
    <w:rsid w:val="00082AD0"/>
    <w:rsid w:val="00082D6F"/>
    <w:rsid w:val="00084B4B"/>
    <w:rsid w:val="000865E0"/>
    <w:rsid w:val="00092D1D"/>
    <w:rsid w:val="00092F9F"/>
    <w:rsid w:val="0009325B"/>
    <w:rsid w:val="00095FB0"/>
    <w:rsid w:val="000963BB"/>
    <w:rsid w:val="000A02D4"/>
    <w:rsid w:val="000A3CBE"/>
    <w:rsid w:val="000A428A"/>
    <w:rsid w:val="000A48D7"/>
    <w:rsid w:val="000A51A2"/>
    <w:rsid w:val="000A5D88"/>
    <w:rsid w:val="000A788B"/>
    <w:rsid w:val="000B0F37"/>
    <w:rsid w:val="000B1822"/>
    <w:rsid w:val="000B315D"/>
    <w:rsid w:val="000B3FA6"/>
    <w:rsid w:val="000B4F1C"/>
    <w:rsid w:val="000B59BE"/>
    <w:rsid w:val="000B5B0B"/>
    <w:rsid w:val="000B69E8"/>
    <w:rsid w:val="000B6E8C"/>
    <w:rsid w:val="000B6F41"/>
    <w:rsid w:val="000C0409"/>
    <w:rsid w:val="000C07FE"/>
    <w:rsid w:val="000C0CF1"/>
    <w:rsid w:val="000C118A"/>
    <w:rsid w:val="000C295A"/>
    <w:rsid w:val="000C2F46"/>
    <w:rsid w:val="000C4EDB"/>
    <w:rsid w:val="000C501B"/>
    <w:rsid w:val="000C585F"/>
    <w:rsid w:val="000C7E4B"/>
    <w:rsid w:val="000D0777"/>
    <w:rsid w:val="000D1049"/>
    <w:rsid w:val="000D135E"/>
    <w:rsid w:val="000D2D33"/>
    <w:rsid w:val="000D39AE"/>
    <w:rsid w:val="000D3BA6"/>
    <w:rsid w:val="000D4211"/>
    <w:rsid w:val="000D49AC"/>
    <w:rsid w:val="000D4D7C"/>
    <w:rsid w:val="000D4E60"/>
    <w:rsid w:val="000D5175"/>
    <w:rsid w:val="000D52DC"/>
    <w:rsid w:val="000D67AB"/>
    <w:rsid w:val="000D70A9"/>
    <w:rsid w:val="000D7BBE"/>
    <w:rsid w:val="000E095E"/>
    <w:rsid w:val="000E3F2F"/>
    <w:rsid w:val="000E4460"/>
    <w:rsid w:val="000E52BA"/>
    <w:rsid w:val="000E59A7"/>
    <w:rsid w:val="000E5F24"/>
    <w:rsid w:val="000E7A64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0F7A3C"/>
    <w:rsid w:val="00100C32"/>
    <w:rsid w:val="00101224"/>
    <w:rsid w:val="00102DB5"/>
    <w:rsid w:val="00104928"/>
    <w:rsid w:val="0010690C"/>
    <w:rsid w:val="001110D0"/>
    <w:rsid w:val="00111742"/>
    <w:rsid w:val="00111F47"/>
    <w:rsid w:val="00112B1F"/>
    <w:rsid w:val="001135D0"/>
    <w:rsid w:val="00115552"/>
    <w:rsid w:val="00115DB8"/>
    <w:rsid w:val="00117045"/>
    <w:rsid w:val="00121137"/>
    <w:rsid w:val="001220AF"/>
    <w:rsid w:val="00122431"/>
    <w:rsid w:val="0012282B"/>
    <w:rsid w:val="001245BE"/>
    <w:rsid w:val="00124ECF"/>
    <w:rsid w:val="00124F73"/>
    <w:rsid w:val="0012684E"/>
    <w:rsid w:val="001269A1"/>
    <w:rsid w:val="0012719C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4B4"/>
    <w:rsid w:val="00144E83"/>
    <w:rsid w:val="001467FC"/>
    <w:rsid w:val="001471FC"/>
    <w:rsid w:val="00147260"/>
    <w:rsid w:val="00150810"/>
    <w:rsid w:val="0015101A"/>
    <w:rsid w:val="00151454"/>
    <w:rsid w:val="00153FAF"/>
    <w:rsid w:val="001544D0"/>
    <w:rsid w:val="00155617"/>
    <w:rsid w:val="0016023C"/>
    <w:rsid w:val="0016356D"/>
    <w:rsid w:val="00163831"/>
    <w:rsid w:val="0016406C"/>
    <w:rsid w:val="00164816"/>
    <w:rsid w:val="0016632A"/>
    <w:rsid w:val="0016675F"/>
    <w:rsid w:val="00166D9C"/>
    <w:rsid w:val="00170446"/>
    <w:rsid w:val="00170DFD"/>
    <w:rsid w:val="001724FA"/>
    <w:rsid w:val="001746C1"/>
    <w:rsid w:val="00174C47"/>
    <w:rsid w:val="001754AB"/>
    <w:rsid w:val="00176863"/>
    <w:rsid w:val="00176C7B"/>
    <w:rsid w:val="00177013"/>
    <w:rsid w:val="0018313D"/>
    <w:rsid w:val="001851E4"/>
    <w:rsid w:val="0018638D"/>
    <w:rsid w:val="00190422"/>
    <w:rsid w:val="0019045B"/>
    <w:rsid w:val="00190813"/>
    <w:rsid w:val="00191B00"/>
    <w:rsid w:val="00191E7D"/>
    <w:rsid w:val="00195648"/>
    <w:rsid w:val="001959BB"/>
    <w:rsid w:val="0019624F"/>
    <w:rsid w:val="001A28AE"/>
    <w:rsid w:val="001A4638"/>
    <w:rsid w:val="001A53E9"/>
    <w:rsid w:val="001B0477"/>
    <w:rsid w:val="001B12A8"/>
    <w:rsid w:val="001B1ECD"/>
    <w:rsid w:val="001B24F4"/>
    <w:rsid w:val="001B4E1C"/>
    <w:rsid w:val="001B5544"/>
    <w:rsid w:val="001B5AE2"/>
    <w:rsid w:val="001B6703"/>
    <w:rsid w:val="001B6733"/>
    <w:rsid w:val="001B690C"/>
    <w:rsid w:val="001B6DBD"/>
    <w:rsid w:val="001B75EA"/>
    <w:rsid w:val="001C0AAB"/>
    <w:rsid w:val="001C3B64"/>
    <w:rsid w:val="001C7BCA"/>
    <w:rsid w:val="001C7E10"/>
    <w:rsid w:val="001D0623"/>
    <w:rsid w:val="001D6E15"/>
    <w:rsid w:val="001D721E"/>
    <w:rsid w:val="001D760E"/>
    <w:rsid w:val="001D79A8"/>
    <w:rsid w:val="001E158E"/>
    <w:rsid w:val="001E1A59"/>
    <w:rsid w:val="001E2331"/>
    <w:rsid w:val="001E25E9"/>
    <w:rsid w:val="001E37E5"/>
    <w:rsid w:val="001E604D"/>
    <w:rsid w:val="001E71EE"/>
    <w:rsid w:val="001E7727"/>
    <w:rsid w:val="001F09DB"/>
    <w:rsid w:val="001F146B"/>
    <w:rsid w:val="001F1B2E"/>
    <w:rsid w:val="001F3BA8"/>
    <w:rsid w:val="001F4855"/>
    <w:rsid w:val="001F502E"/>
    <w:rsid w:val="001F602D"/>
    <w:rsid w:val="002008DA"/>
    <w:rsid w:val="0020138C"/>
    <w:rsid w:val="00203887"/>
    <w:rsid w:val="002041C7"/>
    <w:rsid w:val="002049A4"/>
    <w:rsid w:val="002060B2"/>
    <w:rsid w:val="002063C1"/>
    <w:rsid w:val="00212D68"/>
    <w:rsid w:val="00213639"/>
    <w:rsid w:val="00213FFA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4C1"/>
    <w:rsid w:val="00234894"/>
    <w:rsid w:val="00237C1F"/>
    <w:rsid w:val="00237FB8"/>
    <w:rsid w:val="002402C9"/>
    <w:rsid w:val="002404C9"/>
    <w:rsid w:val="00240535"/>
    <w:rsid w:val="00244940"/>
    <w:rsid w:val="00244D2F"/>
    <w:rsid w:val="00245BEC"/>
    <w:rsid w:val="00245F88"/>
    <w:rsid w:val="002477CE"/>
    <w:rsid w:val="002517FD"/>
    <w:rsid w:val="00252385"/>
    <w:rsid w:val="00253AB9"/>
    <w:rsid w:val="0025759B"/>
    <w:rsid w:val="0025768A"/>
    <w:rsid w:val="00257AFA"/>
    <w:rsid w:val="00257EF8"/>
    <w:rsid w:val="0026219E"/>
    <w:rsid w:val="002622F5"/>
    <w:rsid w:val="00266519"/>
    <w:rsid w:val="00266A51"/>
    <w:rsid w:val="00267493"/>
    <w:rsid w:val="00267993"/>
    <w:rsid w:val="002709C8"/>
    <w:rsid w:val="00270BA0"/>
    <w:rsid w:val="00270DF5"/>
    <w:rsid w:val="002713A2"/>
    <w:rsid w:val="00271655"/>
    <w:rsid w:val="002721DA"/>
    <w:rsid w:val="00273C09"/>
    <w:rsid w:val="00274922"/>
    <w:rsid w:val="00274A94"/>
    <w:rsid w:val="002756BD"/>
    <w:rsid w:val="00276E05"/>
    <w:rsid w:val="00277421"/>
    <w:rsid w:val="00277E37"/>
    <w:rsid w:val="00281DB9"/>
    <w:rsid w:val="00282C0C"/>
    <w:rsid w:val="002849C9"/>
    <w:rsid w:val="002855C0"/>
    <w:rsid w:val="00285BE1"/>
    <w:rsid w:val="002878D0"/>
    <w:rsid w:val="00287C6B"/>
    <w:rsid w:val="0029087D"/>
    <w:rsid w:val="002917EA"/>
    <w:rsid w:val="00291D6C"/>
    <w:rsid w:val="00292656"/>
    <w:rsid w:val="00293BB5"/>
    <w:rsid w:val="0029430F"/>
    <w:rsid w:val="00294EDB"/>
    <w:rsid w:val="0029655A"/>
    <w:rsid w:val="00296B99"/>
    <w:rsid w:val="002978F2"/>
    <w:rsid w:val="002A02C2"/>
    <w:rsid w:val="002A4B27"/>
    <w:rsid w:val="002A5707"/>
    <w:rsid w:val="002A73B7"/>
    <w:rsid w:val="002B1338"/>
    <w:rsid w:val="002B1408"/>
    <w:rsid w:val="002B163C"/>
    <w:rsid w:val="002B1BD2"/>
    <w:rsid w:val="002B3FF3"/>
    <w:rsid w:val="002B41FD"/>
    <w:rsid w:val="002B4FD3"/>
    <w:rsid w:val="002B633E"/>
    <w:rsid w:val="002C09A5"/>
    <w:rsid w:val="002C1364"/>
    <w:rsid w:val="002C144C"/>
    <w:rsid w:val="002C26C9"/>
    <w:rsid w:val="002C50D8"/>
    <w:rsid w:val="002C57A8"/>
    <w:rsid w:val="002C61A4"/>
    <w:rsid w:val="002C6326"/>
    <w:rsid w:val="002C6E73"/>
    <w:rsid w:val="002C6F53"/>
    <w:rsid w:val="002D11B3"/>
    <w:rsid w:val="002D26EE"/>
    <w:rsid w:val="002D2733"/>
    <w:rsid w:val="002D531E"/>
    <w:rsid w:val="002D7529"/>
    <w:rsid w:val="002E1686"/>
    <w:rsid w:val="002E1B70"/>
    <w:rsid w:val="002E2D7E"/>
    <w:rsid w:val="002E6DF7"/>
    <w:rsid w:val="002E7274"/>
    <w:rsid w:val="002F1913"/>
    <w:rsid w:val="002F1ACC"/>
    <w:rsid w:val="002F2189"/>
    <w:rsid w:val="002F2905"/>
    <w:rsid w:val="002F2D16"/>
    <w:rsid w:val="002F3A41"/>
    <w:rsid w:val="002F3DAB"/>
    <w:rsid w:val="002F54F8"/>
    <w:rsid w:val="002F70DA"/>
    <w:rsid w:val="0030195C"/>
    <w:rsid w:val="00301C7B"/>
    <w:rsid w:val="00302B3F"/>
    <w:rsid w:val="00302BEF"/>
    <w:rsid w:val="00302FBC"/>
    <w:rsid w:val="00303D1C"/>
    <w:rsid w:val="003061CB"/>
    <w:rsid w:val="00306E5B"/>
    <w:rsid w:val="00310A03"/>
    <w:rsid w:val="0031166D"/>
    <w:rsid w:val="00311789"/>
    <w:rsid w:val="00311941"/>
    <w:rsid w:val="0031215A"/>
    <w:rsid w:val="0031403A"/>
    <w:rsid w:val="00314284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FBC"/>
    <w:rsid w:val="00331FD9"/>
    <w:rsid w:val="0033243C"/>
    <w:rsid w:val="00333A2D"/>
    <w:rsid w:val="00335726"/>
    <w:rsid w:val="0033641F"/>
    <w:rsid w:val="00336677"/>
    <w:rsid w:val="003440D8"/>
    <w:rsid w:val="003442EE"/>
    <w:rsid w:val="00350472"/>
    <w:rsid w:val="0035062A"/>
    <w:rsid w:val="0035068A"/>
    <w:rsid w:val="003508CB"/>
    <w:rsid w:val="003513EB"/>
    <w:rsid w:val="0035280E"/>
    <w:rsid w:val="003533EC"/>
    <w:rsid w:val="00353FEE"/>
    <w:rsid w:val="00356729"/>
    <w:rsid w:val="00356881"/>
    <w:rsid w:val="00364957"/>
    <w:rsid w:val="00365F70"/>
    <w:rsid w:val="00366C7B"/>
    <w:rsid w:val="00367906"/>
    <w:rsid w:val="003707EB"/>
    <w:rsid w:val="00370E34"/>
    <w:rsid w:val="003712CA"/>
    <w:rsid w:val="00371644"/>
    <w:rsid w:val="00371DCF"/>
    <w:rsid w:val="00372D90"/>
    <w:rsid w:val="003739E4"/>
    <w:rsid w:val="00373DAE"/>
    <w:rsid w:val="00374439"/>
    <w:rsid w:val="00374780"/>
    <w:rsid w:val="003747B7"/>
    <w:rsid w:val="0037605B"/>
    <w:rsid w:val="00376631"/>
    <w:rsid w:val="00380344"/>
    <w:rsid w:val="00380B0A"/>
    <w:rsid w:val="00381DBE"/>
    <w:rsid w:val="003821CA"/>
    <w:rsid w:val="00382BCD"/>
    <w:rsid w:val="00382D39"/>
    <w:rsid w:val="003837A9"/>
    <w:rsid w:val="003848A9"/>
    <w:rsid w:val="0038569D"/>
    <w:rsid w:val="00385CA7"/>
    <w:rsid w:val="00386697"/>
    <w:rsid w:val="00387CEF"/>
    <w:rsid w:val="00387F07"/>
    <w:rsid w:val="00390504"/>
    <w:rsid w:val="0039077A"/>
    <w:rsid w:val="00392DD0"/>
    <w:rsid w:val="003963FA"/>
    <w:rsid w:val="0039703E"/>
    <w:rsid w:val="003A0204"/>
    <w:rsid w:val="003A0A50"/>
    <w:rsid w:val="003A0EEC"/>
    <w:rsid w:val="003A1047"/>
    <w:rsid w:val="003A1F78"/>
    <w:rsid w:val="003A253B"/>
    <w:rsid w:val="003A29DA"/>
    <w:rsid w:val="003A56C1"/>
    <w:rsid w:val="003A701E"/>
    <w:rsid w:val="003A72A2"/>
    <w:rsid w:val="003B0439"/>
    <w:rsid w:val="003B188C"/>
    <w:rsid w:val="003B4CBD"/>
    <w:rsid w:val="003B6352"/>
    <w:rsid w:val="003B6D15"/>
    <w:rsid w:val="003B7C32"/>
    <w:rsid w:val="003C1394"/>
    <w:rsid w:val="003C2390"/>
    <w:rsid w:val="003C3519"/>
    <w:rsid w:val="003D1724"/>
    <w:rsid w:val="003D22A4"/>
    <w:rsid w:val="003D2B59"/>
    <w:rsid w:val="003D2E8B"/>
    <w:rsid w:val="003D465B"/>
    <w:rsid w:val="003D4E13"/>
    <w:rsid w:val="003D71C5"/>
    <w:rsid w:val="003D7374"/>
    <w:rsid w:val="003D7B39"/>
    <w:rsid w:val="003E0863"/>
    <w:rsid w:val="003E0C98"/>
    <w:rsid w:val="003E3D2C"/>
    <w:rsid w:val="003E3DE6"/>
    <w:rsid w:val="003E6B49"/>
    <w:rsid w:val="003E6F98"/>
    <w:rsid w:val="003E7221"/>
    <w:rsid w:val="003F03E1"/>
    <w:rsid w:val="003F216F"/>
    <w:rsid w:val="003F2834"/>
    <w:rsid w:val="003F42AA"/>
    <w:rsid w:val="003F5298"/>
    <w:rsid w:val="003F763F"/>
    <w:rsid w:val="00402A6F"/>
    <w:rsid w:val="00404708"/>
    <w:rsid w:val="00404EB1"/>
    <w:rsid w:val="00405C16"/>
    <w:rsid w:val="00405CC8"/>
    <w:rsid w:val="004062B0"/>
    <w:rsid w:val="00406441"/>
    <w:rsid w:val="00406DA1"/>
    <w:rsid w:val="0041026B"/>
    <w:rsid w:val="00411219"/>
    <w:rsid w:val="00411B41"/>
    <w:rsid w:val="004137BF"/>
    <w:rsid w:val="00413F19"/>
    <w:rsid w:val="0041630F"/>
    <w:rsid w:val="004172AB"/>
    <w:rsid w:val="00421BEB"/>
    <w:rsid w:val="00421E5E"/>
    <w:rsid w:val="00422929"/>
    <w:rsid w:val="00422FF7"/>
    <w:rsid w:val="004238DA"/>
    <w:rsid w:val="0042451D"/>
    <w:rsid w:val="00427454"/>
    <w:rsid w:val="004275C1"/>
    <w:rsid w:val="004319EF"/>
    <w:rsid w:val="00431D83"/>
    <w:rsid w:val="0043241D"/>
    <w:rsid w:val="00432A7C"/>
    <w:rsid w:val="00434235"/>
    <w:rsid w:val="00434E62"/>
    <w:rsid w:val="0043545C"/>
    <w:rsid w:val="00435AAB"/>
    <w:rsid w:val="00436CCF"/>
    <w:rsid w:val="00442297"/>
    <w:rsid w:val="004463D6"/>
    <w:rsid w:val="004509E3"/>
    <w:rsid w:val="00451B53"/>
    <w:rsid w:val="00451CFC"/>
    <w:rsid w:val="00452423"/>
    <w:rsid w:val="0045264E"/>
    <w:rsid w:val="00455501"/>
    <w:rsid w:val="00455859"/>
    <w:rsid w:val="004562C4"/>
    <w:rsid w:val="0045648A"/>
    <w:rsid w:val="004564E8"/>
    <w:rsid w:val="00456B3F"/>
    <w:rsid w:val="004600A2"/>
    <w:rsid w:val="0046046D"/>
    <w:rsid w:val="00460E73"/>
    <w:rsid w:val="00460FA3"/>
    <w:rsid w:val="00463337"/>
    <w:rsid w:val="00464BC2"/>
    <w:rsid w:val="004655AB"/>
    <w:rsid w:val="00465FC6"/>
    <w:rsid w:val="0046737B"/>
    <w:rsid w:val="0046780B"/>
    <w:rsid w:val="004703B8"/>
    <w:rsid w:val="00470754"/>
    <w:rsid w:val="004708B0"/>
    <w:rsid w:val="00474364"/>
    <w:rsid w:val="004756A2"/>
    <w:rsid w:val="0047581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5FA"/>
    <w:rsid w:val="0049697E"/>
    <w:rsid w:val="00496B6D"/>
    <w:rsid w:val="004A0A93"/>
    <w:rsid w:val="004A174C"/>
    <w:rsid w:val="004A1CF4"/>
    <w:rsid w:val="004A379F"/>
    <w:rsid w:val="004A52AD"/>
    <w:rsid w:val="004A689B"/>
    <w:rsid w:val="004A741E"/>
    <w:rsid w:val="004B0292"/>
    <w:rsid w:val="004B1208"/>
    <w:rsid w:val="004B193E"/>
    <w:rsid w:val="004B1FDA"/>
    <w:rsid w:val="004B4317"/>
    <w:rsid w:val="004B4349"/>
    <w:rsid w:val="004C0F97"/>
    <w:rsid w:val="004C2186"/>
    <w:rsid w:val="004C36F3"/>
    <w:rsid w:val="004C5386"/>
    <w:rsid w:val="004C5609"/>
    <w:rsid w:val="004C56C6"/>
    <w:rsid w:val="004C5E9E"/>
    <w:rsid w:val="004C69F3"/>
    <w:rsid w:val="004D0DE2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99C"/>
    <w:rsid w:val="004E3C9A"/>
    <w:rsid w:val="004E5FEC"/>
    <w:rsid w:val="004E6F2C"/>
    <w:rsid w:val="004E74FA"/>
    <w:rsid w:val="004E7664"/>
    <w:rsid w:val="004F00C9"/>
    <w:rsid w:val="004F10F7"/>
    <w:rsid w:val="004F21E9"/>
    <w:rsid w:val="004F23A6"/>
    <w:rsid w:val="004F28B5"/>
    <w:rsid w:val="004F64F1"/>
    <w:rsid w:val="004F6852"/>
    <w:rsid w:val="004F74AE"/>
    <w:rsid w:val="004F75B0"/>
    <w:rsid w:val="00501430"/>
    <w:rsid w:val="0050169C"/>
    <w:rsid w:val="005017C8"/>
    <w:rsid w:val="00502033"/>
    <w:rsid w:val="00502452"/>
    <w:rsid w:val="0050347C"/>
    <w:rsid w:val="00503C25"/>
    <w:rsid w:val="0050456B"/>
    <w:rsid w:val="00504D74"/>
    <w:rsid w:val="0050532F"/>
    <w:rsid w:val="00506FD4"/>
    <w:rsid w:val="0050729C"/>
    <w:rsid w:val="00507356"/>
    <w:rsid w:val="00507914"/>
    <w:rsid w:val="00507C99"/>
    <w:rsid w:val="00510234"/>
    <w:rsid w:val="00510C50"/>
    <w:rsid w:val="00511445"/>
    <w:rsid w:val="005114E3"/>
    <w:rsid w:val="00511841"/>
    <w:rsid w:val="00512956"/>
    <w:rsid w:val="0051448D"/>
    <w:rsid w:val="00515CC9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3D1"/>
    <w:rsid w:val="00527ED0"/>
    <w:rsid w:val="00530759"/>
    <w:rsid w:val="005310ED"/>
    <w:rsid w:val="00531E82"/>
    <w:rsid w:val="00533413"/>
    <w:rsid w:val="00533C06"/>
    <w:rsid w:val="005347DE"/>
    <w:rsid w:val="00535CA8"/>
    <w:rsid w:val="0054036C"/>
    <w:rsid w:val="00540BDA"/>
    <w:rsid w:val="00544C1A"/>
    <w:rsid w:val="005478C6"/>
    <w:rsid w:val="00550831"/>
    <w:rsid w:val="00550EBF"/>
    <w:rsid w:val="0055210A"/>
    <w:rsid w:val="00552F70"/>
    <w:rsid w:val="0055380C"/>
    <w:rsid w:val="00555AE7"/>
    <w:rsid w:val="00557C48"/>
    <w:rsid w:val="00562517"/>
    <w:rsid w:val="00562E8C"/>
    <w:rsid w:val="0056511A"/>
    <w:rsid w:val="00566480"/>
    <w:rsid w:val="00571265"/>
    <w:rsid w:val="00571543"/>
    <w:rsid w:val="00575341"/>
    <w:rsid w:val="00575538"/>
    <w:rsid w:val="005757B8"/>
    <w:rsid w:val="005757C4"/>
    <w:rsid w:val="00575977"/>
    <w:rsid w:val="00575A1E"/>
    <w:rsid w:val="00576483"/>
    <w:rsid w:val="00576529"/>
    <w:rsid w:val="00577260"/>
    <w:rsid w:val="00577416"/>
    <w:rsid w:val="00577568"/>
    <w:rsid w:val="005810DF"/>
    <w:rsid w:val="00582901"/>
    <w:rsid w:val="00584C06"/>
    <w:rsid w:val="00586244"/>
    <w:rsid w:val="00586356"/>
    <w:rsid w:val="005865B5"/>
    <w:rsid w:val="00586E04"/>
    <w:rsid w:val="00587262"/>
    <w:rsid w:val="00593CD3"/>
    <w:rsid w:val="00594146"/>
    <w:rsid w:val="00595E04"/>
    <w:rsid w:val="0059680F"/>
    <w:rsid w:val="00596A04"/>
    <w:rsid w:val="0059712F"/>
    <w:rsid w:val="0059762C"/>
    <w:rsid w:val="005A205D"/>
    <w:rsid w:val="005A331C"/>
    <w:rsid w:val="005A3CA9"/>
    <w:rsid w:val="005A7087"/>
    <w:rsid w:val="005A747F"/>
    <w:rsid w:val="005A772B"/>
    <w:rsid w:val="005B00BB"/>
    <w:rsid w:val="005B2709"/>
    <w:rsid w:val="005B4B7A"/>
    <w:rsid w:val="005B4F5D"/>
    <w:rsid w:val="005B517B"/>
    <w:rsid w:val="005B6806"/>
    <w:rsid w:val="005B6E03"/>
    <w:rsid w:val="005B739A"/>
    <w:rsid w:val="005C0CF3"/>
    <w:rsid w:val="005C1AA4"/>
    <w:rsid w:val="005C1F61"/>
    <w:rsid w:val="005C39A1"/>
    <w:rsid w:val="005C3A29"/>
    <w:rsid w:val="005C3AB1"/>
    <w:rsid w:val="005C6272"/>
    <w:rsid w:val="005D08EB"/>
    <w:rsid w:val="005D1970"/>
    <w:rsid w:val="005D2E69"/>
    <w:rsid w:val="005D38E8"/>
    <w:rsid w:val="005D4782"/>
    <w:rsid w:val="005D48E3"/>
    <w:rsid w:val="005D6935"/>
    <w:rsid w:val="005E0B48"/>
    <w:rsid w:val="005E1178"/>
    <w:rsid w:val="005E2420"/>
    <w:rsid w:val="005E26AC"/>
    <w:rsid w:val="005E3AF1"/>
    <w:rsid w:val="005E4F52"/>
    <w:rsid w:val="005E69A7"/>
    <w:rsid w:val="005F2AF3"/>
    <w:rsid w:val="005F47B0"/>
    <w:rsid w:val="005F7CC7"/>
    <w:rsid w:val="0060003F"/>
    <w:rsid w:val="00601E18"/>
    <w:rsid w:val="00601FF3"/>
    <w:rsid w:val="00602174"/>
    <w:rsid w:val="006027C6"/>
    <w:rsid w:val="00603F57"/>
    <w:rsid w:val="0060452A"/>
    <w:rsid w:val="00604AF2"/>
    <w:rsid w:val="00604C42"/>
    <w:rsid w:val="006056B2"/>
    <w:rsid w:val="00606E5D"/>
    <w:rsid w:val="0060709A"/>
    <w:rsid w:val="0061081C"/>
    <w:rsid w:val="0061099E"/>
    <w:rsid w:val="00610AD7"/>
    <w:rsid w:val="00610FB0"/>
    <w:rsid w:val="00612800"/>
    <w:rsid w:val="00613487"/>
    <w:rsid w:val="00614EA7"/>
    <w:rsid w:val="0061590A"/>
    <w:rsid w:val="006236B2"/>
    <w:rsid w:val="006257B2"/>
    <w:rsid w:val="00626364"/>
    <w:rsid w:val="006266C5"/>
    <w:rsid w:val="00627C14"/>
    <w:rsid w:val="00630CA1"/>
    <w:rsid w:val="00631A0B"/>
    <w:rsid w:val="00631B82"/>
    <w:rsid w:val="00632189"/>
    <w:rsid w:val="0063378F"/>
    <w:rsid w:val="00633BD3"/>
    <w:rsid w:val="006344EA"/>
    <w:rsid w:val="00634B92"/>
    <w:rsid w:val="006354C5"/>
    <w:rsid w:val="00637588"/>
    <w:rsid w:val="00640E80"/>
    <w:rsid w:val="00640F60"/>
    <w:rsid w:val="00644AAC"/>
    <w:rsid w:val="00644B79"/>
    <w:rsid w:val="00647FF9"/>
    <w:rsid w:val="00651EA6"/>
    <w:rsid w:val="00652971"/>
    <w:rsid w:val="00653798"/>
    <w:rsid w:val="00653995"/>
    <w:rsid w:val="006550B7"/>
    <w:rsid w:val="006558C2"/>
    <w:rsid w:val="00656793"/>
    <w:rsid w:val="00657444"/>
    <w:rsid w:val="00657D98"/>
    <w:rsid w:val="00660D63"/>
    <w:rsid w:val="006621C9"/>
    <w:rsid w:val="0066226E"/>
    <w:rsid w:val="00662A2A"/>
    <w:rsid w:val="006631FC"/>
    <w:rsid w:val="00663257"/>
    <w:rsid w:val="00663960"/>
    <w:rsid w:val="00664A31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2C0"/>
    <w:rsid w:val="006A594E"/>
    <w:rsid w:val="006A5EC8"/>
    <w:rsid w:val="006B1817"/>
    <w:rsid w:val="006B1949"/>
    <w:rsid w:val="006B26A2"/>
    <w:rsid w:val="006B2DF8"/>
    <w:rsid w:val="006B3106"/>
    <w:rsid w:val="006B3664"/>
    <w:rsid w:val="006B38DF"/>
    <w:rsid w:val="006B5639"/>
    <w:rsid w:val="006B6DFD"/>
    <w:rsid w:val="006C084E"/>
    <w:rsid w:val="006C0F63"/>
    <w:rsid w:val="006C1B73"/>
    <w:rsid w:val="006C24CE"/>
    <w:rsid w:val="006C58B3"/>
    <w:rsid w:val="006C645A"/>
    <w:rsid w:val="006C6609"/>
    <w:rsid w:val="006C73BE"/>
    <w:rsid w:val="006C769F"/>
    <w:rsid w:val="006C7D57"/>
    <w:rsid w:val="006D0B07"/>
    <w:rsid w:val="006D2589"/>
    <w:rsid w:val="006D2659"/>
    <w:rsid w:val="006D376B"/>
    <w:rsid w:val="006D3A3B"/>
    <w:rsid w:val="006D4252"/>
    <w:rsid w:val="006D5341"/>
    <w:rsid w:val="006D7F2D"/>
    <w:rsid w:val="006E0250"/>
    <w:rsid w:val="006E1369"/>
    <w:rsid w:val="006E1C26"/>
    <w:rsid w:val="006E2598"/>
    <w:rsid w:val="006E3137"/>
    <w:rsid w:val="006E37BF"/>
    <w:rsid w:val="006E394A"/>
    <w:rsid w:val="006E3C76"/>
    <w:rsid w:val="006E4F7F"/>
    <w:rsid w:val="006E679E"/>
    <w:rsid w:val="006E687F"/>
    <w:rsid w:val="006E6AD1"/>
    <w:rsid w:val="006E6C84"/>
    <w:rsid w:val="006E700F"/>
    <w:rsid w:val="006E70BE"/>
    <w:rsid w:val="006F30A7"/>
    <w:rsid w:val="006F36B3"/>
    <w:rsid w:val="006F65E3"/>
    <w:rsid w:val="006F66CF"/>
    <w:rsid w:val="006F6A14"/>
    <w:rsid w:val="0070032C"/>
    <w:rsid w:val="007004CA"/>
    <w:rsid w:val="007014AA"/>
    <w:rsid w:val="00701601"/>
    <w:rsid w:val="00701BD4"/>
    <w:rsid w:val="007034EA"/>
    <w:rsid w:val="00704684"/>
    <w:rsid w:val="00705835"/>
    <w:rsid w:val="00705DF1"/>
    <w:rsid w:val="007076CD"/>
    <w:rsid w:val="00707834"/>
    <w:rsid w:val="00710147"/>
    <w:rsid w:val="00710460"/>
    <w:rsid w:val="00710B86"/>
    <w:rsid w:val="007127C5"/>
    <w:rsid w:val="00713334"/>
    <w:rsid w:val="00713C89"/>
    <w:rsid w:val="0071548F"/>
    <w:rsid w:val="00716224"/>
    <w:rsid w:val="00716685"/>
    <w:rsid w:val="00717659"/>
    <w:rsid w:val="00717BA4"/>
    <w:rsid w:val="00720CB6"/>
    <w:rsid w:val="00721BE5"/>
    <w:rsid w:val="00722F62"/>
    <w:rsid w:val="0072441F"/>
    <w:rsid w:val="00724F3F"/>
    <w:rsid w:val="0072546D"/>
    <w:rsid w:val="00727F31"/>
    <w:rsid w:val="00732CEC"/>
    <w:rsid w:val="00733ABC"/>
    <w:rsid w:val="007357A3"/>
    <w:rsid w:val="007357E6"/>
    <w:rsid w:val="00740A25"/>
    <w:rsid w:val="00740E89"/>
    <w:rsid w:val="007412DC"/>
    <w:rsid w:val="00741AB9"/>
    <w:rsid w:val="00741B7D"/>
    <w:rsid w:val="007443D5"/>
    <w:rsid w:val="00745155"/>
    <w:rsid w:val="00747E46"/>
    <w:rsid w:val="00747F8F"/>
    <w:rsid w:val="007500AA"/>
    <w:rsid w:val="00751293"/>
    <w:rsid w:val="00752477"/>
    <w:rsid w:val="00752658"/>
    <w:rsid w:val="00753695"/>
    <w:rsid w:val="0075397F"/>
    <w:rsid w:val="00753B37"/>
    <w:rsid w:val="0075471D"/>
    <w:rsid w:val="00754D27"/>
    <w:rsid w:val="00756DD7"/>
    <w:rsid w:val="00757C3B"/>
    <w:rsid w:val="00760DE0"/>
    <w:rsid w:val="00761A29"/>
    <w:rsid w:val="00761CA7"/>
    <w:rsid w:val="00762F68"/>
    <w:rsid w:val="00763A49"/>
    <w:rsid w:val="007679D7"/>
    <w:rsid w:val="00770883"/>
    <w:rsid w:val="00771DBE"/>
    <w:rsid w:val="00771DEF"/>
    <w:rsid w:val="00772E85"/>
    <w:rsid w:val="00773DF9"/>
    <w:rsid w:val="007744BF"/>
    <w:rsid w:val="00781781"/>
    <w:rsid w:val="00783AF1"/>
    <w:rsid w:val="007841C8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047F"/>
    <w:rsid w:val="007B329E"/>
    <w:rsid w:val="007B391E"/>
    <w:rsid w:val="007B4408"/>
    <w:rsid w:val="007B4A44"/>
    <w:rsid w:val="007B4DFD"/>
    <w:rsid w:val="007B5348"/>
    <w:rsid w:val="007B69A9"/>
    <w:rsid w:val="007C0EA0"/>
    <w:rsid w:val="007C1008"/>
    <w:rsid w:val="007C1C01"/>
    <w:rsid w:val="007C1D0B"/>
    <w:rsid w:val="007C2573"/>
    <w:rsid w:val="007C349C"/>
    <w:rsid w:val="007C55C8"/>
    <w:rsid w:val="007C7EE7"/>
    <w:rsid w:val="007D1125"/>
    <w:rsid w:val="007D1248"/>
    <w:rsid w:val="007D1484"/>
    <w:rsid w:val="007D4159"/>
    <w:rsid w:val="007D5542"/>
    <w:rsid w:val="007D743F"/>
    <w:rsid w:val="007E166B"/>
    <w:rsid w:val="007E1E26"/>
    <w:rsid w:val="007E293A"/>
    <w:rsid w:val="007E34BA"/>
    <w:rsid w:val="007E479A"/>
    <w:rsid w:val="007E4DD9"/>
    <w:rsid w:val="007E51C8"/>
    <w:rsid w:val="007E7200"/>
    <w:rsid w:val="007E7E96"/>
    <w:rsid w:val="007F0E79"/>
    <w:rsid w:val="007F2768"/>
    <w:rsid w:val="007F40A0"/>
    <w:rsid w:val="007F416C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488"/>
    <w:rsid w:val="008058BF"/>
    <w:rsid w:val="008076BB"/>
    <w:rsid w:val="00813183"/>
    <w:rsid w:val="00820BBB"/>
    <w:rsid w:val="00820D94"/>
    <w:rsid w:val="00821789"/>
    <w:rsid w:val="00822341"/>
    <w:rsid w:val="008248DA"/>
    <w:rsid w:val="008257B3"/>
    <w:rsid w:val="00825E7D"/>
    <w:rsid w:val="00827E89"/>
    <w:rsid w:val="008321E6"/>
    <w:rsid w:val="0083259E"/>
    <w:rsid w:val="008340B8"/>
    <w:rsid w:val="00835D31"/>
    <w:rsid w:val="00837B51"/>
    <w:rsid w:val="00841FE3"/>
    <w:rsid w:val="0084214C"/>
    <w:rsid w:val="008456F4"/>
    <w:rsid w:val="0084613E"/>
    <w:rsid w:val="008465C6"/>
    <w:rsid w:val="00847F38"/>
    <w:rsid w:val="008501A3"/>
    <w:rsid w:val="008505F3"/>
    <w:rsid w:val="008516A5"/>
    <w:rsid w:val="00851B4A"/>
    <w:rsid w:val="00851C6C"/>
    <w:rsid w:val="00853991"/>
    <w:rsid w:val="008560E0"/>
    <w:rsid w:val="00856A3F"/>
    <w:rsid w:val="0085765C"/>
    <w:rsid w:val="00860B95"/>
    <w:rsid w:val="00861528"/>
    <w:rsid w:val="0086260C"/>
    <w:rsid w:val="00864550"/>
    <w:rsid w:val="00865BC7"/>
    <w:rsid w:val="00866882"/>
    <w:rsid w:val="00870881"/>
    <w:rsid w:val="00872344"/>
    <w:rsid w:val="008724E6"/>
    <w:rsid w:val="0087599B"/>
    <w:rsid w:val="00881055"/>
    <w:rsid w:val="00882684"/>
    <w:rsid w:val="008828B4"/>
    <w:rsid w:val="008828E4"/>
    <w:rsid w:val="00883A13"/>
    <w:rsid w:val="008841DA"/>
    <w:rsid w:val="00887E6B"/>
    <w:rsid w:val="00892301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518"/>
    <w:rsid w:val="008B07EE"/>
    <w:rsid w:val="008B51BD"/>
    <w:rsid w:val="008B5601"/>
    <w:rsid w:val="008B6D64"/>
    <w:rsid w:val="008B7289"/>
    <w:rsid w:val="008B7D6B"/>
    <w:rsid w:val="008C0841"/>
    <w:rsid w:val="008C503E"/>
    <w:rsid w:val="008C6868"/>
    <w:rsid w:val="008C6A8D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5E30"/>
    <w:rsid w:val="008E60D8"/>
    <w:rsid w:val="008E6274"/>
    <w:rsid w:val="008E6936"/>
    <w:rsid w:val="008E6E01"/>
    <w:rsid w:val="008F000C"/>
    <w:rsid w:val="008F02AA"/>
    <w:rsid w:val="008F0C22"/>
    <w:rsid w:val="008F0F70"/>
    <w:rsid w:val="008F105B"/>
    <w:rsid w:val="008F1876"/>
    <w:rsid w:val="008F23D6"/>
    <w:rsid w:val="008F369C"/>
    <w:rsid w:val="008F4CEF"/>
    <w:rsid w:val="008F6D7B"/>
    <w:rsid w:val="008F6F29"/>
    <w:rsid w:val="008F7243"/>
    <w:rsid w:val="008F7910"/>
    <w:rsid w:val="008F7F9E"/>
    <w:rsid w:val="00900587"/>
    <w:rsid w:val="00902181"/>
    <w:rsid w:val="00903083"/>
    <w:rsid w:val="009040F3"/>
    <w:rsid w:val="009065DB"/>
    <w:rsid w:val="009068C6"/>
    <w:rsid w:val="0090720A"/>
    <w:rsid w:val="009075DF"/>
    <w:rsid w:val="0091066E"/>
    <w:rsid w:val="00910F44"/>
    <w:rsid w:val="0091154A"/>
    <w:rsid w:val="009121BC"/>
    <w:rsid w:val="0091340D"/>
    <w:rsid w:val="009141BD"/>
    <w:rsid w:val="009142E4"/>
    <w:rsid w:val="00914426"/>
    <w:rsid w:val="00914E5F"/>
    <w:rsid w:val="009154F7"/>
    <w:rsid w:val="00916934"/>
    <w:rsid w:val="00917F41"/>
    <w:rsid w:val="00917F5D"/>
    <w:rsid w:val="009232AC"/>
    <w:rsid w:val="0092367E"/>
    <w:rsid w:val="009249DD"/>
    <w:rsid w:val="00925320"/>
    <w:rsid w:val="0092634A"/>
    <w:rsid w:val="0092740F"/>
    <w:rsid w:val="009275FB"/>
    <w:rsid w:val="00927BEA"/>
    <w:rsid w:val="00933771"/>
    <w:rsid w:val="00935358"/>
    <w:rsid w:val="009353D2"/>
    <w:rsid w:val="00935F4A"/>
    <w:rsid w:val="009363E7"/>
    <w:rsid w:val="00937D87"/>
    <w:rsid w:val="0094026E"/>
    <w:rsid w:val="00942DE6"/>
    <w:rsid w:val="00944055"/>
    <w:rsid w:val="00944512"/>
    <w:rsid w:val="009454D4"/>
    <w:rsid w:val="00945F86"/>
    <w:rsid w:val="009479A5"/>
    <w:rsid w:val="00950E3E"/>
    <w:rsid w:val="00953654"/>
    <w:rsid w:val="00954C3E"/>
    <w:rsid w:val="00955039"/>
    <w:rsid w:val="00955744"/>
    <w:rsid w:val="009559E0"/>
    <w:rsid w:val="00956996"/>
    <w:rsid w:val="00956B03"/>
    <w:rsid w:val="00957AD7"/>
    <w:rsid w:val="00961CF5"/>
    <w:rsid w:val="009631A3"/>
    <w:rsid w:val="0096325C"/>
    <w:rsid w:val="0096531C"/>
    <w:rsid w:val="0096548B"/>
    <w:rsid w:val="009661C7"/>
    <w:rsid w:val="00966351"/>
    <w:rsid w:val="00966C47"/>
    <w:rsid w:val="00966D20"/>
    <w:rsid w:val="00973178"/>
    <w:rsid w:val="009732F9"/>
    <w:rsid w:val="00977967"/>
    <w:rsid w:val="009815D3"/>
    <w:rsid w:val="00982313"/>
    <w:rsid w:val="00984045"/>
    <w:rsid w:val="00984EBE"/>
    <w:rsid w:val="00987167"/>
    <w:rsid w:val="00987BB6"/>
    <w:rsid w:val="00987FDB"/>
    <w:rsid w:val="00991CE0"/>
    <w:rsid w:val="00993225"/>
    <w:rsid w:val="00994312"/>
    <w:rsid w:val="00994C1F"/>
    <w:rsid w:val="00996621"/>
    <w:rsid w:val="00996D2B"/>
    <w:rsid w:val="00997291"/>
    <w:rsid w:val="009A46B4"/>
    <w:rsid w:val="009A6155"/>
    <w:rsid w:val="009A6B8B"/>
    <w:rsid w:val="009A7D7B"/>
    <w:rsid w:val="009B1027"/>
    <w:rsid w:val="009B2742"/>
    <w:rsid w:val="009B4092"/>
    <w:rsid w:val="009C0135"/>
    <w:rsid w:val="009C0EE2"/>
    <w:rsid w:val="009C1C35"/>
    <w:rsid w:val="009C1C4C"/>
    <w:rsid w:val="009C2356"/>
    <w:rsid w:val="009C3EC7"/>
    <w:rsid w:val="009C7750"/>
    <w:rsid w:val="009C7973"/>
    <w:rsid w:val="009C7DF2"/>
    <w:rsid w:val="009D0826"/>
    <w:rsid w:val="009D2124"/>
    <w:rsid w:val="009D2163"/>
    <w:rsid w:val="009D35A6"/>
    <w:rsid w:val="009D3C8E"/>
    <w:rsid w:val="009D6DE7"/>
    <w:rsid w:val="009D7379"/>
    <w:rsid w:val="009D7EBD"/>
    <w:rsid w:val="009E0088"/>
    <w:rsid w:val="009E07CF"/>
    <w:rsid w:val="009E081E"/>
    <w:rsid w:val="009E0CA5"/>
    <w:rsid w:val="009E30B3"/>
    <w:rsid w:val="009E3133"/>
    <w:rsid w:val="009E31A7"/>
    <w:rsid w:val="009E39E9"/>
    <w:rsid w:val="009E4382"/>
    <w:rsid w:val="009E49BD"/>
    <w:rsid w:val="009E6D0F"/>
    <w:rsid w:val="009E75A0"/>
    <w:rsid w:val="009F2356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6B33"/>
    <w:rsid w:val="00A070CA"/>
    <w:rsid w:val="00A0747A"/>
    <w:rsid w:val="00A07FC4"/>
    <w:rsid w:val="00A101A7"/>
    <w:rsid w:val="00A103AB"/>
    <w:rsid w:val="00A105D9"/>
    <w:rsid w:val="00A10A2D"/>
    <w:rsid w:val="00A1454F"/>
    <w:rsid w:val="00A147CE"/>
    <w:rsid w:val="00A14963"/>
    <w:rsid w:val="00A15095"/>
    <w:rsid w:val="00A164E6"/>
    <w:rsid w:val="00A170DC"/>
    <w:rsid w:val="00A206C5"/>
    <w:rsid w:val="00A207A0"/>
    <w:rsid w:val="00A2132C"/>
    <w:rsid w:val="00A215BA"/>
    <w:rsid w:val="00A217C8"/>
    <w:rsid w:val="00A21C01"/>
    <w:rsid w:val="00A22079"/>
    <w:rsid w:val="00A24185"/>
    <w:rsid w:val="00A2421A"/>
    <w:rsid w:val="00A254B6"/>
    <w:rsid w:val="00A25CCB"/>
    <w:rsid w:val="00A27AC2"/>
    <w:rsid w:val="00A31A2F"/>
    <w:rsid w:val="00A31FD7"/>
    <w:rsid w:val="00A32EE9"/>
    <w:rsid w:val="00A33CB9"/>
    <w:rsid w:val="00A3473E"/>
    <w:rsid w:val="00A36119"/>
    <w:rsid w:val="00A37465"/>
    <w:rsid w:val="00A37580"/>
    <w:rsid w:val="00A411B9"/>
    <w:rsid w:val="00A4132A"/>
    <w:rsid w:val="00A4560F"/>
    <w:rsid w:val="00A4698C"/>
    <w:rsid w:val="00A47DDF"/>
    <w:rsid w:val="00A50492"/>
    <w:rsid w:val="00A52BFA"/>
    <w:rsid w:val="00A52EA4"/>
    <w:rsid w:val="00A53020"/>
    <w:rsid w:val="00A53202"/>
    <w:rsid w:val="00A54141"/>
    <w:rsid w:val="00A577F1"/>
    <w:rsid w:val="00A630EC"/>
    <w:rsid w:val="00A63B88"/>
    <w:rsid w:val="00A6418D"/>
    <w:rsid w:val="00A72276"/>
    <w:rsid w:val="00A73D06"/>
    <w:rsid w:val="00A745D7"/>
    <w:rsid w:val="00A747C0"/>
    <w:rsid w:val="00A7492C"/>
    <w:rsid w:val="00A74E22"/>
    <w:rsid w:val="00A753FB"/>
    <w:rsid w:val="00A761E7"/>
    <w:rsid w:val="00A776DE"/>
    <w:rsid w:val="00A777DA"/>
    <w:rsid w:val="00A77D15"/>
    <w:rsid w:val="00A80C1E"/>
    <w:rsid w:val="00A841FB"/>
    <w:rsid w:val="00A858C8"/>
    <w:rsid w:val="00A8636C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2C9"/>
    <w:rsid w:val="00AC0BCF"/>
    <w:rsid w:val="00AC25BC"/>
    <w:rsid w:val="00AC552A"/>
    <w:rsid w:val="00AC5843"/>
    <w:rsid w:val="00AC595A"/>
    <w:rsid w:val="00AC605F"/>
    <w:rsid w:val="00AC78BB"/>
    <w:rsid w:val="00AC78E5"/>
    <w:rsid w:val="00AD0FFC"/>
    <w:rsid w:val="00AD11AF"/>
    <w:rsid w:val="00AD1929"/>
    <w:rsid w:val="00AD3821"/>
    <w:rsid w:val="00AD38A7"/>
    <w:rsid w:val="00AD42E3"/>
    <w:rsid w:val="00AD567B"/>
    <w:rsid w:val="00AD67E2"/>
    <w:rsid w:val="00AD76EB"/>
    <w:rsid w:val="00AD7C6D"/>
    <w:rsid w:val="00AE064B"/>
    <w:rsid w:val="00AE0BE3"/>
    <w:rsid w:val="00AE1F04"/>
    <w:rsid w:val="00AE2D7F"/>
    <w:rsid w:val="00AE3B22"/>
    <w:rsid w:val="00AE4270"/>
    <w:rsid w:val="00AE5D18"/>
    <w:rsid w:val="00AE653D"/>
    <w:rsid w:val="00AE7236"/>
    <w:rsid w:val="00AF110F"/>
    <w:rsid w:val="00AF3561"/>
    <w:rsid w:val="00AF3653"/>
    <w:rsid w:val="00AF4DEF"/>
    <w:rsid w:val="00AF5CDB"/>
    <w:rsid w:val="00AF6B28"/>
    <w:rsid w:val="00AF7121"/>
    <w:rsid w:val="00AF7328"/>
    <w:rsid w:val="00B00442"/>
    <w:rsid w:val="00B0099B"/>
    <w:rsid w:val="00B03AAF"/>
    <w:rsid w:val="00B03C11"/>
    <w:rsid w:val="00B03E4B"/>
    <w:rsid w:val="00B03F60"/>
    <w:rsid w:val="00B0424F"/>
    <w:rsid w:val="00B0481D"/>
    <w:rsid w:val="00B04FEE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4E9"/>
    <w:rsid w:val="00B13803"/>
    <w:rsid w:val="00B1444D"/>
    <w:rsid w:val="00B15064"/>
    <w:rsid w:val="00B16234"/>
    <w:rsid w:val="00B17281"/>
    <w:rsid w:val="00B21894"/>
    <w:rsid w:val="00B23775"/>
    <w:rsid w:val="00B23828"/>
    <w:rsid w:val="00B238FE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6541"/>
    <w:rsid w:val="00B37024"/>
    <w:rsid w:val="00B37097"/>
    <w:rsid w:val="00B37379"/>
    <w:rsid w:val="00B40D8B"/>
    <w:rsid w:val="00B416F6"/>
    <w:rsid w:val="00B41958"/>
    <w:rsid w:val="00B424CD"/>
    <w:rsid w:val="00B43F8F"/>
    <w:rsid w:val="00B448EC"/>
    <w:rsid w:val="00B44FC1"/>
    <w:rsid w:val="00B45097"/>
    <w:rsid w:val="00B45D84"/>
    <w:rsid w:val="00B46036"/>
    <w:rsid w:val="00B52C8F"/>
    <w:rsid w:val="00B54C72"/>
    <w:rsid w:val="00B55442"/>
    <w:rsid w:val="00B555CA"/>
    <w:rsid w:val="00B55D87"/>
    <w:rsid w:val="00B57426"/>
    <w:rsid w:val="00B60E46"/>
    <w:rsid w:val="00B61D6B"/>
    <w:rsid w:val="00B63023"/>
    <w:rsid w:val="00B63A83"/>
    <w:rsid w:val="00B65DEB"/>
    <w:rsid w:val="00B66DE3"/>
    <w:rsid w:val="00B673A2"/>
    <w:rsid w:val="00B67409"/>
    <w:rsid w:val="00B71DD2"/>
    <w:rsid w:val="00B7209B"/>
    <w:rsid w:val="00B74AE0"/>
    <w:rsid w:val="00B74DE4"/>
    <w:rsid w:val="00B75290"/>
    <w:rsid w:val="00B7605D"/>
    <w:rsid w:val="00B80C7C"/>
    <w:rsid w:val="00B843E5"/>
    <w:rsid w:val="00B847B9"/>
    <w:rsid w:val="00B84A4A"/>
    <w:rsid w:val="00B85BE7"/>
    <w:rsid w:val="00B87609"/>
    <w:rsid w:val="00B90DE3"/>
    <w:rsid w:val="00B91FC1"/>
    <w:rsid w:val="00B94C38"/>
    <w:rsid w:val="00B9523A"/>
    <w:rsid w:val="00B95C8D"/>
    <w:rsid w:val="00B96807"/>
    <w:rsid w:val="00B968A7"/>
    <w:rsid w:val="00B97083"/>
    <w:rsid w:val="00BA06E5"/>
    <w:rsid w:val="00BA072C"/>
    <w:rsid w:val="00BA104A"/>
    <w:rsid w:val="00BA1E7D"/>
    <w:rsid w:val="00BA33FA"/>
    <w:rsid w:val="00BA4A25"/>
    <w:rsid w:val="00BA52B3"/>
    <w:rsid w:val="00BA566E"/>
    <w:rsid w:val="00BA6F67"/>
    <w:rsid w:val="00BA728F"/>
    <w:rsid w:val="00BA72B1"/>
    <w:rsid w:val="00BB0639"/>
    <w:rsid w:val="00BB16F8"/>
    <w:rsid w:val="00BB1C7D"/>
    <w:rsid w:val="00BB32F8"/>
    <w:rsid w:val="00BB4E1C"/>
    <w:rsid w:val="00BB5B5A"/>
    <w:rsid w:val="00BB7702"/>
    <w:rsid w:val="00BC13AE"/>
    <w:rsid w:val="00BC2E8A"/>
    <w:rsid w:val="00BC3701"/>
    <w:rsid w:val="00BC3A47"/>
    <w:rsid w:val="00BC406B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052"/>
    <w:rsid w:val="00BD61A9"/>
    <w:rsid w:val="00BD6B0C"/>
    <w:rsid w:val="00BE0CC7"/>
    <w:rsid w:val="00BE14CD"/>
    <w:rsid w:val="00BE160B"/>
    <w:rsid w:val="00BE1A09"/>
    <w:rsid w:val="00BE561D"/>
    <w:rsid w:val="00BE66F6"/>
    <w:rsid w:val="00BE79B4"/>
    <w:rsid w:val="00BE7FF1"/>
    <w:rsid w:val="00BF29B1"/>
    <w:rsid w:val="00BF2BB9"/>
    <w:rsid w:val="00BF38E8"/>
    <w:rsid w:val="00BF3A9E"/>
    <w:rsid w:val="00BF52CB"/>
    <w:rsid w:val="00BF797C"/>
    <w:rsid w:val="00C0221E"/>
    <w:rsid w:val="00C02E8B"/>
    <w:rsid w:val="00C02EE2"/>
    <w:rsid w:val="00C03250"/>
    <w:rsid w:val="00C03F4D"/>
    <w:rsid w:val="00C04701"/>
    <w:rsid w:val="00C06CB4"/>
    <w:rsid w:val="00C07C58"/>
    <w:rsid w:val="00C10D5B"/>
    <w:rsid w:val="00C11251"/>
    <w:rsid w:val="00C11AE3"/>
    <w:rsid w:val="00C121C0"/>
    <w:rsid w:val="00C123B1"/>
    <w:rsid w:val="00C12BC5"/>
    <w:rsid w:val="00C151AB"/>
    <w:rsid w:val="00C154A8"/>
    <w:rsid w:val="00C161C3"/>
    <w:rsid w:val="00C1683C"/>
    <w:rsid w:val="00C16A14"/>
    <w:rsid w:val="00C16C3C"/>
    <w:rsid w:val="00C17DA5"/>
    <w:rsid w:val="00C20B7C"/>
    <w:rsid w:val="00C237AF"/>
    <w:rsid w:val="00C24AED"/>
    <w:rsid w:val="00C26C3F"/>
    <w:rsid w:val="00C271AB"/>
    <w:rsid w:val="00C301CA"/>
    <w:rsid w:val="00C32A5E"/>
    <w:rsid w:val="00C34C86"/>
    <w:rsid w:val="00C34EB2"/>
    <w:rsid w:val="00C3517F"/>
    <w:rsid w:val="00C40F32"/>
    <w:rsid w:val="00C414A3"/>
    <w:rsid w:val="00C44BE7"/>
    <w:rsid w:val="00C5271D"/>
    <w:rsid w:val="00C529A0"/>
    <w:rsid w:val="00C54D0F"/>
    <w:rsid w:val="00C55ABC"/>
    <w:rsid w:val="00C564CB"/>
    <w:rsid w:val="00C56A08"/>
    <w:rsid w:val="00C60015"/>
    <w:rsid w:val="00C601B4"/>
    <w:rsid w:val="00C60657"/>
    <w:rsid w:val="00C607B8"/>
    <w:rsid w:val="00C60EF7"/>
    <w:rsid w:val="00C61051"/>
    <w:rsid w:val="00C61AD9"/>
    <w:rsid w:val="00C62E4D"/>
    <w:rsid w:val="00C64501"/>
    <w:rsid w:val="00C650D7"/>
    <w:rsid w:val="00C65C58"/>
    <w:rsid w:val="00C66166"/>
    <w:rsid w:val="00C66509"/>
    <w:rsid w:val="00C67339"/>
    <w:rsid w:val="00C70650"/>
    <w:rsid w:val="00C70A80"/>
    <w:rsid w:val="00C7184E"/>
    <w:rsid w:val="00C7265F"/>
    <w:rsid w:val="00C73C56"/>
    <w:rsid w:val="00C75934"/>
    <w:rsid w:val="00C763CB"/>
    <w:rsid w:val="00C76512"/>
    <w:rsid w:val="00C8185B"/>
    <w:rsid w:val="00C827DD"/>
    <w:rsid w:val="00C829A8"/>
    <w:rsid w:val="00C8406B"/>
    <w:rsid w:val="00C84A6B"/>
    <w:rsid w:val="00C851E4"/>
    <w:rsid w:val="00C856E5"/>
    <w:rsid w:val="00C91FDE"/>
    <w:rsid w:val="00C93C72"/>
    <w:rsid w:val="00C95CE2"/>
    <w:rsid w:val="00C96125"/>
    <w:rsid w:val="00C9612A"/>
    <w:rsid w:val="00C97EF2"/>
    <w:rsid w:val="00CA18AC"/>
    <w:rsid w:val="00CA1FE3"/>
    <w:rsid w:val="00CA21A6"/>
    <w:rsid w:val="00CA279E"/>
    <w:rsid w:val="00CA4091"/>
    <w:rsid w:val="00CA4DF1"/>
    <w:rsid w:val="00CA65B9"/>
    <w:rsid w:val="00CA6772"/>
    <w:rsid w:val="00CA6F7D"/>
    <w:rsid w:val="00CA7FCA"/>
    <w:rsid w:val="00CB1E2C"/>
    <w:rsid w:val="00CB2960"/>
    <w:rsid w:val="00CB4185"/>
    <w:rsid w:val="00CB510D"/>
    <w:rsid w:val="00CB53AA"/>
    <w:rsid w:val="00CB6050"/>
    <w:rsid w:val="00CB7061"/>
    <w:rsid w:val="00CB7981"/>
    <w:rsid w:val="00CB7C1F"/>
    <w:rsid w:val="00CC1121"/>
    <w:rsid w:val="00CC16B6"/>
    <w:rsid w:val="00CC16C5"/>
    <w:rsid w:val="00CC1F9A"/>
    <w:rsid w:val="00CC4D48"/>
    <w:rsid w:val="00CC548B"/>
    <w:rsid w:val="00CC5CAB"/>
    <w:rsid w:val="00CC63DB"/>
    <w:rsid w:val="00CC7670"/>
    <w:rsid w:val="00CD3458"/>
    <w:rsid w:val="00CD4ADA"/>
    <w:rsid w:val="00CD7124"/>
    <w:rsid w:val="00CD7C67"/>
    <w:rsid w:val="00CE04AE"/>
    <w:rsid w:val="00CE0CF3"/>
    <w:rsid w:val="00CE1AC0"/>
    <w:rsid w:val="00CE2000"/>
    <w:rsid w:val="00CE2B0F"/>
    <w:rsid w:val="00CE2D83"/>
    <w:rsid w:val="00CE3A33"/>
    <w:rsid w:val="00CE4201"/>
    <w:rsid w:val="00CE500D"/>
    <w:rsid w:val="00CE50A4"/>
    <w:rsid w:val="00CF15D1"/>
    <w:rsid w:val="00CF35CA"/>
    <w:rsid w:val="00CF4263"/>
    <w:rsid w:val="00CF4CC2"/>
    <w:rsid w:val="00CF4F6C"/>
    <w:rsid w:val="00CF6133"/>
    <w:rsid w:val="00CF6E8C"/>
    <w:rsid w:val="00D00791"/>
    <w:rsid w:val="00D015DF"/>
    <w:rsid w:val="00D01B84"/>
    <w:rsid w:val="00D0308F"/>
    <w:rsid w:val="00D03A66"/>
    <w:rsid w:val="00D0516A"/>
    <w:rsid w:val="00D05536"/>
    <w:rsid w:val="00D06A1E"/>
    <w:rsid w:val="00D06B9B"/>
    <w:rsid w:val="00D07863"/>
    <w:rsid w:val="00D07AF9"/>
    <w:rsid w:val="00D07EFE"/>
    <w:rsid w:val="00D10C27"/>
    <w:rsid w:val="00D115F7"/>
    <w:rsid w:val="00D122E7"/>
    <w:rsid w:val="00D122FD"/>
    <w:rsid w:val="00D14201"/>
    <w:rsid w:val="00D1424C"/>
    <w:rsid w:val="00D147C1"/>
    <w:rsid w:val="00D14B23"/>
    <w:rsid w:val="00D15C95"/>
    <w:rsid w:val="00D16A26"/>
    <w:rsid w:val="00D223FB"/>
    <w:rsid w:val="00D2295C"/>
    <w:rsid w:val="00D23F7B"/>
    <w:rsid w:val="00D25F82"/>
    <w:rsid w:val="00D26144"/>
    <w:rsid w:val="00D26C54"/>
    <w:rsid w:val="00D27628"/>
    <w:rsid w:val="00D27FAD"/>
    <w:rsid w:val="00D32083"/>
    <w:rsid w:val="00D32C72"/>
    <w:rsid w:val="00D3430A"/>
    <w:rsid w:val="00D40B7E"/>
    <w:rsid w:val="00D40C5F"/>
    <w:rsid w:val="00D41C8D"/>
    <w:rsid w:val="00D456B2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6266"/>
    <w:rsid w:val="00D66E74"/>
    <w:rsid w:val="00D67AAA"/>
    <w:rsid w:val="00D67CE6"/>
    <w:rsid w:val="00D702A9"/>
    <w:rsid w:val="00D702B3"/>
    <w:rsid w:val="00D70E98"/>
    <w:rsid w:val="00D72A3F"/>
    <w:rsid w:val="00D73FA2"/>
    <w:rsid w:val="00D74036"/>
    <w:rsid w:val="00D75947"/>
    <w:rsid w:val="00D76DCB"/>
    <w:rsid w:val="00D817B1"/>
    <w:rsid w:val="00D8262D"/>
    <w:rsid w:val="00D8388C"/>
    <w:rsid w:val="00D844FA"/>
    <w:rsid w:val="00D8649F"/>
    <w:rsid w:val="00D87E8F"/>
    <w:rsid w:val="00D9034D"/>
    <w:rsid w:val="00D90F53"/>
    <w:rsid w:val="00D92BE1"/>
    <w:rsid w:val="00D96FB9"/>
    <w:rsid w:val="00D973DB"/>
    <w:rsid w:val="00D9794A"/>
    <w:rsid w:val="00D97A9C"/>
    <w:rsid w:val="00DA0C89"/>
    <w:rsid w:val="00DA0FE3"/>
    <w:rsid w:val="00DA1A1B"/>
    <w:rsid w:val="00DA35E0"/>
    <w:rsid w:val="00DA441B"/>
    <w:rsid w:val="00DA4A4B"/>
    <w:rsid w:val="00DA4BC4"/>
    <w:rsid w:val="00DA6A44"/>
    <w:rsid w:val="00DA6E4C"/>
    <w:rsid w:val="00DA7C17"/>
    <w:rsid w:val="00DB04D5"/>
    <w:rsid w:val="00DB0500"/>
    <w:rsid w:val="00DB0CEE"/>
    <w:rsid w:val="00DB14D6"/>
    <w:rsid w:val="00DB2249"/>
    <w:rsid w:val="00DB275B"/>
    <w:rsid w:val="00DB3518"/>
    <w:rsid w:val="00DB3FF5"/>
    <w:rsid w:val="00DB4BAC"/>
    <w:rsid w:val="00DB5EDC"/>
    <w:rsid w:val="00DC02CA"/>
    <w:rsid w:val="00DC16C0"/>
    <w:rsid w:val="00DC2749"/>
    <w:rsid w:val="00DC2C9F"/>
    <w:rsid w:val="00DC38C5"/>
    <w:rsid w:val="00DC4EFD"/>
    <w:rsid w:val="00DC66CB"/>
    <w:rsid w:val="00DC6A46"/>
    <w:rsid w:val="00DD0426"/>
    <w:rsid w:val="00DD1C92"/>
    <w:rsid w:val="00DD1E80"/>
    <w:rsid w:val="00DD21FE"/>
    <w:rsid w:val="00DD2597"/>
    <w:rsid w:val="00DD3988"/>
    <w:rsid w:val="00DD3A81"/>
    <w:rsid w:val="00DD52CB"/>
    <w:rsid w:val="00DE0150"/>
    <w:rsid w:val="00DE5892"/>
    <w:rsid w:val="00DE5BFD"/>
    <w:rsid w:val="00DE6582"/>
    <w:rsid w:val="00DE66B7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8D9"/>
    <w:rsid w:val="00DF4B82"/>
    <w:rsid w:val="00DF734F"/>
    <w:rsid w:val="00DF7A98"/>
    <w:rsid w:val="00DF7F27"/>
    <w:rsid w:val="00E003EB"/>
    <w:rsid w:val="00E01428"/>
    <w:rsid w:val="00E023CD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27B1D"/>
    <w:rsid w:val="00E30216"/>
    <w:rsid w:val="00E3076E"/>
    <w:rsid w:val="00E316CA"/>
    <w:rsid w:val="00E31F5E"/>
    <w:rsid w:val="00E32ABC"/>
    <w:rsid w:val="00E32B0D"/>
    <w:rsid w:val="00E32F53"/>
    <w:rsid w:val="00E32FDC"/>
    <w:rsid w:val="00E349DE"/>
    <w:rsid w:val="00E3536C"/>
    <w:rsid w:val="00E37DB5"/>
    <w:rsid w:val="00E4025F"/>
    <w:rsid w:val="00E42982"/>
    <w:rsid w:val="00E42AE6"/>
    <w:rsid w:val="00E4411F"/>
    <w:rsid w:val="00E47704"/>
    <w:rsid w:val="00E50FDD"/>
    <w:rsid w:val="00E52631"/>
    <w:rsid w:val="00E552F4"/>
    <w:rsid w:val="00E554EC"/>
    <w:rsid w:val="00E57922"/>
    <w:rsid w:val="00E61246"/>
    <w:rsid w:val="00E61BC1"/>
    <w:rsid w:val="00E632D7"/>
    <w:rsid w:val="00E63349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E73"/>
    <w:rsid w:val="00E75FB7"/>
    <w:rsid w:val="00E77B4D"/>
    <w:rsid w:val="00E800BA"/>
    <w:rsid w:val="00E8147E"/>
    <w:rsid w:val="00E82440"/>
    <w:rsid w:val="00E82D36"/>
    <w:rsid w:val="00E8456E"/>
    <w:rsid w:val="00E84B1D"/>
    <w:rsid w:val="00E86633"/>
    <w:rsid w:val="00E86E8C"/>
    <w:rsid w:val="00E91C19"/>
    <w:rsid w:val="00E92B91"/>
    <w:rsid w:val="00E92FB5"/>
    <w:rsid w:val="00E93E56"/>
    <w:rsid w:val="00E95F67"/>
    <w:rsid w:val="00EA03DC"/>
    <w:rsid w:val="00EA083D"/>
    <w:rsid w:val="00EA1D7D"/>
    <w:rsid w:val="00EA1EC8"/>
    <w:rsid w:val="00EA2781"/>
    <w:rsid w:val="00EA3F01"/>
    <w:rsid w:val="00EA52E2"/>
    <w:rsid w:val="00EA5DB3"/>
    <w:rsid w:val="00EA6C96"/>
    <w:rsid w:val="00EA796A"/>
    <w:rsid w:val="00EB0E4A"/>
    <w:rsid w:val="00EB1533"/>
    <w:rsid w:val="00EB1803"/>
    <w:rsid w:val="00EB1D62"/>
    <w:rsid w:val="00EB2271"/>
    <w:rsid w:val="00EB2757"/>
    <w:rsid w:val="00EB3F1E"/>
    <w:rsid w:val="00EB418B"/>
    <w:rsid w:val="00EB41C5"/>
    <w:rsid w:val="00EB50AA"/>
    <w:rsid w:val="00EB52BB"/>
    <w:rsid w:val="00EB6108"/>
    <w:rsid w:val="00EB6AB4"/>
    <w:rsid w:val="00EC1FBF"/>
    <w:rsid w:val="00EC30B4"/>
    <w:rsid w:val="00EC4F81"/>
    <w:rsid w:val="00EC51BA"/>
    <w:rsid w:val="00EC5918"/>
    <w:rsid w:val="00EC7948"/>
    <w:rsid w:val="00ED06C8"/>
    <w:rsid w:val="00ED095F"/>
    <w:rsid w:val="00ED0FDD"/>
    <w:rsid w:val="00ED10FC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48CB"/>
    <w:rsid w:val="00EE625D"/>
    <w:rsid w:val="00EE6E79"/>
    <w:rsid w:val="00EF00DE"/>
    <w:rsid w:val="00EF30B0"/>
    <w:rsid w:val="00EF58CB"/>
    <w:rsid w:val="00EF5FB0"/>
    <w:rsid w:val="00F016CF"/>
    <w:rsid w:val="00F01EBA"/>
    <w:rsid w:val="00F01F4F"/>
    <w:rsid w:val="00F0208B"/>
    <w:rsid w:val="00F022EF"/>
    <w:rsid w:val="00F025DD"/>
    <w:rsid w:val="00F03220"/>
    <w:rsid w:val="00F0524E"/>
    <w:rsid w:val="00F0612C"/>
    <w:rsid w:val="00F10737"/>
    <w:rsid w:val="00F10FCA"/>
    <w:rsid w:val="00F11810"/>
    <w:rsid w:val="00F1197D"/>
    <w:rsid w:val="00F13BEB"/>
    <w:rsid w:val="00F21218"/>
    <w:rsid w:val="00F22EDE"/>
    <w:rsid w:val="00F2369C"/>
    <w:rsid w:val="00F2376F"/>
    <w:rsid w:val="00F24006"/>
    <w:rsid w:val="00F24178"/>
    <w:rsid w:val="00F2517D"/>
    <w:rsid w:val="00F27065"/>
    <w:rsid w:val="00F313A0"/>
    <w:rsid w:val="00F31F6B"/>
    <w:rsid w:val="00F32581"/>
    <w:rsid w:val="00F33550"/>
    <w:rsid w:val="00F375A2"/>
    <w:rsid w:val="00F37680"/>
    <w:rsid w:val="00F40867"/>
    <w:rsid w:val="00F4205A"/>
    <w:rsid w:val="00F4443A"/>
    <w:rsid w:val="00F44B8F"/>
    <w:rsid w:val="00F46AA6"/>
    <w:rsid w:val="00F47251"/>
    <w:rsid w:val="00F47A83"/>
    <w:rsid w:val="00F51541"/>
    <w:rsid w:val="00F51C81"/>
    <w:rsid w:val="00F51D21"/>
    <w:rsid w:val="00F52944"/>
    <w:rsid w:val="00F53EF8"/>
    <w:rsid w:val="00F544A9"/>
    <w:rsid w:val="00F545EE"/>
    <w:rsid w:val="00F552D8"/>
    <w:rsid w:val="00F55C10"/>
    <w:rsid w:val="00F57D2C"/>
    <w:rsid w:val="00F60A55"/>
    <w:rsid w:val="00F61274"/>
    <w:rsid w:val="00F61B08"/>
    <w:rsid w:val="00F628CF"/>
    <w:rsid w:val="00F632C6"/>
    <w:rsid w:val="00F6508E"/>
    <w:rsid w:val="00F65551"/>
    <w:rsid w:val="00F6692C"/>
    <w:rsid w:val="00F66CA0"/>
    <w:rsid w:val="00F70118"/>
    <w:rsid w:val="00F701E6"/>
    <w:rsid w:val="00F708E2"/>
    <w:rsid w:val="00F719B1"/>
    <w:rsid w:val="00F73D5D"/>
    <w:rsid w:val="00F7409D"/>
    <w:rsid w:val="00F748B4"/>
    <w:rsid w:val="00F757D8"/>
    <w:rsid w:val="00F75F66"/>
    <w:rsid w:val="00F762AB"/>
    <w:rsid w:val="00F773A1"/>
    <w:rsid w:val="00F80F61"/>
    <w:rsid w:val="00F8467E"/>
    <w:rsid w:val="00F84D5D"/>
    <w:rsid w:val="00F85C02"/>
    <w:rsid w:val="00F85C85"/>
    <w:rsid w:val="00F86032"/>
    <w:rsid w:val="00F87D13"/>
    <w:rsid w:val="00F92DA6"/>
    <w:rsid w:val="00F943D1"/>
    <w:rsid w:val="00F95DE4"/>
    <w:rsid w:val="00F95FFF"/>
    <w:rsid w:val="00FA1F83"/>
    <w:rsid w:val="00FA21AA"/>
    <w:rsid w:val="00FA2B30"/>
    <w:rsid w:val="00FA40F0"/>
    <w:rsid w:val="00FA512A"/>
    <w:rsid w:val="00FA51A5"/>
    <w:rsid w:val="00FA7DE8"/>
    <w:rsid w:val="00FB082B"/>
    <w:rsid w:val="00FB15CE"/>
    <w:rsid w:val="00FB25DF"/>
    <w:rsid w:val="00FB49BB"/>
    <w:rsid w:val="00FB4EBA"/>
    <w:rsid w:val="00FB616E"/>
    <w:rsid w:val="00FB6745"/>
    <w:rsid w:val="00FB7294"/>
    <w:rsid w:val="00FC0FEA"/>
    <w:rsid w:val="00FC209B"/>
    <w:rsid w:val="00FC373B"/>
    <w:rsid w:val="00FC4D62"/>
    <w:rsid w:val="00FC4DAD"/>
    <w:rsid w:val="00FC55EA"/>
    <w:rsid w:val="00FC7094"/>
    <w:rsid w:val="00FC76DF"/>
    <w:rsid w:val="00FD03F4"/>
    <w:rsid w:val="00FD097D"/>
    <w:rsid w:val="00FD0F8C"/>
    <w:rsid w:val="00FD1897"/>
    <w:rsid w:val="00FD20C5"/>
    <w:rsid w:val="00FD40E4"/>
    <w:rsid w:val="00FD5835"/>
    <w:rsid w:val="00FD5FBC"/>
    <w:rsid w:val="00FD7C58"/>
    <w:rsid w:val="00FD7E46"/>
    <w:rsid w:val="00FE0C42"/>
    <w:rsid w:val="00FE19AC"/>
    <w:rsid w:val="00FE1CF9"/>
    <w:rsid w:val="00FE3700"/>
    <w:rsid w:val="00FE7716"/>
    <w:rsid w:val="00FF1024"/>
    <w:rsid w:val="00FF1490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semiHidden="0" w:unhideWhenUsed="0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HTML Preformatted" w:uiPriority="0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6C73BE"/>
    <w:pPr>
      <w:tabs>
        <w:tab w:val="left" w:pos="851"/>
      </w:tabs>
      <w:spacing w:line="360" w:lineRule="auto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qFormat/>
    <w:rsid w:val="00270DF5"/>
    <w:pPr>
      <w:keepNext/>
      <w:pageBreakBefore/>
      <w:tabs>
        <w:tab w:val="clear" w:pos="851"/>
        <w:tab w:val="num" w:pos="3"/>
      </w:tabs>
      <w:spacing w:after="480" w:line="240" w:lineRule="auto"/>
      <w:ind w:left="435" w:hanging="432"/>
      <w:outlineLvl w:val="0"/>
    </w:pPr>
    <w:rPr>
      <w:rFonts w:cs="Arial"/>
      <w:b/>
      <w:bCs/>
      <w:caps/>
      <w:kern w:val="32"/>
      <w:sz w:val="28"/>
    </w:rPr>
  </w:style>
  <w:style w:type="paragraph" w:styleId="Ttulo2">
    <w:name w:val="heading 2"/>
    <w:basedOn w:val="Normal"/>
    <w:next w:val="Normal"/>
    <w:link w:val="Ttulo2Char"/>
    <w:qFormat/>
    <w:rsid w:val="00CC16C5"/>
    <w:pPr>
      <w:keepNext/>
      <w:tabs>
        <w:tab w:val="clear" w:pos="851"/>
        <w:tab w:val="num" w:pos="3"/>
      </w:tabs>
      <w:spacing w:before="480" w:after="360" w:line="240" w:lineRule="auto"/>
      <w:ind w:left="579" w:hanging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qFormat/>
    <w:rsid w:val="003513EB"/>
    <w:pPr>
      <w:keepNext/>
      <w:tabs>
        <w:tab w:val="clear" w:pos="851"/>
        <w:tab w:val="num" w:pos="360"/>
      </w:tabs>
      <w:spacing w:before="480" w:after="360" w:line="240" w:lineRule="auto"/>
      <w:ind w:left="360" w:hanging="360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867" w:hanging="864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011" w:hanging="1008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155" w:hanging="1152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299" w:hanging="1296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443" w:hanging="1440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587" w:hanging="1584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locked/>
    <w:rsid w:val="00270DF5"/>
    <w:rPr>
      <w:rFonts w:ascii="Arial" w:hAnsi="Arial" w:cs="Arial"/>
      <w:b/>
      <w:bCs/>
      <w:caps/>
      <w:kern w:val="32"/>
      <w:sz w:val="28"/>
      <w:szCs w:val="24"/>
      <w:lang w:eastAsia="en-US"/>
    </w:rPr>
  </w:style>
  <w:style w:type="character" w:customStyle="1" w:styleId="Ttulo2Char">
    <w:name w:val="Título 2 Char"/>
    <w:link w:val="Ttulo2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link w:val="Ttulo3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link w:val="Ttulo4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link w:val="Ttulo5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link w:val="Ttulo6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link w:val="Ttulo7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62517"/>
    <w:pPr>
      <w:tabs>
        <w:tab w:val="clear" w:pos="851"/>
        <w:tab w:val="left" w:pos="1627"/>
        <w:tab w:val="right" w:leader="dot" w:pos="9072"/>
      </w:tabs>
      <w:spacing w:after="120" w:line="240" w:lineRule="auto"/>
      <w:ind w:left="397" w:right="284" w:hanging="397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39"/>
    <w:rsid w:val="00C12BC5"/>
    <w:pPr>
      <w:tabs>
        <w:tab w:val="clear" w:pos="851"/>
        <w:tab w:val="left" w:pos="567"/>
        <w:tab w:val="right" w:leader="dot" w:pos="9072"/>
      </w:tabs>
      <w:spacing w:after="120" w:line="240" w:lineRule="auto"/>
      <w:ind w:left="805" w:right="284" w:hanging="805"/>
      <w:jc w:val="left"/>
    </w:pPr>
    <w:rPr>
      <w:noProof/>
    </w:rPr>
  </w:style>
  <w:style w:type="paragraph" w:styleId="Sumrio4">
    <w:name w:val="toc 4"/>
    <w:basedOn w:val="Normal"/>
    <w:next w:val="Normal"/>
    <w:autoRedefine/>
    <w:uiPriority w:val="3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3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3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3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3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rsid w:val="000E52BA"/>
    <w:pPr>
      <w:spacing w:after="120"/>
    </w:pPr>
  </w:style>
  <w:style w:type="character" w:customStyle="1" w:styleId="CorpodetextoChar">
    <w:name w:val="Corpo de texto Char"/>
    <w:link w:val="Corpodetexto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qFormat/>
    <w:rsid w:val="000E52BA"/>
    <w:rPr>
      <w:rFonts w:cs="Times New Roman"/>
      <w:b/>
      <w:bCs/>
    </w:rPr>
  </w:style>
  <w:style w:type="character" w:styleId="HiperlinkVisitado">
    <w:name w:val="FollowedHyperlink"/>
    <w:rsid w:val="000E52BA"/>
    <w:rPr>
      <w:rFonts w:cs="Times New Roman"/>
      <w:color w:val="800080"/>
      <w:u w:val="single"/>
    </w:rPr>
  </w:style>
  <w:style w:type="character" w:styleId="Hyperlink">
    <w:name w:val="Hyperlink"/>
    <w:uiPriority w:val="99"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link w:val="TextosemFormatao"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uiPriority w:val="99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uiPriority w:val="99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link w:val="Normalmenor"/>
    <w:uiPriority w:val="99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link w:val="Capa-Grauacadmico"/>
    <w:uiPriority w:val="99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uiPriority w:val="99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link w:val="Rodap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6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uiPriority w:val="99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33ABC"/>
    <w:pPr>
      <w:spacing w:line="240" w:lineRule="auto"/>
      <w:ind w:left="1304" w:hanging="1304"/>
    </w:pPr>
    <w:rPr>
      <w:bCs/>
      <w:caps/>
      <w:sz w:val="20"/>
      <w:szCs w:val="20"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5"/>
      </w:numPr>
      <w:tabs>
        <w:tab w:val="clear" w:pos="851"/>
        <w:tab w:val="clear" w:pos="1418"/>
        <w:tab w:val="num" w:pos="4253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link w:val="Sumrio1"/>
    <w:uiPriority w:val="39"/>
    <w:locked/>
    <w:rsid w:val="00562517"/>
    <w:rPr>
      <w:rFonts w:ascii="Arial" w:hAnsi="Arial"/>
      <w:b/>
      <w:caps/>
      <w:noProof/>
      <w:sz w:val="24"/>
      <w:szCs w:val="24"/>
      <w:lang w:eastAsia="en-US"/>
    </w:rPr>
  </w:style>
  <w:style w:type="paragraph" w:styleId="ndicedeilustraes">
    <w:name w:val="table of figures"/>
    <w:basedOn w:val="Normal"/>
    <w:next w:val="Normal"/>
    <w:uiPriority w:val="99"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uiPriority w:val="99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0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uiPriority w:val="99"/>
    <w:rsid w:val="00501430"/>
    <w:pPr>
      <w:keepNext/>
      <w:keepLines/>
      <w:pageBreakBefore/>
      <w:numPr>
        <w:numId w:val="11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8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9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paragraph" w:styleId="PargrafodaLista">
    <w:name w:val="List Paragraph"/>
    <w:basedOn w:val="Normal"/>
    <w:uiPriority w:val="34"/>
    <w:qFormat/>
    <w:rsid w:val="007F40A0"/>
    <w:pPr>
      <w:ind w:left="720"/>
      <w:contextualSpacing/>
    </w:pPr>
  </w:style>
  <w:style w:type="numbering" w:styleId="1ai">
    <w:name w:val="Outline List 1"/>
    <w:basedOn w:val="Semlista"/>
    <w:uiPriority w:val="99"/>
    <w:semiHidden/>
    <w:unhideWhenUsed/>
    <w:locked/>
    <w:rsid w:val="0050796C"/>
    <w:pPr>
      <w:numPr>
        <w:numId w:val="3"/>
      </w:numPr>
    </w:pPr>
  </w:style>
  <w:style w:type="numbering" w:customStyle="1" w:styleId="ListaNumerada-Nmeros">
    <w:name w:val="Lista Numerada - Números"/>
    <w:rsid w:val="0050796C"/>
    <w:pPr>
      <w:numPr>
        <w:numId w:val="7"/>
      </w:numPr>
    </w:pPr>
  </w:style>
  <w:style w:type="numbering" w:customStyle="1" w:styleId="ListaNumerada-AlneaseIncisos">
    <w:name w:val="Lista Numerada - Alíneas e Incisos"/>
    <w:rsid w:val="0050796C"/>
    <w:pPr>
      <w:numPr>
        <w:numId w:val="4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50796C"/>
    <w:pPr>
      <w:numPr>
        <w:numId w:val="1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50796C"/>
    <w:pPr>
      <w:numPr>
        <w:numId w:val="2"/>
      </w:numPr>
    </w:pPr>
  </w:style>
  <w:style w:type="paragraph" w:customStyle="1" w:styleId="Default">
    <w:name w:val="Default"/>
    <w:uiPriority w:val="99"/>
    <w:rsid w:val="00A63B8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Fontepargpadro"/>
    <w:rsid w:val="009D35A6"/>
  </w:style>
  <w:style w:type="character" w:customStyle="1" w:styleId="CaptuloChar">
    <w:name w:val="Capítulo Char"/>
    <w:link w:val="Captulo"/>
    <w:rsid w:val="00C03F4D"/>
    <w:rPr>
      <w:rFonts w:ascii="Arial" w:eastAsia="Lucida Sans Unicode" w:hAnsi="Arial" w:cs="Tahoma"/>
      <w:sz w:val="28"/>
      <w:szCs w:val="28"/>
      <w:lang w:eastAsia="ar-SA"/>
    </w:rPr>
  </w:style>
  <w:style w:type="paragraph" w:customStyle="1" w:styleId="Captulo">
    <w:name w:val="Capítulo"/>
    <w:basedOn w:val="Normal"/>
    <w:next w:val="Corpodetexto"/>
    <w:link w:val="CaptuloChar"/>
    <w:rsid w:val="00C03F4D"/>
    <w:pPr>
      <w:keepNext/>
      <w:tabs>
        <w:tab w:val="clear" w:pos="851"/>
      </w:tabs>
      <w:suppressAutoHyphens/>
      <w:spacing w:before="240" w:after="120" w:line="240" w:lineRule="auto"/>
      <w:jc w:val="left"/>
    </w:pPr>
    <w:rPr>
      <w:rFonts w:eastAsia="Lucida Sans Unicode" w:cs="Tahoma"/>
      <w:sz w:val="28"/>
      <w:szCs w:val="28"/>
      <w:lang w:eastAsia="ar-SA"/>
    </w:rPr>
  </w:style>
  <w:style w:type="paragraph" w:customStyle="1" w:styleId="Titulo4">
    <w:name w:val="Titulo 4"/>
    <w:basedOn w:val="Ttulo4"/>
    <w:rsid w:val="00C03F4D"/>
    <w:pPr>
      <w:tabs>
        <w:tab w:val="clear" w:pos="3"/>
      </w:tabs>
      <w:spacing w:before="240" w:after="60"/>
      <w:ind w:left="0" w:firstLine="0"/>
      <w:jc w:val="left"/>
    </w:pPr>
    <w:rPr>
      <w:rFonts w:ascii="Times New Roman" w:hAnsi="Times New Roman"/>
      <w:b/>
      <w:sz w:val="28"/>
      <w:lang w:eastAsia="pt-BR"/>
    </w:rPr>
  </w:style>
  <w:style w:type="paragraph" w:customStyle="1" w:styleId="Estilo1">
    <w:name w:val="Estilo1"/>
    <w:basedOn w:val="Ttulo5"/>
    <w:rsid w:val="00C03F4D"/>
    <w:pPr>
      <w:keepNext w:val="0"/>
      <w:tabs>
        <w:tab w:val="clear" w:pos="3"/>
      </w:tabs>
      <w:spacing w:before="240" w:after="60"/>
      <w:ind w:left="0" w:firstLine="0"/>
      <w:jc w:val="left"/>
    </w:pPr>
    <w:rPr>
      <w:rFonts w:ascii="Times New Roman" w:hAnsi="Times New Roman"/>
      <w:bCs w:val="0"/>
      <w:iCs w:val="0"/>
      <w:sz w:val="26"/>
      <w:lang w:eastAsia="pt-BR"/>
    </w:rPr>
  </w:style>
  <w:style w:type="paragraph" w:customStyle="1" w:styleId="Estilo4">
    <w:name w:val="Estilo4"/>
    <w:basedOn w:val="Normal"/>
    <w:rsid w:val="00C03F4D"/>
    <w:pPr>
      <w:tabs>
        <w:tab w:val="clear" w:pos="851"/>
      </w:tabs>
      <w:spacing w:line="240" w:lineRule="auto"/>
      <w:jc w:val="center"/>
    </w:pPr>
    <w:rPr>
      <w:rFonts w:ascii="Times New Roman" w:hAnsi="Times New Roman"/>
      <w:i/>
      <w:lang w:eastAsia="pt-BR"/>
    </w:rPr>
  </w:style>
  <w:style w:type="character" w:customStyle="1" w:styleId="pnome1">
    <w:name w:val="p_nome1"/>
    <w:rsid w:val="00C03F4D"/>
    <w:rPr>
      <w:rFonts w:ascii="Trebuchet MS" w:hAnsi="Trebuchet MS" w:hint="default"/>
      <w:b/>
      <w:bCs/>
      <w:color w:val="666666"/>
      <w:sz w:val="23"/>
      <w:szCs w:val="23"/>
    </w:rPr>
  </w:style>
  <w:style w:type="character" w:customStyle="1" w:styleId="estnomeprod1">
    <w:name w:val="estnomeprod1"/>
    <w:rsid w:val="00C03F4D"/>
    <w:rPr>
      <w:rFonts w:ascii="Tahoma" w:hAnsi="Tahoma" w:cs="Tahoma" w:hint="default"/>
      <w:b/>
      <w:bCs/>
      <w:color w:val="0060A0"/>
      <w:sz w:val="16"/>
      <w:szCs w:val="16"/>
    </w:rPr>
  </w:style>
  <w:style w:type="character" w:customStyle="1" w:styleId="titleemph1">
    <w:name w:val="title_emph1"/>
    <w:rsid w:val="00C03F4D"/>
    <w:rPr>
      <w:rFonts w:ascii="Arial" w:hAnsi="Arial" w:cs="Arial" w:hint="default"/>
      <w:b/>
      <w:bCs/>
      <w:sz w:val="18"/>
      <w:szCs w:val="18"/>
    </w:rPr>
  </w:style>
  <w:style w:type="character" w:customStyle="1" w:styleId="descriptiontext1">
    <w:name w:val="description_text1"/>
    <w:rsid w:val="00C03F4D"/>
    <w:rPr>
      <w:color w:val="000000"/>
      <w:sz w:val="16"/>
      <w:szCs w:val="16"/>
    </w:rPr>
  </w:style>
  <w:style w:type="character" w:customStyle="1" w:styleId="para1">
    <w:name w:val="para1"/>
    <w:rsid w:val="00C03F4D"/>
    <w:rPr>
      <w:rFonts w:ascii="Arial" w:hAnsi="Arial" w:cs="Arial" w:hint="default"/>
      <w:sz w:val="18"/>
      <w:szCs w:val="18"/>
    </w:rPr>
  </w:style>
  <w:style w:type="character" w:customStyle="1" w:styleId="boldregulartext1">
    <w:name w:val="bold_regular_text1"/>
    <w:rsid w:val="00C03F4D"/>
    <w:rPr>
      <w:b/>
      <w:bCs/>
      <w:color w:val="000000"/>
      <w:sz w:val="18"/>
      <w:szCs w:val="18"/>
    </w:rPr>
  </w:style>
  <w:style w:type="character" w:customStyle="1" w:styleId="titleemphlight1">
    <w:name w:val="title_emphlight1"/>
    <w:rsid w:val="00C03F4D"/>
    <w:rPr>
      <w:rFonts w:ascii="Arial" w:hAnsi="Arial" w:cs="Arial" w:hint="default"/>
      <w:b/>
      <w:bCs/>
      <w:color w:val="666666"/>
      <w:sz w:val="18"/>
      <w:szCs w:val="18"/>
    </w:rPr>
  </w:style>
  <w:style w:type="character" w:customStyle="1" w:styleId="Absatz-Standardschriftart">
    <w:name w:val="Absatz-Standardschriftart"/>
    <w:rsid w:val="00C03F4D"/>
  </w:style>
  <w:style w:type="character" w:customStyle="1" w:styleId="Fontepargpadro1">
    <w:name w:val="Fonte parág. padrão1"/>
    <w:rsid w:val="00C03F4D"/>
  </w:style>
  <w:style w:type="character" w:customStyle="1" w:styleId="Smbolosdenumerao">
    <w:name w:val="Símbolos de numeração"/>
    <w:rsid w:val="00C03F4D"/>
  </w:style>
  <w:style w:type="paragraph" w:customStyle="1" w:styleId="Legenda2">
    <w:name w:val="Legenda2"/>
    <w:basedOn w:val="Normal"/>
    <w:rsid w:val="00C03F4D"/>
    <w:pPr>
      <w:suppressLineNumbers/>
      <w:tabs>
        <w:tab w:val="clear" w:pos="851"/>
      </w:tabs>
      <w:suppressAutoHyphens/>
      <w:spacing w:before="120" w:after="120" w:line="240" w:lineRule="auto"/>
      <w:jc w:val="left"/>
    </w:pPr>
    <w:rPr>
      <w:rFonts w:ascii="Times New Roman" w:hAnsi="Times New Roman" w:cs="Tahoma"/>
      <w:i/>
      <w:iCs/>
      <w:lang w:eastAsia="ar-SA"/>
    </w:rPr>
  </w:style>
  <w:style w:type="paragraph" w:customStyle="1" w:styleId="ndice">
    <w:name w:val="Índice"/>
    <w:basedOn w:val="Normal"/>
    <w:rsid w:val="00C03F4D"/>
    <w:pPr>
      <w:suppressLineNumbers/>
      <w:tabs>
        <w:tab w:val="clear" w:pos="851"/>
      </w:tabs>
      <w:suppressAutoHyphens/>
      <w:spacing w:line="240" w:lineRule="auto"/>
      <w:jc w:val="left"/>
    </w:pPr>
    <w:rPr>
      <w:rFonts w:ascii="Times New Roman" w:hAnsi="Times New Roman" w:cs="Tahoma"/>
      <w:lang w:eastAsia="ar-SA"/>
    </w:rPr>
  </w:style>
  <w:style w:type="paragraph" w:customStyle="1" w:styleId="msolistparagraph0">
    <w:name w:val="msolistparagraph"/>
    <w:basedOn w:val="Normal"/>
    <w:rsid w:val="00C03F4D"/>
    <w:pPr>
      <w:tabs>
        <w:tab w:val="clear" w:pos="851"/>
      </w:tabs>
      <w:spacing w:line="240" w:lineRule="auto"/>
      <w:ind w:left="720"/>
      <w:contextualSpacing/>
      <w:jc w:val="left"/>
    </w:pPr>
    <w:rPr>
      <w:rFonts w:ascii="Calibri" w:eastAsia="Calibri" w:hAnsi="Calibri"/>
      <w:sz w:val="22"/>
      <w:szCs w:val="22"/>
    </w:rPr>
  </w:style>
  <w:style w:type="paragraph" w:customStyle="1" w:styleId="Estilo2">
    <w:name w:val="Estilo2"/>
    <w:basedOn w:val="Ttulo6"/>
    <w:rsid w:val="00C03F4D"/>
    <w:pPr>
      <w:keepNext w:val="0"/>
      <w:tabs>
        <w:tab w:val="clear" w:pos="3"/>
      </w:tabs>
      <w:spacing w:before="240" w:after="60"/>
      <w:ind w:left="0" w:firstLine="0"/>
      <w:jc w:val="left"/>
    </w:pPr>
    <w:rPr>
      <w:rFonts w:ascii="Times New Roman" w:eastAsia="Lucida Sans Unicode" w:hAnsi="Times New Roman"/>
      <w:sz w:val="20"/>
      <w:szCs w:val="20"/>
      <w:u w:val="single"/>
      <w:lang w:eastAsia="pt-BR"/>
    </w:rPr>
  </w:style>
  <w:style w:type="paragraph" w:customStyle="1" w:styleId="Estilo3">
    <w:name w:val="Estilo3"/>
    <w:basedOn w:val="Ttulo7"/>
    <w:rsid w:val="00C03F4D"/>
    <w:pPr>
      <w:keepNext w:val="0"/>
      <w:tabs>
        <w:tab w:val="clear" w:pos="3"/>
      </w:tabs>
      <w:spacing w:before="0" w:after="0"/>
      <w:ind w:left="0" w:firstLine="0"/>
      <w:jc w:val="center"/>
    </w:pPr>
    <w:rPr>
      <w:rFonts w:ascii="Times New Roman" w:hAnsi="Times New Roman"/>
      <w:b/>
      <w:bCs/>
      <w:iCs/>
      <w:lang w:eastAsia="pt-BR"/>
    </w:rPr>
  </w:style>
  <w:style w:type="character" w:customStyle="1" w:styleId="price">
    <w:name w:val="price"/>
    <w:basedOn w:val="Fontepargpadro"/>
    <w:rsid w:val="00C03F4D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F0F70"/>
    <w:pPr>
      <w:keepLines/>
      <w:pageBreakBefore w:val="0"/>
      <w:tabs>
        <w:tab w:val="clear" w:pos="3"/>
      </w:tabs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semiHidden="0" w:unhideWhenUsed="0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HTML Preformatted" w:uiPriority="0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6C73BE"/>
    <w:pPr>
      <w:tabs>
        <w:tab w:val="left" w:pos="851"/>
      </w:tabs>
      <w:spacing w:line="360" w:lineRule="auto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qFormat/>
    <w:rsid w:val="00270DF5"/>
    <w:pPr>
      <w:keepNext/>
      <w:pageBreakBefore/>
      <w:tabs>
        <w:tab w:val="clear" w:pos="851"/>
        <w:tab w:val="num" w:pos="3"/>
      </w:tabs>
      <w:spacing w:after="480" w:line="240" w:lineRule="auto"/>
      <w:ind w:left="435" w:hanging="432"/>
      <w:outlineLvl w:val="0"/>
    </w:pPr>
    <w:rPr>
      <w:rFonts w:cs="Arial"/>
      <w:b/>
      <w:bCs/>
      <w:caps/>
      <w:kern w:val="32"/>
      <w:sz w:val="28"/>
    </w:rPr>
  </w:style>
  <w:style w:type="paragraph" w:styleId="Ttulo2">
    <w:name w:val="heading 2"/>
    <w:basedOn w:val="Normal"/>
    <w:next w:val="Normal"/>
    <w:link w:val="Ttulo2Char"/>
    <w:qFormat/>
    <w:rsid w:val="00CC16C5"/>
    <w:pPr>
      <w:keepNext/>
      <w:tabs>
        <w:tab w:val="clear" w:pos="851"/>
        <w:tab w:val="num" w:pos="3"/>
      </w:tabs>
      <w:spacing w:before="480" w:after="360" w:line="240" w:lineRule="auto"/>
      <w:ind w:left="579" w:hanging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qFormat/>
    <w:rsid w:val="003513EB"/>
    <w:pPr>
      <w:keepNext/>
      <w:tabs>
        <w:tab w:val="clear" w:pos="851"/>
        <w:tab w:val="num" w:pos="360"/>
      </w:tabs>
      <w:spacing w:before="480" w:after="360" w:line="240" w:lineRule="auto"/>
      <w:ind w:left="360" w:hanging="360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867" w:hanging="864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011" w:hanging="1008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155" w:hanging="1152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299" w:hanging="1296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443" w:hanging="1440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tabs>
        <w:tab w:val="clear" w:pos="851"/>
        <w:tab w:val="num" w:pos="3"/>
      </w:tabs>
      <w:spacing w:before="480" w:after="360" w:line="240" w:lineRule="auto"/>
      <w:ind w:left="1587" w:hanging="1584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locked/>
    <w:rsid w:val="00270DF5"/>
    <w:rPr>
      <w:rFonts w:ascii="Arial" w:hAnsi="Arial" w:cs="Arial"/>
      <w:b/>
      <w:bCs/>
      <w:caps/>
      <w:kern w:val="32"/>
      <w:sz w:val="28"/>
      <w:szCs w:val="24"/>
      <w:lang w:eastAsia="en-US"/>
    </w:rPr>
  </w:style>
  <w:style w:type="character" w:customStyle="1" w:styleId="Ttulo2Char">
    <w:name w:val="Título 2 Char"/>
    <w:link w:val="Ttulo2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link w:val="Ttulo3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link w:val="Ttulo4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link w:val="Ttulo5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link w:val="Ttulo6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link w:val="Ttulo7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62517"/>
    <w:pPr>
      <w:tabs>
        <w:tab w:val="clear" w:pos="851"/>
        <w:tab w:val="left" w:pos="1627"/>
        <w:tab w:val="right" w:leader="dot" w:pos="9072"/>
      </w:tabs>
      <w:spacing w:after="120" w:line="240" w:lineRule="auto"/>
      <w:ind w:left="397" w:right="284" w:hanging="397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39"/>
    <w:rsid w:val="00C12BC5"/>
    <w:pPr>
      <w:tabs>
        <w:tab w:val="clear" w:pos="851"/>
        <w:tab w:val="left" w:pos="567"/>
        <w:tab w:val="right" w:leader="dot" w:pos="9072"/>
      </w:tabs>
      <w:spacing w:after="120" w:line="240" w:lineRule="auto"/>
      <w:ind w:left="805" w:right="284" w:hanging="805"/>
      <w:jc w:val="left"/>
    </w:pPr>
    <w:rPr>
      <w:noProof/>
    </w:rPr>
  </w:style>
  <w:style w:type="paragraph" w:styleId="Sumrio4">
    <w:name w:val="toc 4"/>
    <w:basedOn w:val="Normal"/>
    <w:next w:val="Normal"/>
    <w:autoRedefine/>
    <w:uiPriority w:val="3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3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3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3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3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rsid w:val="000E52BA"/>
    <w:pPr>
      <w:spacing w:after="120"/>
    </w:pPr>
  </w:style>
  <w:style w:type="character" w:customStyle="1" w:styleId="CorpodetextoChar">
    <w:name w:val="Corpo de texto Char"/>
    <w:link w:val="Corpodetexto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qFormat/>
    <w:rsid w:val="000E52BA"/>
    <w:rPr>
      <w:rFonts w:cs="Times New Roman"/>
      <w:b/>
      <w:bCs/>
    </w:rPr>
  </w:style>
  <w:style w:type="character" w:styleId="HiperlinkVisitado">
    <w:name w:val="FollowedHyperlink"/>
    <w:rsid w:val="000E52BA"/>
    <w:rPr>
      <w:rFonts w:cs="Times New Roman"/>
      <w:color w:val="800080"/>
      <w:u w:val="single"/>
    </w:rPr>
  </w:style>
  <w:style w:type="character" w:styleId="Hyperlink">
    <w:name w:val="Hyperlink"/>
    <w:uiPriority w:val="99"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link w:val="TextosemFormatao"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uiPriority w:val="99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uiPriority w:val="99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link w:val="Normalmenor"/>
    <w:uiPriority w:val="99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link w:val="Capa-Grauacadmico"/>
    <w:uiPriority w:val="99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uiPriority w:val="99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link w:val="Rodap"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6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uiPriority w:val="99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33ABC"/>
    <w:pPr>
      <w:spacing w:line="240" w:lineRule="auto"/>
      <w:ind w:left="1304" w:hanging="1304"/>
    </w:pPr>
    <w:rPr>
      <w:bCs/>
      <w:caps/>
      <w:sz w:val="20"/>
      <w:szCs w:val="20"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5"/>
      </w:numPr>
      <w:tabs>
        <w:tab w:val="clear" w:pos="851"/>
        <w:tab w:val="clear" w:pos="1418"/>
        <w:tab w:val="num" w:pos="4253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link w:val="Sumrio1"/>
    <w:uiPriority w:val="39"/>
    <w:locked/>
    <w:rsid w:val="00562517"/>
    <w:rPr>
      <w:rFonts w:ascii="Arial" w:hAnsi="Arial"/>
      <w:b/>
      <w:caps/>
      <w:noProof/>
      <w:sz w:val="24"/>
      <w:szCs w:val="24"/>
      <w:lang w:eastAsia="en-US"/>
    </w:rPr>
  </w:style>
  <w:style w:type="paragraph" w:styleId="ndicedeilustraes">
    <w:name w:val="table of figures"/>
    <w:basedOn w:val="Normal"/>
    <w:next w:val="Normal"/>
    <w:uiPriority w:val="99"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uiPriority w:val="99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0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uiPriority w:val="99"/>
    <w:rsid w:val="00501430"/>
    <w:pPr>
      <w:keepNext/>
      <w:keepLines/>
      <w:pageBreakBefore/>
      <w:numPr>
        <w:numId w:val="11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8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9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paragraph" w:styleId="PargrafodaLista">
    <w:name w:val="List Paragraph"/>
    <w:basedOn w:val="Normal"/>
    <w:uiPriority w:val="34"/>
    <w:qFormat/>
    <w:rsid w:val="007F40A0"/>
    <w:pPr>
      <w:ind w:left="720"/>
      <w:contextualSpacing/>
    </w:pPr>
  </w:style>
  <w:style w:type="numbering" w:styleId="1ai">
    <w:name w:val="Outline List 1"/>
    <w:basedOn w:val="Semlista"/>
    <w:uiPriority w:val="99"/>
    <w:semiHidden/>
    <w:unhideWhenUsed/>
    <w:locked/>
    <w:rsid w:val="0050796C"/>
    <w:pPr>
      <w:numPr>
        <w:numId w:val="3"/>
      </w:numPr>
    </w:pPr>
  </w:style>
  <w:style w:type="numbering" w:customStyle="1" w:styleId="ListaNumerada-Nmeros">
    <w:name w:val="Lista Numerada - Números"/>
    <w:rsid w:val="0050796C"/>
    <w:pPr>
      <w:numPr>
        <w:numId w:val="7"/>
      </w:numPr>
    </w:pPr>
  </w:style>
  <w:style w:type="numbering" w:customStyle="1" w:styleId="ListaNumerada-AlneaseIncisos">
    <w:name w:val="Lista Numerada - Alíneas e Incisos"/>
    <w:rsid w:val="0050796C"/>
    <w:pPr>
      <w:numPr>
        <w:numId w:val="4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50796C"/>
    <w:pPr>
      <w:numPr>
        <w:numId w:val="1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50796C"/>
    <w:pPr>
      <w:numPr>
        <w:numId w:val="2"/>
      </w:numPr>
    </w:pPr>
  </w:style>
  <w:style w:type="paragraph" w:customStyle="1" w:styleId="Default">
    <w:name w:val="Default"/>
    <w:uiPriority w:val="99"/>
    <w:rsid w:val="00A63B8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Fontepargpadro"/>
    <w:rsid w:val="009D35A6"/>
  </w:style>
  <w:style w:type="character" w:customStyle="1" w:styleId="CaptuloChar">
    <w:name w:val="Capítulo Char"/>
    <w:link w:val="Captulo"/>
    <w:rsid w:val="00C03F4D"/>
    <w:rPr>
      <w:rFonts w:ascii="Arial" w:eastAsia="Lucida Sans Unicode" w:hAnsi="Arial" w:cs="Tahoma"/>
      <w:sz w:val="28"/>
      <w:szCs w:val="28"/>
      <w:lang w:eastAsia="ar-SA"/>
    </w:rPr>
  </w:style>
  <w:style w:type="paragraph" w:customStyle="1" w:styleId="Captulo">
    <w:name w:val="Capítulo"/>
    <w:basedOn w:val="Normal"/>
    <w:next w:val="Corpodetexto"/>
    <w:link w:val="CaptuloChar"/>
    <w:rsid w:val="00C03F4D"/>
    <w:pPr>
      <w:keepNext/>
      <w:tabs>
        <w:tab w:val="clear" w:pos="851"/>
      </w:tabs>
      <w:suppressAutoHyphens/>
      <w:spacing w:before="240" w:after="120" w:line="240" w:lineRule="auto"/>
      <w:jc w:val="left"/>
    </w:pPr>
    <w:rPr>
      <w:rFonts w:eastAsia="Lucida Sans Unicode" w:cs="Tahoma"/>
      <w:sz w:val="28"/>
      <w:szCs w:val="28"/>
      <w:lang w:eastAsia="ar-SA"/>
    </w:rPr>
  </w:style>
  <w:style w:type="paragraph" w:customStyle="1" w:styleId="Titulo4">
    <w:name w:val="Titulo 4"/>
    <w:basedOn w:val="Ttulo4"/>
    <w:rsid w:val="00C03F4D"/>
    <w:pPr>
      <w:tabs>
        <w:tab w:val="clear" w:pos="3"/>
      </w:tabs>
      <w:spacing w:before="240" w:after="60"/>
      <w:ind w:left="0" w:firstLine="0"/>
      <w:jc w:val="left"/>
    </w:pPr>
    <w:rPr>
      <w:rFonts w:ascii="Times New Roman" w:hAnsi="Times New Roman"/>
      <w:b/>
      <w:sz w:val="28"/>
      <w:lang w:eastAsia="pt-BR"/>
    </w:rPr>
  </w:style>
  <w:style w:type="paragraph" w:customStyle="1" w:styleId="Estilo1">
    <w:name w:val="Estilo1"/>
    <w:basedOn w:val="Ttulo5"/>
    <w:rsid w:val="00C03F4D"/>
    <w:pPr>
      <w:keepNext w:val="0"/>
      <w:tabs>
        <w:tab w:val="clear" w:pos="3"/>
      </w:tabs>
      <w:spacing w:before="240" w:after="60"/>
      <w:ind w:left="0" w:firstLine="0"/>
      <w:jc w:val="left"/>
    </w:pPr>
    <w:rPr>
      <w:rFonts w:ascii="Times New Roman" w:hAnsi="Times New Roman"/>
      <w:bCs w:val="0"/>
      <w:iCs w:val="0"/>
      <w:sz w:val="26"/>
      <w:lang w:eastAsia="pt-BR"/>
    </w:rPr>
  </w:style>
  <w:style w:type="paragraph" w:customStyle="1" w:styleId="Estilo4">
    <w:name w:val="Estilo4"/>
    <w:basedOn w:val="Normal"/>
    <w:rsid w:val="00C03F4D"/>
    <w:pPr>
      <w:tabs>
        <w:tab w:val="clear" w:pos="851"/>
      </w:tabs>
      <w:spacing w:line="240" w:lineRule="auto"/>
      <w:jc w:val="center"/>
    </w:pPr>
    <w:rPr>
      <w:rFonts w:ascii="Times New Roman" w:hAnsi="Times New Roman"/>
      <w:i/>
      <w:lang w:eastAsia="pt-BR"/>
    </w:rPr>
  </w:style>
  <w:style w:type="character" w:customStyle="1" w:styleId="pnome1">
    <w:name w:val="p_nome1"/>
    <w:rsid w:val="00C03F4D"/>
    <w:rPr>
      <w:rFonts w:ascii="Trebuchet MS" w:hAnsi="Trebuchet MS" w:hint="default"/>
      <w:b/>
      <w:bCs/>
      <w:color w:val="666666"/>
      <w:sz w:val="23"/>
      <w:szCs w:val="23"/>
    </w:rPr>
  </w:style>
  <w:style w:type="character" w:customStyle="1" w:styleId="estnomeprod1">
    <w:name w:val="estnomeprod1"/>
    <w:rsid w:val="00C03F4D"/>
    <w:rPr>
      <w:rFonts w:ascii="Tahoma" w:hAnsi="Tahoma" w:cs="Tahoma" w:hint="default"/>
      <w:b/>
      <w:bCs/>
      <w:color w:val="0060A0"/>
      <w:sz w:val="16"/>
      <w:szCs w:val="16"/>
    </w:rPr>
  </w:style>
  <w:style w:type="character" w:customStyle="1" w:styleId="titleemph1">
    <w:name w:val="title_emph1"/>
    <w:rsid w:val="00C03F4D"/>
    <w:rPr>
      <w:rFonts w:ascii="Arial" w:hAnsi="Arial" w:cs="Arial" w:hint="default"/>
      <w:b/>
      <w:bCs/>
      <w:sz w:val="18"/>
      <w:szCs w:val="18"/>
    </w:rPr>
  </w:style>
  <w:style w:type="character" w:customStyle="1" w:styleId="descriptiontext1">
    <w:name w:val="description_text1"/>
    <w:rsid w:val="00C03F4D"/>
    <w:rPr>
      <w:color w:val="000000"/>
      <w:sz w:val="16"/>
      <w:szCs w:val="16"/>
    </w:rPr>
  </w:style>
  <w:style w:type="character" w:customStyle="1" w:styleId="para1">
    <w:name w:val="para1"/>
    <w:rsid w:val="00C03F4D"/>
    <w:rPr>
      <w:rFonts w:ascii="Arial" w:hAnsi="Arial" w:cs="Arial" w:hint="default"/>
      <w:sz w:val="18"/>
      <w:szCs w:val="18"/>
    </w:rPr>
  </w:style>
  <w:style w:type="character" w:customStyle="1" w:styleId="boldregulartext1">
    <w:name w:val="bold_regular_text1"/>
    <w:rsid w:val="00C03F4D"/>
    <w:rPr>
      <w:b/>
      <w:bCs/>
      <w:color w:val="000000"/>
      <w:sz w:val="18"/>
      <w:szCs w:val="18"/>
    </w:rPr>
  </w:style>
  <w:style w:type="character" w:customStyle="1" w:styleId="titleemphlight1">
    <w:name w:val="title_emphlight1"/>
    <w:rsid w:val="00C03F4D"/>
    <w:rPr>
      <w:rFonts w:ascii="Arial" w:hAnsi="Arial" w:cs="Arial" w:hint="default"/>
      <w:b/>
      <w:bCs/>
      <w:color w:val="666666"/>
      <w:sz w:val="18"/>
      <w:szCs w:val="18"/>
    </w:rPr>
  </w:style>
  <w:style w:type="character" w:customStyle="1" w:styleId="Absatz-Standardschriftart">
    <w:name w:val="Absatz-Standardschriftart"/>
    <w:rsid w:val="00C03F4D"/>
  </w:style>
  <w:style w:type="character" w:customStyle="1" w:styleId="Fontepargpadro1">
    <w:name w:val="Fonte parág. padrão1"/>
    <w:rsid w:val="00C03F4D"/>
  </w:style>
  <w:style w:type="character" w:customStyle="1" w:styleId="Smbolosdenumerao">
    <w:name w:val="Símbolos de numeração"/>
    <w:rsid w:val="00C03F4D"/>
  </w:style>
  <w:style w:type="paragraph" w:customStyle="1" w:styleId="Legenda2">
    <w:name w:val="Legenda2"/>
    <w:basedOn w:val="Normal"/>
    <w:rsid w:val="00C03F4D"/>
    <w:pPr>
      <w:suppressLineNumbers/>
      <w:tabs>
        <w:tab w:val="clear" w:pos="851"/>
      </w:tabs>
      <w:suppressAutoHyphens/>
      <w:spacing w:before="120" w:after="120" w:line="240" w:lineRule="auto"/>
      <w:jc w:val="left"/>
    </w:pPr>
    <w:rPr>
      <w:rFonts w:ascii="Times New Roman" w:hAnsi="Times New Roman" w:cs="Tahoma"/>
      <w:i/>
      <w:iCs/>
      <w:lang w:eastAsia="ar-SA"/>
    </w:rPr>
  </w:style>
  <w:style w:type="paragraph" w:customStyle="1" w:styleId="ndice">
    <w:name w:val="Índice"/>
    <w:basedOn w:val="Normal"/>
    <w:rsid w:val="00C03F4D"/>
    <w:pPr>
      <w:suppressLineNumbers/>
      <w:tabs>
        <w:tab w:val="clear" w:pos="851"/>
      </w:tabs>
      <w:suppressAutoHyphens/>
      <w:spacing w:line="240" w:lineRule="auto"/>
      <w:jc w:val="left"/>
    </w:pPr>
    <w:rPr>
      <w:rFonts w:ascii="Times New Roman" w:hAnsi="Times New Roman" w:cs="Tahoma"/>
      <w:lang w:eastAsia="ar-SA"/>
    </w:rPr>
  </w:style>
  <w:style w:type="paragraph" w:customStyle="1" w:styleId="msolistparagraph0">
    <w:name w:val="msolistparagraph"/>
    <w:basedOn w:val="Normal"/>
    <w:rsid w:val="00C03F4D"/>
    <w:pPr>
      <w:tabs>
        <w:tab w:val="clear" w:pos="851"/>
      </w:tabs>
      <w:spacing w:line="240" w:lineRule="auto"/>
      <w:ind w:left="720"/>
      <w:contextualSpacing/>
      <w:jc w:val="left"/>
    </w:pPr>
    <w:rPr>
      <w:rFonts w:ascii="Calibri" w:eastAsia="Calibri" w:hAnsi="Calibri"/>
      <w:sz w:val="22"/>
      <w:szCs w:val="22"/>
    </w:rPr>
  </w:style>
  <w:style w:type="paragraph" w:customStyle="1" w:styleId="Estilo2">
    <w:name w:val="Estilo2"/>
    <w:basedOn w:val="Ttulo6"/>
    <w:rsid w:val="00C03F4D"/>
    <w:pPr>
      <w:keepNext w:val="0"/>
      <w:tabs>
        <w:tab w:val="clear" w:pos="3"/>
      </w:tabs>
      <w:spacing w:before="240" w:after="60"/>
      <w:ind w:left="0" w:firstLine="0"/>
      <w:jc w:val="left"/>
    </w:pPr>
    <w:rPr>
      <w:rFonts w:ascii="Times New Roman" w:eastAsia="Lucida Sans Unicode" w:hAnsi="Times New Roman"/>
      <w:sz w:val="20"/>
      <w:szCs w:val="20"/>
      <w:u w:val="single"/>
      <w:lang w:eastAsia="pt-BR"/>
    </w:rPr>
  </w:style>
  <w:style w:type="paragraph" w:customStyle="1" w:styleId="Estilo3">
    <w:name w:val="Estilo3"/>
    <w:basedOn w:val="Ttulo7"/>
    <w:rsid w:val="00C03F4D"/>
    <w:pPr>
      <w:keepNext w:val="0"/>
      <w:tabs>
        <w:tab w:val="clear" w:pos="3"/>
      </w:tabs>
      <w:spacing w:before="0" w:after="0"/>
      <w:ind w:left="0" w:firstLine="0"/>
      <w:jc w:val="center"/>
    </w:pPr>
    <w:rPr>
      <w:rFonts w:ascii="Times New Roman" w:hAnsi="Times New Roman"/>
      <w:b/>
      <w:bCs/>
      <w:iCs/>
      <w:lang w:eastAsia="pt-BR"/>
    </w:rPr>
  </w:style>
  <w:style w:type="character" w:customStyle="1" w:styleId="price">
    <w:name w:val="price"/>
    <w:basedOn w:val="Fontepargpadro"/>
    <w:rsid w:val="00C03F4D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F0F70"/>
    <w:pPr>
      <w:keepLines/>
      <w:pageBreakBefore w:val="0"/>
      <w:tabs>
        <w:tab w:val="clear" w:pos="3"/>
      </w:tabs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1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8046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68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header" Target="header7.xml"/><Relationship Id="rId39" Type="http://schemas.openxmlformats.org/officeDocument/2006/relationships/hyperlink" Target="http://olhardigital.uol.com.br/produtos/central_de_videos/laboratorio-digital-qual-o-melhor-antivirus-gratuito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4.png"/><Relationship Id="rId42" Type="http://schemas.openxmlformats.org/officeDocument/2006/relationships/hyperlink" Target="http://www.appassure.com/server-backup-replication-and-recovery/" TargetMode="External"/><Relationship Id="rId47" Type="http://schemas.openxmlformats.org/officeDocument/2006/relationships/hyperlink" Target="http://br-linux.org/linux/cluster-de-firewall-com-carp--pfsync" TargetMode="External"/><Relationship Id="rId50" Type="http://schemas.openxmlformats.org/officeDocument/2006/relationships/hyperlink" Target="http://www.guiafoca.org/cgs/guia/avancado/ch-fw-iptables.html" TargetMode="External"/><Relationship Id="rId55" Type="http://schemas.openxmlformats.org/officeDocument/2006/relationships/hyperlink" Target="http://www.snort.com.br/comofuncionaids.asp" TargetMode="External"/><Relationship Id="rId63" Type="http://schemas.openxmlformats.org/officeDocument/2006/relationships/hyperlink" Target="http://www.pinguimteajuda.com.br/taxonomy/term/23" TargetMode="External"/><Relationship Id="rId68" Type="http://schemas.openxmlformats.org/officeDocument/2006/relationships/hyperlink" Target="http://www.pop-rs.rnp.br/ovni/roteamento2/bgp.html" TargetMode="External"/><Relationship Id="rId76" Type="http://schemas.openxmlformats.org/officeDocument/2006/relationships/hyperlink" Target="http://pt.wikipedia.org/wiki/Virtual_LAN" TargetMode="External"/><Relationship Id="rId7" Type="http://schemas.openxmlformats.org/officeDocument/2006/relationships/webSettings" Target="webSettings.xml"/><Relationship Id="rId71" Type="http://schemas.openxmlformats.org/officeDocument/2006/relationships/hyperlink" Target="http://www.vivaolinux.com.br/artigo/Configuracao-do-ProFTPd" TargetMode="External"/><Relationship Id="rId2" Type="http://schemas.openxmlformats.org/officeDocument/2006/relationships/customXml" Target="../customXml/item1.xml"/><Relationship Id="rId16" Type="http://schemas.openxmlformats.org/officeDocument/2006/relationships/image" Target="media/image4.emf"/><Relationship Id="rId29" Type="http://schemas.openxmlformats.org/officeDocument/2006/relationships/image" Target="media/image10.emf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7.jpeg"/><Relationship Id="rId40" Type="http://schemas.openxmlformats.org/officeDocument/2006/relationships/hyperlink" Target="http://www.purainfo.com.br/hardwareredes/backup-parte-iii-tipo-backup/" TargetMode="External"/><Relationship Id="rId45" Type="http://schemas.openxmlformats.org/officeDocument/2006/relationships/hyperlink" Target="https://sites.google.com/site/ifmgredes2/tutoriais/cascateamentoeempilhamentodecomutadores" TargetMode="External"/><Relationship Id="rId53" Type="http://schemas.openxmlformats.org/officeDocument/2006/relationships/hyperlink" Target="http://www.infowester.com/firewall.php" TargetMode="External"/><Relationship Id="rId58" Type="http://schemas.openxmlformats.org/officeDocument/2006/relationships/hyperlink" Target="http://www.cisco.com/en/US/tech/tk648/tk361/technologies_configuration_example09186a0080950834.shtml" TargetMode="External"/><Relationship Id="rId66" Type="http://schemas.openxmlformats.org/officeDocument/2006/relationships/hyperlink" Target="http://ciscotalk.blog.terra.com.br/2006/05/02/o-protocolo-glbp/" TargetMode="External"/><Relationship Id="rId74" Type="http://schemas.openxmlformats.org/officeDocument/2006/relationships/hyperlink" Target="http://wiki.sj.ifsc.edu.br/wiki/images/3/37/ProjetoFinal_RicardoEleuterio.pdf" TargetMode="External"/><Relationship Id="rId79" Type="http://schemas.openxmlformats.org/officeDocument/2006/relationships/footer" Target="footer1.xml"/><Relationship Id="rId5" Type="http://schemas.microsoft.com/office/2007/relationships/stylesWithEffects" Target="stylesWithEffects.xml"/><Relationship Id="rId61" Type="http://schemas.openxmlformats.org/officeDocument/2006/relationships/hyperlink" Target="http://www.nagios.org/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jpeg"/><Relationship Id="rId31" Type="http://schemas.openxmlformats.org/officeDocument/2006/relationships/image" Target="media/image11.png"/><Relationship Id="rId44" Type="http://schemas.openxmlformats.org/officeDocument/2006/relationships/hyperlink" Target="http://social.technet.microsoft.com/wiki/pt-br/contents/articles/12237.licenciamento-do-windows-server-2012.aspx" TargetMode="External"/><Relationship Id="rId52" Type="http://schemas.openxmlformats.org/officeDocument/2006/relationships/hyperlink" Target="http://pt.scribd.com/doc/61766710/24/Funcionamento-do-IPTables" TargetMode="External"/><Relationship Id="rId60" Type="http://schemas.openxmlformats.org/officeDocument/2006/relationships/hyperlink" Target="http://pt.wikipedia.org/wiki/Nagios" TargetMode="External"/><Relationship Id="rId65" Type="http://schemas.openxmlformats.org/officeDocument/2006/relationships/hyperlink" Target="http://blog.ccna.com.br/2008/12/16/pr-vrrp-x-hsrp-x-glbp/" TargetMode="External"/><Relationship Id="rId73" Type="http://schemas.openxmlformats.org/officeDocument/2006/relationships/hyperlink" Target="http://www.cisco.com/en/US/tech/tk389/tk689/technologies_tech_note09186a0080094c52.shtml" TargetMode="External"/><Relationship Id="rId78" Type="http://schemas.openxmlformats.org/officeDocument/2006/relationships/header" Target="header11.xml"/><Relationship Id="rId8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4.xml"/><Relationship Id="rId22" Type="http://schemas.openxmlformats.org/officeDocument/2006/relationships/header" Target="header5.xml"/><Relationship Id="rId27" Type="http://schemas.openxmlformats.org/officeDocument/2006/relationships/header" Target="header8.xml"/><Relationship Id="rId30" Type="http://schemas.openxmlformats.org/officeDocument/2006/relationships/oleObject" Target="embeddings/oleObject2.bin"/><Relationship Id="rId35" Type="http://schemas.openxmlformats.org/officeDocument/2006/relationships/image" Target="media/image15.png"/><Relationship Id="rId43" Type="http://schemas.openxmlformats.org/officeDocument/2006/relationships/hyperlink" Target="http://www.jack.eti.br/entenda-o-funcionamento-das-cals-no-windows/" TargetMode="External"/><Relationship Id="rId48" Type="http://schemas.openxmlformats.org/officeDocument/2006/relationships/hyperlink" Target="http://www.ginux.ufla.br/files/artigo-AlissonSilva,JoaquimUchoa.pdf" TargetMode="External"/><Relationship Id="rId56" Type="http://schemas.openxmlformats.org/officeDocument/2006/relationships/hyperlink" Target="http://www.vivaolinux.com.br/artigo/Protecao-utilizando-fail2ban-contra-ataques-do-tipo" TargetMode="External"/><Relationship Id="rId64" Type="http://schemas.openxmlformats.org/officeDocument/2006/relationships/hyperlink" Target="http://www.tutorzone.com.br/tutorial-linux-sarg/" TargetMode="External"/><Relationship Id="rId69" Type="http://schemas.openxmlformats.org/officeDocument/2006/relationships/hyperlink" Target="http://pt.wikipedia.org/wiki/Spanning_Tree_Protocol" TargetMode="External"/><Relationship Id="rId77" Type="http://schemas.openxmlformats.org/officeDocument/2006/relationships/hyperlink" Target="http://tecnologia.uol.com.br/dicas/ultnot/2800/07/04/ult2665u352.jhtm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://www.mlaureano.org/guias-e-tutoriais/firewall-no-linux-com-iptables/" TargetMode="External"/><Relationship Id="rId72" Type="http://schemas.openxmlformats.org/officeDocument/2006/relationships/hyperlink" Target="http://www.zoneminder.org" TargetMode="External"/><Relationship Id="rId80" Type="http://schemas.openxmlformats.org/officeDocument/2006/relationships/header" Target="header12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eader" Target="header10.xml"/><Relationship Id="rId46" Type="http://schemas.openxmlformats.org/officeDocument/2006/relationships/hyperlink" Target="http://dan-scientia.blogspot.com.br/2011/07/espelhamento-de-porta-para.html" TargetMode="External"/><Relationship Id="rId59" Type="http://schemas.openxmlformats.org/officeDocument/2006/relationships/hyperlink" Target="http://www.teleco.com.br/tutoriais/tutorialatm/pagina_1.asp" TargetMode="External"/><Relationship Id="rId67" Type="http://schemas.openxmlformats.org/officeDocument/2006/relationships/hyperlink" Target="http://pt.wikipedia.org/wiki/Border_Gateway_Protocol" TargetMode="External"/><Relationship Id="rId20" Type="http://schemas.openxmlformats.org/officeDocument/2006/relationships/hyperlink" Target="http://www.debian.org/releases/wheezy/" TargetMode="External"/><Relationship Id="rId41" Type="http://schemas.openxmlformats.org/officeDocument/2006/relationships/hyperlink" Target="http://technet.microsoft.com/pt-br/library/ee849849%28v=ws.10%29.aspx" TargetMode="External"/><Relationship Id="rId54" Type="http://schemas.openxmlformats.org/officeDocument/2006/relationships/hyperlink" Target="http://www.npd.ufes.br/node/87" TargetMode="External"/><Relationship Id="rId62" Type="http://schemas.openxmlformats.org/officeDocument/2006/relationships/hyperlink" Target="http://pt.wikipedia.org/wiki/Proxy" TargetMode="External"/><Relationship Id="rId70" Type="http://schemas.openxmlformats.org/officeDocument/2006/relationships/hyperlink" Target="http://pt.wikipedia.org/wiki/Dovecot" TargetMode="External"/><Relationship Id="rId75" Type="http://schemas.openxmlformats.org/officeDocument/2006/relationships/hyperlink" Target="http://www.ppgia.pucpr.br/~jamhour/RSS/TCCRSS08A/Leonardo%20Haffermann%20-%20Artigo.pdf" TargetMode="External"/><Relationship Id="rId83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header" Target="header6.xml"/><Relationship Id="rId28" Type="http://schemas.openxmlformats.org/officeDocument/2006/relationships/header" Target="header9.xml"/><Relationship Id="rId36" Type="http://schemas.openxmlformats.org/officeDocument/2006/relationships/image" Target="media/image16.png"/><Relationship Id="rId49" Type="http://schemas.openxmlformats.org/officeDocument/2006/relationships/hyperlink" Target="http://mundodacomputacaointegral.blogspot.com.br/2012/05/entendendo-o-funcionamento-de-um.html" TargetMode="External"/><Relationship Id="rId57" Type="http://schemas.openxmlformats.org/officeDocument/2006/relationships/hyperlink" Target="http://www.vazzi.com.br/moodle/pluginfile.php/205/mod_resource/content/1/Abnt-Nbr-Isoiec-17799-Codigo-de-Pratica-para-a-Gestao-da-Seguranca-da-Informacao.pdf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ecmundo.com.br/antivirus/38457-instituto-especializado-aponta-os-melhores-antivirus-de-marco-de-2013.htm" TargetMode="External"/><Relationship Id="rId1" Type="http://schemas.openxmlformats.org/officeDocument/2006/relationships/hyperlink" Target="http://olhardigital.uol.com.br/produtos/central_de_videos/laboratorio-digital-qual-o-melhor-antivirus-gratuito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995B31-B90A-45F0-9E94-EAC9FC9D0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547</TotalTime>
  <Pages>69</Pages>
  <Words>11871</Words>
  <Characters>64108</Characters>
  <Application>Microsoft Office Word</Application>
  <DocSecurity>0</DocSecurity>
  <Lines>534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75828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creator>Czeczko</dc:creator>
  <cp:lastModifiedBy>Djavan</cp:lastModifiedBy>
  <cp:revision>36</cp:revision>
  <cp:lastPrinted>2013-06-06T10:19:00Z</cp:lastPrinted>
  <dcterms:created xsi:type="dcterms:W3CDTF">2013-06-05T15:31:00Z</dcterms:created>
  <dcterms:modified xsi:type="dcterms:W3CDTF">2013-06-09T23:06:00Z</dcterms:modified>
</cp:coreProperties>
</file>